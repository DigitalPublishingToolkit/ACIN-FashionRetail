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00CA" w:rsidRPr="001F7ABE" w:rsidRDefault="006D00CA" w:rsidP="00CC5CF5">
      <w:pPr>
        <w:rPr>
          <w:lang w:val="en-GB"/>
        </w:rPr>
      </w:pPr>
    </w:p>
    <w:p w:rsidR="006D00CA" w:rsidRPr="001F7ABE" w:rsidRDefault="006D00CA" w:rsidP="00CC5CF5">
      <w:pPr>
        <w:rPr>
          <w:lang w:val="en-GB"/>
        </w:rPr>
      </w:pPr>
    </w:p>
    <w:p w:rsidR="006D00CA" w:rsidRPr="001F7ABE" w:rsidRDefault="00A86B9B" w:rsidP="008C718B">
      <w:pPr>
        <w:pStyle w:val="Heading1"/>
        <w:rPr>
          <w:lang w:val="en-GB"/>
        </w:rPr>
      </w:pPr>
      <w:r w:rsidRPr="001F7ABE">
        <w:rPr>
          <w:lang w:val="en-GB"/>
        </w:rPr>
        <w:lastRenderedPageBreak/>
        <w:t>The Fashion Retailscape</w:t>
      </w:r>
    </w:p>
    <w:p w:rsidR="006D00CA" w:rsidRPr="001F7ABE" w:rsidRDefault="00300B86" w:rsidP="008C718B">
      <w:pPr>
        <w:pStyle w:val="Heading1"/>
        <w:rPr>
          <w:lang w:val="en-GB"/>
        </w:rPr>
      </w:pPr>
      <w:r>
        <w:rPr>
          <w:lang w:val="en-GB"/>
        </w:rPr>
        <w:t>- Innovations in Shopping -</w:t>
      </w:r>
    </w:p>
    <w:p w:rsidR="0019062A" w:rsidRPr="001F7ABE" w:rsidRDefault="0019062A" w:rsidP="008C718B">
      <w:pPr>
        <w:pStyle w:val="Heading1"/>
        <w:rPr>
          <w:lang w:val="en-GB"/>
        </w:rPr>
      </w:pPr>
    </w:p>
    <w:p w:rsidR="0019062A" w:rsidRPr="001F7ABE" w:rsidRDefault="0019062A" w:rsidP="008C718B">
      <w:pPr>
        <w:pStyle w:val="Heading1"/>
        <w:rPr>
          <w:lang w:val="en-GB"/>
        </w:rPr>
      </w:pPr>
    </w:p>
    <w:p w:rsidR="0019062A" w:rsidRPr="001F7ABE" w:rsidRDefault="0019062A" w:rsidP="008C718B">
      <w:pPr>
        <w:pStyle w:val="Heading1"/>
        <w:rPr>
          <w:lang w:val="en-GB"/>
        </w:rPr>
      </w:pPr>
    </w:p>
    <w:p w:rsidR="006D00CA" w:rsidRPr="001F7ABE" w:rsidRDefault="006D00CA" w:rsidP="008C718B">
      <w:pPr>
        <w:pStyle w:val="Heading1"/>
        <w:rPr>
          <w:lang w:val="en-GB"/>
        </w:rPr>
      </w:pPr>
    </w:p>
    <w:p w:rsidR="00024BD4" w:rsidRPr="002F4EFF" w:rsidRDefault="00024BD4" w:rsidP="008C718B">
      <w:pPr>
        <w:pStyle w:val="Heading1"/>
        <w:rPr>
          <w:lang w:val="nl-NL"/>
        </w:rPr>
      </w:pPr>
      <w:r w:rsidRPr="002F4EFF">
        <w:rPr>
          <w:lang w:val="nl-NL"/>
        </w:rPr>
        <w:t>Harry van Vliet</w:t>
      </w:r>
    </w:p>
    <w:p w:rsidR="00732488" w:rsidRPr="002F4EFF" w:rsidRDefault="00732488" w:rsidP="008C718B">
      <w:pPr>
        <w:pStyle w:val="Heading1"/>
        <w:rPr>
          <w:lang w:val="nl-NL"/>
        </w:rPr>
      </w:pPr>
      <w:r w:rsidRPr="002F4EFF">
        <w:rPr>
          <w:lang w:val="nl-NL"/>
        </w:rPr>
        <w:t>Anne Moes</w:t>
      </w:r>
    </w:p>
    <w:p w:rsidR="00351D02" w:rsidRPr="002F4EFF" w:rsidRDefault="00351D02" w:rsidP="00351D02">
      <w:pPr>
        <w:pStyle w:val="Heading1"/>
        <w:rPr>
          <w:lang w:val="nl-NL"/>
        </w:rPr>
      </w:pPr>
      <w:r w:rsidRPr="002F4EFF">
        <w:rPr>
          <w:lang w:val="nl-NL"/>
        </w:rPr>
        <w:t>Bernadette Schrandt</w:t>
      </w:r>
    </w:p>
    <w:p w:rsidR="00732488" w:rsidRPr="002F4EFF" w:rsidRDefault="00732488" w:rsidP="00FD5804">
      <w:pPr>
        <w:pStyle w:val="Heading1"/>
        <w:rPr>
          <w:rFonts w:cs="Times-Roman"/>
          <w:color w:val="auto"/>
          <w:lang w:val="nl-NL"/>
        </w:rPr>
      </w:pPr>
    </w:p>
    <w:p w:rsidR="006D00CA" w:rsidRPr="002F4EFF" w:rsidRDefault="006D00CA" w:rsidP="00CC5CF5">
      <w:pPr>
        <w:rPr>
          <w:rFonts w:cs="Times-Roman"/>
          <w:b/>
          <w:color w:val="auto"/>
        </w:rPr>
      </w:pPr>
    </w:p>
    <w:p w:rsidR="006D00CA" w:rsidRPr="002F4EFF" w:rsidRDefault="006D00CA" w:rsidP="00CC5CF5">
      <w:pPr>
        <w:rPr>
          <w:rFonts w:cs="Times-Roman"/>
          <w:b/>
          <w:color w:val="auto"/>
        </w:rPr>
      </w:pPr>
    </w:p>
    <w:p w:rsidR="006D00CA" w:rsidRPr="002F4EFF" w:rsidRDefault="006D00CA" w:rsidP="00CC5CF5">
      <w:pPr>
        <w:rPr>
          <w:rFonts w:cs="Times-Roman"/>
          <w:b/>
          <w:color w:val="auto"/>
        </w:rPr>
      </w:pPr>
    </w:p>
    <w:p w:rsidR="006D00CA" w:rsidRPr="002F4EFF" w:rsidRDefault="006D00CA" w:rsidP="00CC5CF5"/>
    <w:p w:rsidR="006D00CA" w:rsidRPr="002F4EFF" w:rsidRDefault="006D00CA" w:rsidP="00CC5CF5"/>
    <w:p w:rsidR="006D00CA" w:rsidRPr="002F4EFF" w:rsidRDefault="006D00CA" w:rsidP="00CC5CF5"/>
    <w:p w:rsidR="006D00CA" w:rsidRPr="002F4EFF" w:rsidRDefault="006D00CA" w:rsidP="00CC5CF5"/>
    <w:p w:rsidR="006D00CA" w:rsidRPr="002F4EFF" w:rsidRDefault="006D00CA" w:rsidP="00CC5CF5"/>
    <w:p w:rsidR="006D00CA" w:rsidRPr="002F4EFF" w:rsidRDefault="006D00CA" w:rsidP="00CC5CF5"/>
    <w:p w:rsidR="006D00CA" w:rsidRPr="002F4EFF" w:rsidRDefault="006D00CA" w:rsidP="00CC5CF5"/>
    <w:p w:rsidR="006D00CA" w:rsidRPr="002F4EFF" w:rsidRDefault="006D00CA" w:rsidP="00CC5CF5"/>
    <w:p w:rsidR="006D00CA" w:rsidRPr="002F4EFF" w:rsidRDefault="006D00CA" w:rsidP="00CC5CF5"/>
    <w:p w:rsidR="006D00CA" w:rsidRPr="002F4EFF" w:rsidRDefault="006D00CA" w:rsidP="00CC5CF5"/>
    <w:p w:rsidR="006D00CA" w:rsidRPr="002F4EFF" w:rsidRDefault="006D00CA" w:rsidP="00CC5CF5"/>
    <w:p w:rsidR="006D00CA" w:rsidRPr="002F4EFF" w:rsidRDefault="006D00CA" w:rsidP="00CC5CF5"/>
    <w:p w:rsidR="006D00CA" w:rsidRPr="002F4EFF" w:rsidRDefault="006D00CA" w:rsidP="00CC5CF5"/>
    <w:p w:rsidR="006D00CA" w:rsidRPr="002F4EFF" w:rsidRDefault="006D00CA" w:rsidP="00CC5CF5"/>
    <w:p w:rsidR="004D6846" w:rsidRPr="004D6846" w:rsidRDefault="008C718B" w:rsidP="004D6846">
      <w:pPr>
        <w:pStyle w:val="Heading2"/>
        <w:rPr>
          <w:rFonts w:eastAsia="Arial Bold"/>
        </w:rPr>
      </w:pPr>
      <w:r w:rsidRPr="004D6846">
        <w:br w:type="page"/>
      </w:r>
      <w:r w:rsidR="004D6846" w:rsidRPr="004D6846">
        <w:lastRenderedPageBreak/>
        <w:t>Colophon</w:t>
      </w:r>
    </w:p>
    <w:p w:rsidR="004D6846" w:rsidRPr="004D6846" w:rsidRDefault="004D6846" w:rsidP="004D6846">
      <w:pPr>
        <w:pStyle w:val="Default"/>
        <w:rPr>
          <w:rFonts w:eastAsia="Arial Unicode MS" w:hAnsi="Arial Unicode MS" w:cs="Arial Unicode MS"/>
          <w:lang w:val="nl-NL"/>
        </w:rPr>
      </w:pPr>
    </w:p>
    <w:p w:rsidR="004D6846" w:rsidRPr="004D6846" w:rsidRDefault="004D6846" w:rsidP="004D6846">
      <w:pPr>
        <w:pStyle w:val="Default"/>
        <w:rPr>
          <w:rFonts w:eastAsia="Arial Unicode MS" w:hAnsi="Arial Unicode MS" w:cs="Arial Unicode MS"/>
          <w:lang w:val="nl-NL"/>
        </w:rPr>
      </w:pPr>
    </w:p>
    <w:p w:rsidR="004D6846" w:rsidRPr="00D34C88" w:rsidRDefault="004D6846" w:rsidP="004D6846">
      <w:r w:rsidRPr="00D34C88">
        <w:t>Harry van Vliet, Anne Moes &amp; Bernadette Schrandt</w:t>
      </w:r>
    </w:p>
    <w:p w:rsidR="004D6846" w:rsidRPr="00EA63E8" w:rsidRDefault="004D6846" w:rsidP="004D6846">
      <w:pPr>
        <w:rPr>
          <w:lang w:val="en-US"/>
        </w:rPr>
      </w:pPr>
      <w:r w:rsidRPr="00EA63E8">
        <w:rPr>
          <w:lang w:val="en-US"/>
        </w:rPr>
        <w:t>The Fashion Retail Scape: Innovations in Shopping</w:t>
      </w:r>
    </w:p>
    <w:p w:rsidR="004D6846" w:rsidRPr="00EA63E8" w:rsidRDefault="004D6846" w:rsidP="004D6846">
      <w:pPr>
        <w:rPr>
          <w:lang w:val="en-US"/>
        </w:rPr>
      </w:pPr>
    </w:p>
    <w:p w:rsidR="004D6846" w:rsidRPr="00EA63E8" w:rsidRDefault="004D6846" w:rsidP="004D6846">
      <w:pPr>
        <w:rPr>
          <w:lang w:val="en-US"/>
        </w:rPr>
      </w:pPr>
      <w:r w:rsidRPr="00EA63E8">
        <w:rPr>
          <w:lang w:val="en-US"/>
        </w:rPr>
        <w:t>Design UNDOG, Amsterdam</w:t>
      </w:r>
    </w:p>
    <w:p w:rsidR="004D6846" w:rsidRPr="001C6E51" w:rsidRDefault="004D6846" w:rsidP="004D6846">
      <w:pPr>
        <w:rPr>
          <w:lang w:val="en-US"/>
        </w:rPr>
      </w:pPr>
      <w:r w:rsidRPr="001C6E51">
        <w:rPr>
          <w:lang w:val="en-US"/>
        </w:rPr>
        <w:t xml:space="preserve">EPUB development </w:t>
      </w:r>
      <w:r w:rsidR="001C6E51">
        <w:rPr>
          <w:lang w:val="en-US"/>
        </w:rPr>
        <w:t>Gottfried Haider</w:t>
      </w:r>
    </w:p>
    <w:p w:rsidR="004D6846" w:rsidRPr="001C6E51" w:rsidRDefault="004D6846" w:rsidP="004D6846">
      <w:pPr>
        <w:rPr>
          <w:lang w:val="en-US"/>
        </w:rPr>
      </w:pPr>
      <w:r w:rsidRPr="001C6E51">
        <w:rPr>
          <w:lang w:val="en-US"/>
        </w:rPr>
        <w:t>Copy-editor The Text Company</w:t>
      </w:r>
    </w:p>
    <w:p w:rsidR="004D6846" w:rsidRPr="00EA63E8" w:rsidRDefault="004D6846" w:rsidP="004D6846">
      <w:pPr>
        <w:rPr>
          <w:lang w:val="en-US"/>
        </w:rPr>
      </w:pPr>
      <w:r w:rsidRPr="00EA63E8">
        <w:rPr>
          <w:lang w:val="en-US"/>
        </w:rPr>
        <w:t>Printer [name]</w:t>
      </w:r>
    </w:p>
    <w:p w:rsidR="004D6846" w:rsidRPr="00EA63E8" w:rsidRDefault="004D6846" w:rsidP="004D6846">
      <w:pPr>
        <w:rPr>
          <w:lang w:val="en-US"/>
        </w:rPr>
      </w:pPr>
      <w:r w:rsidRPr="00EA63E8">
        <w:rPr>
          <w:lang w:val="en-US"/>
        </w:rPr>
        <w:t>Publisher Amsterdam Creative Industries Publishing, Rose Leighton</w:t>
      </w:r>
    </w:p>
    <w:p w:rsidR="004D6846" w:rsidRPr="00EA63E8" w:rsidRDefault="004D6846" w:rsidP="004D6846">
      <w:pPr>
        <w:rPr>
          <w:lang w:val="en-US"/>
        </w:rPr>
      </w:pPr>
      <w:r w:rsidRPr="00EA63E8">
        <w:rPr>
          <w:lang w:val="en-US"/>
        </w:rPr>
        <w:t>Supported by Amsterdam University of Applied Sciences (Hogeschool van Amsterdam), PublishingLab</w:t>
      </w:r>
    </w:p>
    <w:p w:rsidR="004D6846" w:rsidRPr="00EA63E8" w:rsidRDefault="004D6846" w:rsidP="004D6846">
      <w:pPr>
        <w:rPr>
          <w:lang w:val="en-US"/>
        </w:rPr>
      </w:pPr>
    </w:p>
    <w:p w:rsidR="004D6846" w:rsidRPr="001C6E51" w:rsidRDefault="004D6846" w:rsidP="004D6846">
      <w:pPr>
        <w:rPr>
          <w:lang w:val="en-US"/>
        </w:rPr>
      </w:pPr>
      <w:r w:rsidRPr="001C6E51">
        <w:rPr>
          <w:lang w:val="en-US"/>
        </w:rPr>
        <w:t>Cover image</w:t>
      </w:r>
      <w:r w:rsidR="001C6E51" w:rsidRPr="001C6E51">
        <w:rPr>
          <w:lang w:val="en-US"/>
        </w:rPr>
        <w:t xml:space="preserve"> [name]</w:t>
      </w:r>
    </w:p>
    <w:p w:rsidR="004D6846" w:rsidRPr="001C6E51" w:rsidRDefault="004D6846" w:rsidP="004D6846">
      <w:pPr>
        <w:rPr>
          <w:lang w:val="en-US"/>
        </w:rPr>
      </w:pPr>
    </w:p>
    <w:p w:rsidR="004D6846" w:rsidRPr="001C6E51" w:rsidRDefault="004D6846" w:rsidP="004D6846">
      <w:pPr>
        <w:rPr>
          <w:lang w:val="en-US"/>
        </w:rPr>
      </w:pPr>
      <w:r w:rsidRPr="001C6E51">
        <w:rPr>
          <w:lang w:val="en-US"/>
        </w:rPr>
        <w:t>Photograpy</w:t>
      </w:r>
      <w:r w:rsidR="001C6E51" w:rsidRPr="001C6E51">
        <w:rPr>
          <w:lang w:val="en-US"/>
        </w:rPr>
        <w:t xml:space="preserve"> [name]</w:t>
      </w:r>
    </w:p>
    <w:p w:rsidR="004D6846" w:rsidRPr="001C6E51" w:rsidRDefault="004D6846" w:rsidP="004D6846">
      <w:pPr>
        <w:rPr>
          <w:lang w:val="en-US"/>
        </w:rPr>
      </w:pPr>
    </w:p>
    <w:p w:rsidR="004D6846" w:rsidRPr="00EA63E8" w:rsidRDefault="004D6846" w:rsidP="004D6846">
      <w:pPr>
        <w:rPr>
          <w:lang w:val="en-US"/>
        </w:rPr>
      </w:pPr>
      <w:r w:rsidRPr="00EA63E8">
        <w:rPr>
          <w:lang w:val="en-US"/>
        </w:rPr>
        <w:t>Contact Amsterdam Creative Industries Publishing, www.amsterdamcreativeindustries.com</w:t>
      </w:r>
    </w:p>
    <w:p w:rsidR="004D6846" w:rsidRPr="00EA63E8" w:rsidRDefault="004D6846" w:rsidP="004D6846">
      <w:pPr>
        <w:rPr>
          <w:lang w:val="en-US"/>
        </w:rPr>
      </w:pPr>
    </w:p>
    <w:p w:rsidR="004D6846" w:rsidRPr="00EA63E8" w:rsidRDefault="004D6846" w:rsidP="004D6846">
      <w:pPr>
        <w:rPr>
          <w:lang w:val="en-US"/>
        </w:rPr>
      </w:pPr>
      <w:r w:rsidRPr="00EA63E8">
        <w:rPr>
          <w:lang w:val="en-US"/>
        </w:rPr>
        <w:t xml:space="preserve">EPUB and PDF editions of this publication are freely downloadable from our website, www.publishinglab.nl/publications </w:t>
      </w:r>
    </w:p>
    <w:p w:rsidR="004D6846" w:rsidRPr="00EA63E8" w:rsidRDefault="004D6846" w:rsidP="004D6846">
      <w:pPr>
        <w:rPr>
          <w:lang w:val="en-US"/>
        </w:rPr>
      </w:pPr>
    </w:p>
    <w:p w:rsidR="004D6846" w:rsidRPr="00EA63E8" w:rsidRDefault="004D6846" w:rsidP="004D6846">
      <w:pPr>
        <w:rPr>
          <w:lang w:val="en-US"/>
        </w:rPr>
      </w:pPr>
      <w:r w:rsidRPr="00EA63E8">
        <w:rPr>
          <w:lang w:val="en-US"/>
        </w:rPr>
        <w:t>This publication is licensed under Creative Commons Attribution-NonCommercial-ShareAlike 4.0 International (CC-BY-NC-SA 4.0)</w:t>
      </w:r>
    </w:p>
    <w:p w:rsidR="004D6846" w:rsidRPr="00EA63E8" w:rsidRDefault="004D6846" w:rsidP="004D6846">
      <w:pPr>
        <w:rPr>
          <w:lang w:val="en-US"/>
        </w:rPr>
      </w:pPr>
    </w:p>
    <w:p w:rsidR="004D6846" w:rsidRPr="00EA63E8" w:rsidRDefault="004D6846" w:rsidP="004D6846">
      <w:pPr>
        <w:rPr>
          <w:lang w:val="en-US"/>
        </w:rPr>
      </w:pPr>
      <w:r w:rsidRPr="00EA63E8">
        <w:rPr>
          <w:lang w:val="en-US"/>
        </w:rPr>
        <w:t>Amsterdam, May 2015</w:t>
      </w:r>
    </w:p>
    <w:p w:rsidR="004D6846" w:rsidRPr="00EA63E8" w:rsidRDefault="004D6846" w:rsidP="004D6846">
      <w:pPr>
        <w:rPr>
          <w:lang w:val="en-US"/>
        </w:rPr>
      </w:pPr>
    </w:p>
    <w:p w:rsidR="004D6846" w:rsidRPr="00EA63E8" w:rsidRDefault="004D6846" w:rsidP="004D6846">
      <w:pPr>
        <w:rPr>
          <w:lang w:val="en-US"/>
        </w:rPr>
      </w:pPr>
      <w:r w:rsidRPr="00EA63E8">
        <w:rPr>
          <w:lang w:val="en-US"/>
        </w:rPr>
        <w:t>ISBN (print)</w:t>
      </w:r>
    </w:p>
    <w:p w:rsidR="004D6846" w:rsidRPr="00EA63E8" w:rsidRDefault="004D6846" w:rsidP="004D6846">
      <w:pPr>
        <w:rPr>
          <w:lang w:val="en-US"/>
        </w:rPr>
      </w:pPr>
      <w:r w:rsidRPr="00EA63E8">
        <w:rPr>
          <w:lang w:val="en-US"/>
        </w:rPr>
        <w:t>ISBN (ePub)</w:t>
      </w:r>
    </w:p>
    <w:p w:rsidR="004D6846" w:rsidRPr="00EA63E8" w:rsidRDefault="004D6846" w:rsidP="004D6846">
      <w:pPr>
        <w:rPr>
          <w:lang w:val="en-US"/>
        </w:rPr>
      </w:pPr>
    </w:p>
    <w:p w:rsidR="008C718B" w:rsidRPr="00EA63E8" w:rsidRDefault="008C718B" w:rsidP="004D6846">
      <w:pPr>
        <w:rPr>
          <w:lang w:val="en-US"/>
        </w:rPr>
      </w:pPr>
    </w:p>
    <w:p w:rsidR="00803C44" w:rsidRPr="00EA63E8" w:rsidRDefault="004D6846" w:rsidP="00CC5CF5">
      <w:pPr>
        <w:rPr>
          <w:lang w:val="en-US"/>
        </w:rPr>
      </w:pPr>
      <w:r w:rsidRPr="00EA63E8">
        <w:rPr>
          <w:lang w:val="en-US"/>
        </w:rPr>
        <w:br w:type="page"/>
      </w:r>
    </w:p>
    <w:p w:rsidR="008D28C7" w:rsidRDefault="004D51A1" w:rsidP="00245C9B">
      <w:pPr>
        <w:pStyle w:val="Heading2"/>
      </w:pPr>
      <w:bookmarkStart w:id="0" w:name="_Toc290452173"/>
      <w:r w:rsidRPr="001F7ABE">
        <w:lastRenderedPageBreak/>
        <w:t>Contents</w:t>
      </w:r>
      <w:bookmarkEnd w:id="0"/>
    </w:p>
    <w:p w:rsidR="008D28C7" w:rsidRPr="00EA63E8" w:rsidRDefault="008D28C7" w:rsidP="002C1162">
      <w:pPr>
        <w:rPr>
          <w:lang w:val="en-US"/>
        </w:rPr>
      </w:pPr>
    </w:p>
    <w:p w:rsidR="008D28C7" w:rsidRPr="00EA63E8" w:rsidRDefault="008D28C7" w:rsidP="002C1162">
      <w:pPr>
        <w:rPr>
          <w:lang w:val="en-US"/>
        </w:rPr>
      </w:pPr>
      <w:r w:rsidRPr="00EA63E8">
        <w:rPr>
          <w:noProof/>
          <w:lang w:val="en-US" w:eastAsia="nl-NL"/>
        </w:rPr>
        <w:t>Introduction: The Fashion Retailscape</w:t>
      </w:r>
      <w:r w:rsidRPr="00EA63E8">
        <w:rPr>
          <w:lang w:val="en-US"/>
        </w:rPr>
        <w:t xml:space="preserve"> </w:t>
      </w:r>
    </w:p>
    <w:p w:rsidR="008D28C7" w:rsidRPr="00EA63E8" w:rsidRDefault="008D28C7" w:rsidP="002C1162">
      <w:pPr>
        <w:rPr>
          <w:lang w:val="en-US"/>
        </w:rPr>
      </w:pPr>
      <w:r w:rsidRPr="00EA63E8">
        <w:rPr>
          <w:noProof/>
          <w:lang w:val="en-US"/>
        </w:rPr>
        <w:t>Looking Ahead</w:t>
      </w:r>
      <w:r w:rsidRPr="00EA63E8">
        <w:rPr>
          <w:lang w:val="en-US"/>
        </w:rPr>
        <w:t xml:space="preserve"> </w:t>
      </w:r>
    </w:p>
    <w:p w:rsidR="008D28C7" w:rsidRPr="00EA63E8" w:rsidRDefault="008D28C7" w:rsidP="002C1162">
      <w:pPr>
        <w:rPr>
          <w:rFonts w:eastAsia="Optima"/>
          <w:noProof/>
          <w:lang w:val="en-US" w:eastAsia="nl-NL"/>
        </w:rPr>
      </w:pPr>
      <w:r w:rsidRPr="00EA63E8">
        <w:rPr>
          <w:noProof/>
          <w:lang w:val="en-US" w:eastAsia="nl-NL"/>
        </w:rPr>
        <w:t xml:space="preserve">Innovations on all </w:t>
      </w:r>
      <w:r w:rsidR="00EA3D03" w:rsidRPr="00EA63E8">
        <w:rPr>
          <w:noProof/>
          <w:lang w:val="en-US" w:eastAsia="nl-NL"/>
        </w:rPr>
        <w:t>F</w:t>
      </w:r>
      <w:r w:rsidRPr="00EA63E8">
        <w:rPr>
          <w:noProof/>
          <w:lang w:val="en-US" w:eastAsia="nl-NL"/>
        </w:rPr>
        <w:t>ronts</w:t>
      </w:r>
      <w:r w:rsidRPr="00EA63E8">
        <w:rPr>
          <w:rFonts w:eastAsia="Optima"/>
          <w:noProof/>
          <w:lang w:val="en-US" w:eastAsia="nl-NL"/>
        </w:rPr>
        <w:t xml:space="preserve"> </w:t>
      </w:r>
    </w:p>
    <w:p w:rsidR="008D28C7" w:rsidRPr="00EA63E8" w:rsidRDefault="008D28C7" w:rsidP="002C1162">
      <w:pPr>
        <w:rPr>
          <w:lang w:val="en-US"/>
        </w:rPr>
      </w:pPr>
      <w:r w:rsidRPr="00EA63E8">
        <w:rPr>
          <w:rFonts w:eastAsia="Optima"/>
          <w:noProof/>
          <w:lang w:val="en-US" w:eastAsia="nl-NL"/>
        </w:rPr>
        <w:t>The Shopper</w:t>
      </w:r>
    </w:p>
    <w:p w:rsidR="008D28C7" w:rsidRPr="00EA63E8" w:rsidRDefault="00EA3D03" w:rsidP="002C1162">
      <w:pPr>
        <w:rPr>
          <w:rFonts w:eastAsia="Optima"/>
          <w:noProof/>
          <w:lang w:val="en-US" w:eastAsia="nl-NL"/>
        </w:rPr>
      </w:pPr>
      <w:r w:rsidRPr="00EA63E8">
        <w:rPr>
          <w:rFonts w:eastAsia="Optima"/>
          <w:noProof/>
          <w:lang w:val="en-US" w:eastAsia="nl-NL"/>
        </w:rPr>
        <w:t>Cross-M</w:t>
      </w:r>
      <w:r w:rsidR="008D28C7" w:rsidRPr="00EA63E8">
        <w:rPr>
          <w:rFonts w:eastAsia="Optima"/>
          <w:noProof/>
          <w:lang w:val="en-US" w:eastAsia="nl-NL"/>
        </w:rPr>
        <w:t xml:space="preserve">edia and </w:t>
      </w:r>
      <w:r w:rsidRPr="00EA63E8">
        <w:rPr>
          <w:rFonts w:eastAsia="Optima"/>
          <w:noProof/>
          <w:lang w:val="en-US" w:eastAsia="nl-NL"/>
        </w:rPr>
        <w:t>R</w:t>
      </w:r>
      <w:r w:rsidR="008D28C7" w:rsidRPr="00EA63E8">
        <w:rPr>
          <w:rFonts w:eastAsia="Optima"/>
          <w:noProof/>
          <w:lang w:val="en-US" w:eastAsia="nl-NL"/>
        </w:rPr>
        <w:t>etail</w:t>
      </w:r>
    </w:p>
    <w:p w:rsidR="002C1162" w:rsidRPr="00EA63E8" w:rsidRDefault="002C1162" w:rsidP="002C1162">
      <w:pPr>
        <w:rPr>
          <w:lang w:val="en-US"/>
        </w:rPr>
      </w:pPr>
      <w:r w:rsidRPr="00EA63E8">
        <w:rPr>
          <w:rFonts w:eastAsia="Optima"/>
          <w:noProof/>
          <w:lang w:val="en-US" w:eastAsia="nl-NL"/>
        </w:rPr>
        <w:t>Conclusion</w:t>
      </w:r>
    </w:p>
    <w:p w:rsidR="00803C44" w:rsidRPr="00EA63E8" w:rsidRDefault="008D28C7" w:rsidP="002C1162">
      <w:pPr>
        <w:rPr>
          <w:lang w:val="en-US"/>
        </w:rPr>
      </w:pPr>
      <w:r w:rsidRPr="00EA63E8">
        <w:rPr>
          <w:lang w:val="en-US"/>
        </w:rPr>
        <w:br w:type="page"/>
      </w:r>
    </w:p>
    <w:p w:rsidR="00D106C5" w:rsidRDefault="00D106C5">
      <w:pPr>
        <w:rPr>
          <w:sz w:val="20"/>
          <w:lang w:val="en-GB"/>
        </w:rPr>
      </w:pPr>
    </w:p>
    <w:p w:rsidR="00D106C5" w:rsidRPr="001F7ABE" w:rsidRDefault="00D106C5" w:rsidP="00D106C5">
      <w:pPr>
        <w:pStyle w:val="Heading2"/>
        <w:rPr>
          <w:lang w:eastAsia="nl-NL"/>
        </w:rPr>
      </w:pPr>
      <w:bookmarkStart w:id="1" w:name="_Toc290452174"/>
      <w:r w:rsidRPr="001F7ABE">
        <w:rPr>
          <w:lang w:eastAsia="nl-NL"/>
        </w:rPr>
        <w:t>Acknowledgements</w:t>
      </w:r>
      <w:bookmarkEnd w:id="1"/>
    </w:p>
    <w:p w:rsidR="00D106C5" w:rsidRPr="001F7ABE" w:rsidRDefault="00D106C5" w:rsidP="00D106C5">
      <w:pPr>
        <w:rPr>
          <w:rFonts w:eastAsia="Optima" w:cs="Optima"/>
          <w:color w:val="auto"/>
          <w:szCs w:val="22"/>
          <w:lang w:val="en-GB" w:eastAsia="nl-NL"/>
        </w:rPr>
      </w:pPr>
    </w:p>
    <w:p w:rsidR="00D106C5" w:rsidRPr="001F7ABE" w:rsidRDefault="00D106C5" w:rsidP="00D106C5">
      <w:pPr>
        <w:rPr>
          <w:rFonts w:eastAsia="Optima" w:cs="Optima"/>
          <w:color w:val="auto"/>
          <w:szCs w:val="22"/>
          <w:lang w:val="en-GB" w:eastAsia="nl-NL"/>
        </w:rPr>
      </w:pPr>
      <w:r w:rsidRPr="001F7ABE">
        <w:rPr>
          <w:rFonts w:eastAsia="Optima" w:cs="Optima"/>
          <w:color w:val="auto"/>
          <w:szCs w:val="22"/>
          <w:lang w:val="en-GB" w:eastAsia="nl-NL"/>
        </w:rPr>
        <w:t xml:space="preserve">We </w:t>
      </w:r>
      <w:r>
        <w:rPr>
          <w:rFonts w:eastAsia="Optima" w:cs="Optima"/>
          <w:color w:val="auto"/>
          <w:szCs w:val="22"/>
          <w:lang w:val="en-GB" w:eastAsia="nl-NL"/>
        </w:rPr>
        <w:t xml:space="preserve">would </w:t>
      </w:r>
      <w:r w:rsidRPr="001F7ABE">
        <w:rPr>
          <w:rFonts w:eastAsia="Optima" w:cs="Optima"/>
          <w:color w:val="auto"/>
          <w:szCs w:val="22"/>
          <w:lang w:val="en-GB" w:eastAsia="nl-NL"/>
        </w:rPr>
        <w:t xml:space="preserve">like to thank our fellow researchers </w:t>
      </w:r>
      <w:r w:rsidR="000278E0">
        <w:rPr>
          <w:rFonts w:eastAsia="Optima" w:cs="Optima"/>
          <w:color w:val="auto"/>
          <w:szCs w:val="22"/>
          <w:lang w:val="en-GB" w:eastAsia="nl-NL"/>
        </w:rPr>
        <w:t>in the cross-media</w:t>
      </w:r>
      <w:r w:rsidRPr="001F7ABE">
        <w:rPr>
          <w:rFonts w:eastAsia="Optima" w:cs="Optima"/>
          <w:color w:val="auto"/>
          <w:szCs w:val="22"/>
          <w:lang w:val="en-GB" w:eastAsia="nl-NL"/>
        </w:rPr>
        <w:t xml:space="preserve"> research group  at the Amsterdam </w:t>
      </w:r>
      <w:r w:rsidR="00222C60">
        <w:rPr>
          <w:rFonts w:eastAsia="Optima" w:cs="Optima"/>
          <w:color w:val="auto"/>
          <w:szCs w:val="22"/>
          <w:lang w:val="en-GB" w:eastAsia="nl-NL"/>
        </w:rPr>
        <w:t xml:space="preserve">University of Applied Sciences </w:t>
      </w:r>
      <w:r w:rsidRPr="001F7ABE">
        <w:rPr>
          <w:rFonts w:eastAsia="Optima" w:cs="Optima"/>
          <w:color w:val="auto"/>
          <w:szCs w:val="22"/>
          <w:lang w:val="en-GB" w:eastAsia="nl-NL"/>
        </w:rPr>
        <w:t xml:space="preserve">and the members of the project ‘Virtual expectations, Physical experiences’ for their comments and encouragement. We </w:t>
      </w:r>
      <w:r w:rsidR="000278E0">
        <w:rPr>
          <w:rFonts w:eastAsia="Optima" w:cs="Optima"/>
          <w:color w:val="auto"/>
          <w:szCs w:val="22"/>
          <w:lang w:val="en-GB" w:eastAsia="nl-NL"/>
        </w:rPr>
        <w:t>would</w:t>
      </w:r>
      <w:r w:rsidRPr="001F7ABE">
        <w:rPr>
          <w:rFonts w:eastAsia="Optima" w:cs="Optima"/>
          <w:color w:val="auto"/>
          <w:szCs w:val="22"/>
          <w:lang w:val="en-GB" w:eastAsia="nl-NL"/>
        </w:rPr>
        <w:t xml:space="preserve"> especially </w:t>
      </w:r>
      <w:r w:rsidR="000278E0">
        <w:rPr>
          <w:rFonts w:eastAsia="Optima" w:cs="Optima"/>
          <w:color w:val="auto"/>
          <w:szCs w:val="22"/>
          <w:lang w:val="en-GB" w:eastAsia="nl-NL"/>
        </w:rPr>
        <w:t xml:space="preserve"> like to thank </w:t>
      </w:r>
      <w:r w:rsidRPr="001F7ABE">
        <w:rPr>
          <w:rFonts w:eastAsia="Optima" w:cs="Optima"/>
          <w:color w:val="auto"/>
          <w:szCs w:val="22"/>
          <w:lang w:val="en-GB" w:eastAsia="nl-NL"/>
        </w:rPr>
        <w:t xml:space="preserve">Jochen Riester for setting up the website </w:t>
      </w:r>
      <w:hyperlink r:id="rId8" w:history="1">
        <w:r w:rsidRPr="001F7ABE">
          <w:rPr>
            <w:color w:val="auto"/>
            <w:lang w:val="en-GB"/>
          </w:rPr>
          <w:t>www.fashionretailfuture.com</w:t>
        </w:r>
      </w:hyperlink>
      <w:r w:rsidRPr="001F7ABE">
        <w:rPr>
          <w:rFonts w:eastAsia="Optima" w:cs="Optima"/>
          <w:color w:val="auto"/>
          <w:szCs w:val="22"/>
          <w:lang w:val="en-GB" w:eastAsia="nl-NL"/>
        </w:rPr>
        <w:t xml:space="preserve"> and </w:t>
      </w:r>
      <w:r w:rsidR="000278E0">
        <w:rPr>
          <w:rFonts w:eastAsia="Optima" w:cs="Optima"/>
          <w:color w:val="auto"/>
          <w:szCs w:val="22"/>
          <w:lang w:val="en-GB" w:eastAsia="nl-NL"/>
        </w:rPr>
        <w:t>creating</w:t>
      </w:r>
      <w:r w:rsidRPr="001F7ABE">
        <w:rPr>
          <w:rFonts w:eastAsia="Optima" w:cs="Optima"/>
          <w:color w:val="auto"/>
          <w:szCs w:val="22"/>
          <w:lang w:val="en-GB" w:eastAsia="nl-NL"/>
        </w:rPr>
        <w:t xml:space="preserve"> the Virtual Tour 3D app. We thank Maaike Driessen for her contribution on fashion blogs, and Kjeld Groot, Daisy Theuvenet, Mart Zonneveld and Wouter Meys for </w:t>
      </w:r>
      <w:r w:rsidR="000278E0">
        <w:rPr>
          <w:rFonts w:eastAsia="Optima" w:cs="Optima"/>
          <w:color w:val="auto"/>
          <w:szCs w:val="22"/>
          <w:lang w:val="en-GB" w:eastAsia="nl-NL"/>
        </w:rPr>
        <w:t>creating</w:t>
      </w:r>
      <w:r w:rsidRPr="001F7ABE">
        <w:rPr>
          <w:rFonts w:eastAsia="Optima" w:cs="Optima"/>
          <w:color w:val="auto"/>
          <w:szCs w:val="22"/>
          <w:lang w:val="en-GB" w:eastAsia="nl-NL"/>
        </w:rPr>
        <w:t xml:space="preserve"> the app used in our beacon research. Also</w:t>
      </w:r>
      <w:r w:rsidR="000278E0">
        <w:rPr>
          <w:rFonts w:eastAsia="Optima" w:cs="Optima"/>
          <w:color w:val="auto"/>
          <w:szCs w:val="22"/>
          <w:lang w:val="en-GB" w:eastAsia="nl-NL"/>
        </w:rPr>
        <w:t>,</w:t>
      </w:r>
      <w:r w:rsidRPr="001F7ABE">
        <w:rPr>
          <w:rFonts w:eastAsia="Optima" w:cs="Optima"/>
          <w:color w:val="auto"/>
          <w:szCs w:val="22"/>
          <w:lang w:val="en-GB" w:eastAsia="nl-NL"/>
        </w:rPr>
        <w:t xml:space="preserve"> a </w:t>
      </w:r>
      <w:r w:rsidR="00656B91">
        <w:rPr>
          <w:rFonts w:eastAsia="Optima" w:cs="Optima"/>
          <w:color w:val="auto"/>
          <w:szCs w:val="22"/>
          <w:lang w:val="en-GB" w:eastAsia="nl-NL"/>
        </w:rPr>
        <w:t>sincere thank you</w:t>
      </w:r>
      <w:r w:rsidRPr="001F7ABE">
        <w:rPr>
          <w:rFonts w:eastAsia="Optima" w:cs="Optima"/>
          <w:color w:val="auto"/>
          <w:szCs w:val="22"/>
          <w:lang w:val="en-GB" w:eastAsia="nl-NL"/>
        </w:rPr>
        <w:t xml:space="preserve"> to AMFI for the close collaboration, students as well as lecturers, especially Sander Schellens and Marco Mossinkoff. Finally</w:t>
      </w:r>
      <w:r w:rsidR="000278E0">
        <w:rPr>
          <w:rFonts w:eastAsia="Optima" w:cs="Optima"/>
          <w:color w:val="auto"/>
          <w:szCs w:val="22"/>
          <w:lang w:val="en-GB" w:eastAsia="nl-NL"/>
        </w:rPr>
        <w:t>,</w:t>
      </w:r>
      <w:r w:rsidRPr="001F7ABE">
        <w:rPr>
          <w:rFonts w:eastAsia="Optima" w:cs="Optima"/>
          <w:color w:val="auto"/>
          <w:szCs w:val="22"/>
          <w:lang w:val="en-GB" w:eastAsia="nl-NL"/>
        </w:rPr>
        <w:t xml:space="preserve"> we </w:t>
      </w:r>
      <w:r w:rsidR="00F502F6">
        <w:rPr>
          <w:rFonts w:eastAsia="Optima" w:cs="Optima"/>
          <w:color w:val="auto"/>
          <w:szCs w:val="22"/>
          <w:lang w:val="en-GB" w:eastAsia="nl-NL"/>
        </w:rPr>
        <w:t xml:space="preserve">would </w:t>
      </w:r>
      <w:r w:rsidRPr="001F7ABE">
        <w:rPr>
          <w:rFonts w:eastAsia="Optima" w:cs="Optima"/>
          <w:color w:val="auto"/>
          <w:szCs w:val="22"/>
          <w:lang w:val="en-GB" w:eastAsia="nl-NL"/>
        </w:rPr>
        <w:t>like to thank the byAMFI store and store manager Rosiane Kuijper for giving us the opportunity to turn their s</w:t>
      </w:r>
      <w:r w:rsidR="000278E0">
        <w:rPr>
          <w:rFonts w:eastAsia="Optima" w:cs="Optima"/>
          <w:color w:val="auto"/>
          <w:szCs w:val="22"/>
          <w:lang w:val="en-GB" w:eastAsia="nl-NL"/>
        </w:rPr>
        <w:t>t</w:t>
      </w:r>
      <w:r w:rsidRPr="001F7ABE">
        <w:rPr>
          <w:rFonts w:eastAsia="Optima" w:cs="Optima"/>
          <w:color w:val="auto"/>
          <w:szCs w:val="22"/>
          <w:lang w:val="en-GB" w:eastAsia="nl-NL"/>
        </w:rPr>
        <w:t xml:space="preserve">ore into a ‘pop-up fieldlab’. </w:t>
      </w:r>
    </w:p>
    <w:p w:rsidR="00D106C5" w:rsidRDefault="00D106C5" w:rsidP="00CC5CF5">
      <w:pPr>
        <w:rPr>
          <w:b/>
          <w:sz w:val="20"/>
          <w:lang w:val="en-GB"/>
        </w:rPr>
      </w:pPr>
    </w:p>
    <w:p w:rsidR="00D106C5" w:rsidRDefault="00D106C5">
      <w:pPr>
        <w:rPr>
          <w:b/>
          <w:sz w:val="20"/>
          <w:lang w:val="en-GB"/>
        </w:rPr>
      </w:pPr>
      <w:r>
        <w:rPr>
          <w:b/>
          <w:sz w:val="20"/>
          <w:lang w:val="en-GB"/>
        </w:rPr>
        <w:br w:type="page"/>
      </w:r>
    </w:p>
    <w:p w:rsidR="00D106C5" w:rsidRPr="001F7ABE" w:rsidRDefault="00D106C5" w:rsidP="00CC5CF5">
      <w:pPr>
        <w:rPr>
          <w:b/>
          <w:sz w:val="20"/>
          <w:lang w:val="en-GB"/>
        </w:rPr>
      </w:pPr>
    </w:p>
    <w:p w:rsidR="00BD7629" w:rsidRPr="001F7ABE" w:rsidRDefault="00D0446D" w:rsidP="00245C9B">
      <w:pPr>
        <w:pStyle w:val="Heading2"/>
        <w:rPr>
          <w:lang w:eastAsia="nl-NL"/>
        </w:rPr>
      </w:pPr>
      <w:bookmarkStart w:id="2" w:name="_Toc290452175"/>
      <w:r w:rsidRPr="001F7ABE">
        <w:rPr>
          <w:lang w:eastAsia="nl-NL"/>
        </w:rPr>
        <w:t>I</w:t>
      </w:r>
      <w:r w:rsidR="002A45DF" w:rsidRPr="001F7ABE">
        <w:rPr>
          <w:lang w:eastAsia="nl-NL"/>
        </w:rPr>
        <w:t>ntroduction</w:t>
      </w:r>
      <w:r w:rsidRPr="001F7ABE">
        <w:rPr>
          <w:lang w:eastAsia="nl-NL"/>
        </w:rPr>
        <w:t>: The Fashion Retailscape</w:t>
      </w:r>
      <w:bookmarkEnd w:id="2"/>
    </w:p>
    <w:p w:rsidR="00D0446D" w:rsidRPr="001F7ABE" w:rsidRDefault="00D0446D" w:rsidP="00CC5CF5">
      <w:pPr>
        <w:rPr>
          <w:sz w:val="26"/>
          <w:szCs w:val="26"/>
          <w:lang w:val="en-GB" w:eastAsia="nl-NL"/>
        </w:rPr>
      </w:pPr>
    </w:p>
    <w:p w:rsidR="008874B0" w:rsidRDefault="00BD7629" w:rsidP="00CC5CF5">
      <w:pPr>
        <w:rPr>
          <w:rFonts w:eastAsia="Optima" w:cs="Optima"/>
          <w:color w:val="auto"/>
          <w:szCs w:val="22"/>
          <w:lang w:val="en-GB" w:eastAsia="nl-NL"/>
        </w:rPr>
      </w:pPr>
      <w:r w:rsidRPr="001F7ABE">
        <w:rPr>
          <w:rFonts w:eastAsia="Optima" w:cs="Optima"/>
          <w:color w:val="auto"/>
          <w:szCs w:val="22"/>
          <w:lang w:val="en-GB" w:eastAsia="nl-NL"/>
        </w:rPr>
        <w:t>An interactive full-length mirror that allows you</w:t>
      </w:r>
      <w:r w:rsidR="00773785" w:rsidRPr="001F7ABE">
        <w:rPr>
          <w:rFonts w:eastAsia="Optima" w:cs="Optima"/>
          <w:color w:val="auto"/>
          <w:szCs w:val="22"/>
          <w:lang w:val="en-GB" w:eastAsia="nl-NL"/>
        </w:rPr>
        <w:t>r customers</w:t>
      </w:r>
      <w:r w:rsidRPr="001F7ABE">
        <w:rPr>
          <w:rFonts w:eastAsia="Optima" w:cs="Optima"/>
          <w:color w:val="auto"/>
          <w:szCs w:val="22"/>
          <w:lang w:val="en-GB" w:eastAsia="nl-NL"/>
        </w:rPr>
        <w:t xml:space="preserve"> to browse through an endless collection of clothing </w:t>
      </w:r>
      <w:r w:rsidR="00773785" w:rsidRPr="001F7ABE">
        <w:rPr>
          <w:rFonts w:eastAsia="Optima" w:cs="Optima"/>
          <w:color w:val="auto"/>
          <w:szCs w:val="22"/>
          <w:lang w:val="en-GB" w:eastAsia="nl-NL"/>
        </w:rPr>
        <w:t xml:space="preserve">that you offer </w:t>
      </w:r>
      <w:r w:rsidRPr="001F7ABE">
        <w:rPr>
          <w:rFonts w:eastAsia="Optima" w:cs="Optima"/>
          <w:color w:val="auto"/>
          <w:szCs w:val="22"/>
          <w:lang w:val="en-GB" w:eastAsia="nl-NL"/>
        </w:rPr>
        <w:t xml:space="preserve">and see immediately whether something </w:t>
      </w:r>
      <w:r w:rsidR="00C039FB" w:rsidRPr="001F7ABE">
        <w:rPr>
          <w:rFonts w:eastAsia="Optima" w:cs="Optima"/>
          <w:color w:val="auto"/>
          <w:szCs w:val="22"/>
          <w:lang w:val="en-GB" w:eastAsia="nl-NL"/>
        </w:rPr>
        <w:t>fits</w:t>
      </w:r>
      <w:r w:rsidRPr="001F7ABE">
        <w:rPr>
          <w:rFonts w:eastAsia="Optima" w:cs="Optima"/>
          <w:color w:val="auto"/>
          <w:szCs w:val="22"/>
          <w:lang w:val="en-GB" w:eastAsia="nl-NL"/>
        </w:rPr>
        <w:t xml:space="preserve"> </w:t>
      </w:r>
      <w:r w:rsidR="00773785" w:rsidRPr="001F7ABE">
        <w:rPr>
          <w:rFonts w:eastAsia="Optima" w:cs="Optima"/>
          <w:color w:val="auto"/>
          <w:szCs w:val="22"/>
          <w:lang w:val="en-GB" w:eastAsia="nl-NL"/>
        </w:rPr>
        <w:t>them</w:t>
      </w:r>
      <w:r w:rsidRPr="001F7ABE">
        <w:rPr>
          <w:rFonts w:eastAsia="Optima" w:cs="Optima"/>
          <w:color w:val="auto"/>
          <w:szCs w:val="22"/>
          <w:lang w:val="en-GB" w:eastAsia="nl-NL"/>
        </w:rPr>
        <w:t xml:space="preserve">, including when </w:t>
      </w:r>
      <w:r w:rsidR="00773785" w:rsidRPr="001F7ABE">
        <w:rPr>
          <w:rFonts w:eastAsia="Optima" w:cs="Optima"/>
          <w:color w:val="auto"/>
          <w:szCs w:val="22"/>
          <w:lang w:val="en-GB" w:eastAsia="nl-NL"/>
        </w:rPr>
        <w:t xml:space="preserve">they </w:t>
      </w:r>
      <w:r w:rsidRPr="001F7ABE">
        <w:rPr>
          <w:rFonts w:eastAsia="Optima" w:cs="Optima"/>
          <w:color w:val="auto"/>
          <w:szCs w:val="22"/>
          <w:lang w:val="en-GB" w:eastAsia="nl-NL"/>
        </w:rPr>
        <w:t xml:space="preserve">turn around, and which also allows </w:t>
      </w:r>
      <w:r w:rsidR="00773785" w:rsidRPr="001F7ABE">
        <w:rPr>
          <w:rFonts w:eastAsia="Optima" w:cs="Optima"/>
          <w:color w:val="auto"/>
          <w:szCs w:val="22"/>
          <w:lang w:val="en-GB" w:eastAsia="nl-NL"/>
        </w:rPr>
        <w:t xml:space="preserve">them </w:t>
      </w:r>
      <w:r w:rsidRPr="001F7ABE">
        <w:rPr>
          <w:rFonts w:eastAsia="Optima" w:cs="Optima"/>
          <w:color w:val="auto"/>
          <w:szCs w:val="22"/>
          <w:lang w:val="en-GB" w:eastAsia="nl-NL"/>
        </w:rPr>
        <w:t>to</w:t>
      </w:r>
      <w:r w:rsidR="000278E0">
        <w:rPr>
          <w:rFonts w:eastAsia="Optima" w:cs="Optima"/>
          <w:color w:val="auto"/>
          <w:szCs w:val="22"/>
          <w:lang w:val="en-GB" w:eastAsia="nl-NL"/>
        </w:rPr>
        <w:t xml:space="preserve"> quickly</w:t>
      </w:r>
      <w:r w:rsidRPr="001F7ABE">
        <w:rPr>
          <w:rFonts w:eastAsia="Optima" w:cs="Optima"/>
          <w:color w:val="auto"/>
          <w:szCs w:val="22"/>
          <w:lang w:val="en-GB" w:eastAsia="nl-NL"/>
        </w:rPr>
        <w:t xml:space="preserve"> send a picture to </w:t>
      </w:r>
      <w:r w:rsidR="00773785" w:rsidRPr="001F7ABE">
        <w:rPr>
          <w:rFonts w:eastAsia="Optima" w:cs="Optima"/>
          <w:color w:val="auto"/>
          <w:szCs w:val="22"/>
          <w:lang w:val="en-GB" w:eastAsia="nl-NL"/>
        </w:rPr>
        <w:t xml:space="preserve">their </w:t>
      </w:r>
      <w:r w:rsidRPr="001F7ABE">
        <w:rPr>
          <w:rFonts w:eastAsia="Optima" w:cs="Optima"/>
          <w:color w:val="auto"/>
          <w:szCs w:val="22"/>
          <w:lang w:val="en-GB" w:eastAsia="nl-NL"/>
        </w:rPr>
        <w:t xml:space="preserve">family and friends </w:t>
      </w:r>
      <w:r w:rsidR="000278E0">
        <w:rPr>
          <w:rFonts w:eastAsia="Optima" w:cs="Optima"/>
          <w:color w:val="auto"/>
          <w:szCs w:val="22"/>
          <w:lang w:val="en-GB" w:eastAsia="nl-NL"/>
        </w:rPr>
        <w:t xml:space="preserve">in order </w:t>
      </w:r>
      <w:r w:rsidRPr="001F7ABE">
        <w:rPr>
          <w:rFonts w:eastAsia="Optima" w:cs="Optima"/>
          <w:color w:val="auto"/>
          <w:szCs w:val="22"/>
          <w:lang w:val="en-GB" w:eastAsia="nl-NL"/>
        </w:rPr>
        <w:t xml:space="preserve">to hear what they think. This mirror is a technological development that is already possible and which is being </w:t>
      </w:r>
      <w:r w:rsidR="000278E0">
        <w:rPr>
          <w:rFonts w:eastAsia="Optima" w:cs="Optima"/>
          <w:color w:val="auto"/>
          <w:szCs w:val="22"/>
          <w:lang w:val="en-GB" w:eastAsia="nl-NL"/>
        </w:rPr>
        <w:t>launched</w:t>
      </w:r>
      <w:r w:rsidRPr="001F7ABE">
        <w:rPr>
          <w:rFonts w:eastAsia="Optima" w:cs="Optima"/>
          <w:color w:val="auto"/>
          <w:szCs w:val="22"/>
          <w:lang w:val="en-GB" w:eastAsia="nl-NL"/>
        </w:rPr>
        <w:t xml:space="preserve"> in </w:t>
      </w:r>
      <w:r w:rsidR="000278E0">
        <w:rPr>
          <w:rFonts w:eastAsia="Optima" w:cs="Optima"/>
          <w:color w:val="auto"/>
          <w:szCs w:val="22"/>
          <w:lang w:val="en-GB" w:eastAsia="nl-NL"/>
        </w:rPr>
        <w:t xml:space="preserve">various </w:t>
      </w:r>
      <w:r w:rsidRPr="001F7ABE">
        <w:rPr>
          <w:rFonts w:eastAsia="Optima" w:cs="Optima"/>
          <w:color w:val="auto"/>
          <w:szCs w:val="22"/>
          <w:lang w:val="en-GB" w:eastAsia="nl-NL"/>
        </w:rPr>
        <w:t xml:space="preserve">fashion </w:t>
      </w:r>
      <w:r w:rsidR="000278E0">
        <w:rPr>
          <w:rFonts w:eastAsia="Optima" w:cs="Optima"/>
          <w:color w:val="auto"/>
          <w:szCs w:val="22"/>
          <w:lang w:val="en-GB" w:eastAsia="nl-NL"/>
        </w:rPr>
        <w:t>outlets</w:t>
      </w:r>
      <w:r w:rsidRPr="001F7ABE">
        <w:rPr>
          <w:rFonts w:eastAsia="Optima" w:cs="Optima"/>
          <w:color w:val="auto"/>
          <w:szCs w:val="22"/>
          <w:lang w:val="en-GB" w:eastAsia="nl-NL"/>
        </w:rPr>
        <w:t>. But how probable is it that this technological innovation will become a permanent feature of our shopping experience?</w:t>
      </w:r>
      <w:r w:rsidR="00773785" w:rsidRPr="001F7ABE">
        <w:rPr>
          <w:rFonts w:eastAsia="Optima" w:cs="Optima"/>
          <w:color w:val="auto"/>
          <w:szCs w:val="22"/>
          <w:lang w:val="en-GB" w:eastAsia="nl-NL"/>
        </w:rPr>
        <w:t xml:space="preserve"> </w:t>
      </w:r>
      <w:r w:rsidR="00773785" w:rsidRPr="001F7ABE">
        <w:rPr>
          <w:rFonts w:eastAsia="Optima" w:cs="Optima"/>
          <w:color w:val="FF0000"/>
          <w:szCs w:val="22"/>
          <w:lang w:val="en-GB" w:eastAsia="nl-NL"/>
        </w:rPr>
        <w:t>How probable is it that a retailer will invest in such a mirror?</w:t>
      </w:r>
      <w:r w:rsidRPr="001F7ABE">
        <w:rPr>
          <w:rFonts w:eastAsia="Optima" w:cs="Optima"/>
          <w:color w:val="auto"/>
          <w:szCs w:val="22"/>
          <w:lang w:val="en-GB" w:eastAsia="nl-NL"/>
        </w:rPr>
        <w:t xml:space="preserve"> To answer this question we shall describe the expectations </w:t>
      </w:r>
      <w:r w:rsidR="000278E0">
        <w:rPr>
          <w:rFonts w:eastAsia="Optima" w:cs="Optima"/>
          <w:color w:val="auto"/>
          <w:szCs w:val="22"/>
          <w:lang w:val="en-GB" w:eastAsia="nl-NL"/>
        </w:rPr>
        <w:t xml:space="preserve">regarding </w:t>
      </w:r>
      <w:r w:rsidRPr="001F7ABE">
        <w:rPr>
          <w:rFonts w:eastAsia="Optima" w:cs="Optima"/>
          <w:color w:val="auto"/>
          <w:szCs w:val="22"/>
          <w:lang w:val="en-GB" w:eastAsia="nl-NL"/>
        </w:rPr>
        <w:t xml:space="preserve">the developments in shopping </w:t>
      </w:r>
      <w:r w:rsidR="000278E0">
        <w:rPr>
          <w:rFonts w:eastAsia="Optima" w:cs="Optima"/>
          <w:color w:val="auto"/>
          <w:szCs w:val="22"/>
          <w:lang w:val="en-GB" w:eastAsia="nl-NL"/>
        </w:rPr>
        <w:t xml:space="preserve">in the next few </w:t>
      </w:r>
      <w:r w:rsidRPr="001F7ABE">
        <w:rPr>
          <w:rFonts w:eastAsia="Optima" w:cs="Optima"/>
          <w:color w:val="auto"/>
          <w:szCs w:val="22"/>
          <w:lang w:val="en-GB" w:eastAsia="nl-NL"/>
        </w:rPr>
        <w:t>years. We shall then examine to what extent these developments already play</w:t>
      </w:r>
      <w:r w:rsidR="009746CE" w:rsidRPr="001F7ABE">
        <w:rPr>
          <w:rFonts w:eastAsia="Optima" w:cs="Optima"/>
          <w:color w:val="auto"/>
          <w:szCs w:val="22"/>
          <w:lang w:val="en-GB" w:eastAsia="nl-NL"/>
        </w:rPr>
        <w:t xml:space="preserve"> a role in shopping now, in 2015</w:t>
      </w:r>
      <w:r w:rsidRPr="001F7ABE">
        <w:rPr>
          <w:rFonts w:eastAsia="Optima" w:cs="Optima"/>
          <w:color w:val="auto"/>
          <w:szCs w:val="22"/>
          <w:lang w:val="en-GB" w:eastAsia="nl-NL"/>
        </w:rPr>
        <w:t xml:space="preserve">. In order to maintain </w:t>
      </w:r>
      <w:r w:rsidR="004F470C">
        <w:rPr>
          <w:rFonts w:eastAsia="Optima" w:cs="Optima"/>
          <w:color w:val="auto"/>
          <w:szCs w:val="22"/>
          <w:lang w:val="en-GB" w:eastAsia="nl-NL"/>
        </w:rPr>
        <w:t>clarity</w:t>
      </w:r>
      <w:r w:rsidRPr="001F7ABE">
        <w:rPr>
          <w:rFonts w:eastAsia="Optima" w:cs="Optima"/>
          <w:color w:val="auto"/>
          <w:szCs w:val="22"/>
          <w:lang w:val="en-GB" w:eastAsia="nl-NL"/>
        </w:rPr>
        <w:t xml:space="preserve">, we shall </w:t>
      </w:r>
      <w:r w:rsidR="000278E0">
        <w:rPr>
          <w:rFonts w:eastAsia="Optima" w:cs="Optima"/>
          <w:color w:val="auto"/>
          <w:szCs w:val="22"/>
          <w:lang w:val="en-GB" w:eastAsia="nl-NL"/>
        </w:rPr>
        <w:t>present</w:t>
      </w:r>
      <w:r w:rsidRPr="001F7ABE">
        <w:rPr>
          <w:rFonts w:eastAsia="Optima" w:cs="Optima"/>
          <w:color w:val="auto"/>
          <w:szCs w:val="22"/>
          <w:lang w:val="en-GB" w:eastAsia="nl-NL"/>
        </w:rPr>
        <w:t xml:space="preserve"> a </w:t>
      </w:r>
      <w:r w:rsidR="009729F6" w:rsidRPr="001F7ABE">
        <w:rPr>
          <w:rFonts w:eastAsia="Optima" w:cs="Optima"/>
          <w:color w:val="auto"/>
          <w:szCs w:val="22"/>
          <w:lang w:val="en-GB" w:eastAsia="nl-NL"/>
        </w:rPr>
        <w:t>structured overview</w:t>
      </w:r>
      <w:r w:rsidRPr="001F7ABE">
        <w:rPr>
          <w:rFonts w:eastAsia="Optima" w:cs="Optima"/>
          <w:color w:val="auto"/>
          <w:szCs w:val="22"/>
          <w:lang w:val="en-GB" w:eastAsia="nl-NL"/>
        </w:rPr>
        <w:t xml:space="preserve"> </w:t>
      </w:r>
      <w:r w:rsidR="009729F6" w:rsidRPr="001F7ABE">
        <w:rPr>
          <w:rFonts w:eastAsia="Optima" w:cs="Optima"/>
          <w:color w:val="auto"/>
          <w:szCs w:val="22"/>
          <w:lang w:val="en-GB" w:eastAsia="nl-NL"/>
        </w:rPr>
        <w:t>of innovations</w:t>
      </w:r>
      <w:r w:rsidR="00DE485D" w:rsidRPr="001F7ABE">
        <w:rPr>
          <w:rFonts w:eastAsia="Optima" w:cs="Optima"/>
          <w:color w:val="auto"/>
          <w:szCs w:val="22"/>
          <w:lang w:val="en-GB" w:eastAsia="nl-NL"/>
        </w:rPr>
        <w:t>. All of the innovation</w:t>
      </w:r>
      <w:r w:rsidR="00C4443D" w:rsidRPr="001F7ABE">
        <w:rPr>
          <w:rFonts w:eastAsia="Optima" w:cs="Optima"/>
          <w:color w:val="auto"/>
          <w:szCs w:val="22"/>
          <w:lang w:val="en-GB" w:eastAsia="nl-NL"/>
        </w:rPr>
        <w:t xml:space="preserve">s mentioned </w:t>
      </w:r>
      <w:r w:rsidRPr="001F7ABE">
        <w:rPr>
          <w:rFonts w:eastAsia="Optima" w:cs="Optima"/>
          <w:color w:val="auto"/>
          <w:szCs w:val="22"/>
          <w:lang w:val="en-GB" w:eastAsia="nl-NL"/>
        </w:rPr>
        <w:t xml:space="preserve">are ultimately aimed at offering added value for the consumer, but </w:t>
      </w:r>
      <w:r w:rsidRPr="001F7ABE">
        <w:rPr>
          <w:rFonts w:eastAsia="Optima" w:cs="Optima"/>
          <w:color w:val="FF0000"/>
          <w:szCs w:val="22"/>
          <w:lang w:val="en-GB" w:eastAsia="nl-NL"/>
        </w:rPr>
        <w:t>who is th</w:t>
      </w:r>
      <w:r w:rsidR="004F470C">
        <w:rPr>
          <w:rFonts w:eastAsia="Optima" w:cs="Optima"/>
          <w:color w:val="FF0000"/>
          <w:szCs w:val="22"/>
          <w:lang w:val="en-GB" w:eastAsia="nl-NL"/>
        </w:rPr>
        <w:t>e</w:t>
      </w:r>
      <w:r w:rsidRPr="001F7ABE">
        <w:rPr>
          <w:rFonts w:eastAsia="Optima" w:cs="Optima"/>
          <w:color w:val="FF0000"/>
          <w:szCs w:val="22"/>
          <w:lang w:val="en-GB" w:eastAsia="nl-NL"/>
        </w:rPr>
        <w:t xml:space="preserve"> consumer and what does he or she need?</w:t>
      </w:r>
      <w:r w:rsidRPr="001F7ABE">
        <w:rPr>
          <w:rFonts w:eastAsia="Optima" w:cs="Optima"/>
          <w:color w:val="auto"/>
          <w:szCs w:val="22"/>
          <w:lang w:val="en-GB" w:eastAsia="nl-NL"/>
        </w:rPr>
        <w:t xml:space="preserve"> An inventory of how the shopping consumer is </w:t>
      </w:r>
      <w:r w:rsidR="00861648">
        <w:rPr>
          <w:rFonts w:eastAsia="Optima" w:cs="Optima"/>
          <w:color w:val="auto"/>
          <w:szCs w:val="22"/>
          <w:lang w:val="en-GB" w:eastAsia="nl-NL"/>
        </w:rPr>
        <w:t xml:space="preserve">viewed </w:t>
      </w:r>
      <w:r w:rsidRPr="001F7ABE">
        <w:rPr>
          <w:rFonts w:eastAsia="Optima" w:cs="Optima"/>
          <w:color w:val="auto"/>
          <w:szCs w:val="22"/>
          <w:lang w:val="en-GB" w:eastAsia="nl-NL"/>
        </w:rPr>
        <w:t>makes it clear that new perspectives are required in order to do j</w:t>
      </w:r>
      <w:r w:rsidR="00D90F26" w:rsidRPr="001F7ABE">
        <w:rPr>
          <w:rFonts w:eastAsia="Optima" w:cs="Optima"/>
          <w:color w:val="auto"/>
          <w:szCs w:val="22"/>
          <w:lang w:val="en-GB" w:eastAsia="nl-NL"/>
        </w:rPr>
        <w:t xml:space="preserve">ustice to the complexity of shopping </w:t>
      </w:r>
      <w:r w:rsidRPr="001F7ABE">
        <w:rPr>
          <w:rFonts w:eastAsia="Optima" w:cs="Optima"/>
          <w:color w:val="auto"/>
          <w:szCs w:val="22"/>
          <w:lang w:val="en-GB" w:eastAsia="nl-NL"/>
        </w:rPr>
        <w:t xml:space="preserve">behaviour and the </w:t>
      </w:r>
      <w:r w:rsidR="00D90F26" w:rsidRPr="001F7ABE">
        <w:rPr>
          <w:rFonts w:eastAsia="Optima" w:cs="Optima"/>
          <w:color w:val="auto"/>
          <w:szCs w:val="22"/>
          <w:lang w:val="en-GB" w:eastAsia="nl-NL"/>
        </w:rPr>
        <w:t>shopping</w:t>
      </w:r>
      <w:r w:rsidRPr="001F7ABE">
        <w:rPr>
          <w:rFonts w:eastAsia="Optima" w:cs="Optima"/>
          <w:color w:val="auto"/>
          <w:szCs w:val="22"/>
          <w:lang w:val="en-GB" w:eastAsia="nl-NL"/>
        </w:rPr>
        <w:t xml:space="preserve"> experience. Finally, we will briefly examine specific cross-media aspects of shopping, such as the multichannel strategy of retail outlets and the role of the physical store in relation to the webshop. We end by </w:t>
      </w:r>
      <w:r w:rsidR="004F470C">
        <w:rPr>
          <w:rFonts w:eastAsia="Optima" w:cs="Optima"/>
          <w:color w:val="auto"/>
          <w:szCs w:val="22"/>
          <w:lang w:val="en-GB" w:eastAsia="nl-NL"/>
        </w:rPr>
        <w:t xml:space="preserve">explaining </w:t>
      </w:r>
      <w:r w:rsidR="002D043C" w:rsidRPr="001F7ABE">
        <w:rPr>
          <w:rFonts w:eastAsia="Optima" w:cs="Optima"/>
          <w:color w:val="auto"/>
          <w:szCs w:val="22"/>
          <w:lang w:val="en-GB" w:eastAsia="nl-NL"/>
        </w:rPr>
        <w:t xml:space="preserve">how </w:t>
      </w:r>
      <w:r w:rsidR="00696F3E" w:rsidRPr="001F7ABE">
        <w:rPr>
          <w:rFonts w:eastAsia="Optima" w:cs="Optima"/>
          <w:color w:val="auto"/>
          <w:szCs w:val="22"/>
          <w:lang w:val="en-GB" w:eastAsia="nl-NL"/>
        </w:rPr>
        <w:t>researching the developments through the concept of servicescapes can</w:t>
      </w:r>
      <w:r w:rsidRPr="001F7ABE">
        <w:rPr>
          <w:rFonts w:eastAsia="Optima" w:cs="Optima"/>
          <w:color w:val="auto"/>
          <w:szCs w:val="22"/>
          <w:lang w:val="en-GB" w:eastAsia="nl-NL"/>
        </w:rPr>
        <w:t xml:space="preserve"> answer a number of essential questions </w:t>
      </w:r>
      <w:r w:rsidR="004F470C">
        <w:rPr>
          <w:rFonts w:eastAsia="Optima" w:cs="Optima"/>
          <w:color w:val="auto"/>
          <w:szCs w:val="22"/>
          <w:lang w:val="en-GB" w:eastAsia="nl-NL"/>
        </w:rPr>
        <w:t>on</w:t>
      </w:r>
      <w:r w:rsidRPr="001F7ABE">
        <w:rPr>
          <w:rFonts w:eastAsia="Optima" w:cs="Optima"/>
          <w:color w:val="auto"/>
          <w:szCs w:val="22"/>
          <w:lang w:val="en-GB" w:eastAsia="nl-NL"/>
        </w:rPr>
        <w:t xml:space="preserve"> the probability of innovations more systematically.</w:t>
      </w:r>
      <w:r w:rsidR="00223EAC">
        <w:rPr>
          <w:rFonts w:eastAsia="Optima" w:cs="Optima"/>
          <w:color w:val="auto"/>
          <w:szCs w:val="22"/>
          <w:lang w:val="en-GB" w:eastAsia="nl-NL"/>
        </w:rPr>
        <w:t xml:space="preserve"> </w:t>
      </w:r>
    </w:p>
    <w:p w:rsidR="008874B0" w:rsidRDefault="008874B0" w:rsidP="00CC5CF5">
      <w:pPr>
        <w:rPr>
          <w:rFonts w:eastAsia="Optima" w:cs="Optima"/>
          <w:color w:val="auto"/>
          <w:szCs w:val="22"/>
          <w:lang w:val="en-GB" w:eastAsia="nl-NL"/>
        </w:rPr>
      </w:pPr>
    </w:p>
    <w:p w:rsidR="00632484" w:rsidRDefault="00223EAC" w:rsidP="00653FD6">
      <w:pPr>
        <w:rPr>
          <w:rFonts w:eastAsia="Optima" w:cs="Optima"/>
          <w:color w:val="auto"/>
          <w:szCs w:val="22"/>
          <w:lang w:val="en-GB" w:eastAsia="nl-NL"/>
        </w:rPr>
      </w:pPr>
      <w:r>
        <w:rPr>
          <w:rFonts w:eastAsia="Optima" w:cs="Optima"/>
          <w:color w:val="auto"/>
          <w:szCs w:val="22"/>
          <w:lang w:val="en-GB" w:eastAsia="nl-NL"/>
        </w:rPr>
        <w:t>We will</w:t>
      </w:r>
      <w:r w:rsidR="005769D3">
        <w:rPr>
          <w:rFonts w:eastAsia="Optima" w:cs="Optima"/>
          <w:color w:val="auto"/>
          <w:szCs w:val="22"/>
          <w:lang w:val="en-GB" w:eastAsia="nl-NL"/>
        </w:rPr>
        <w:t xml:space="preserve"> enrich the developments we sketch and the </w:t>
      </w:r>
      <w:r w:rsidR="005769D3" w:rsidRPr="00697941">
        <w:rPr>
          <w:rFonts w:eastAsia="Optima" w:cs="Optima"/>
          <w:color w:val="auto"/>
          <w:szCs w:val="22"/>
          <w:lang w:val="en-GB" w:eastAsia="nl-NL"/>
        </w:rPr>
        <w:t>arguments</w:t>
      </w:r>
      <w:r w:rsidR="005769D3">
        <w:rPr>
          <w:rFonts w:eastAsia="Optima" w:cs="Optima"/>
          <w:color w:val="auto"/>
          <w:szCs w:val="22"/>
          <w:lang w:val="en-GB" w:eastAsia="nl-NL"/>
        </w:rPr>
        <w:t xml:space="preserve"> we use</w:t>
      </w:r>
      <w:r>
        <w:rPr>
          <w:rFonts w:eastAsia="Optima" w:cs="Optima"/>
          <w:color w:val="auto"/>
          <w:szCs w:val="22"/>
          <w:lang w:val="en-GB" w:eastAsia="nl-NL"/>
        </w:rPr>
        <w:t xml:space="preserve"> </w:t>
      </w:r>
      <w:r w:rsidR="005769D3">
        <w:rPr>
          <w:rFonts w:eastAsia="Optima" w:cs="Optima"/>
          <w:color w:val="auto"/>
          <w:szCs w:val="22"/>
          <w:lang w:val="en-GB" w:eastAsia="nl-NL"/>
        </w:rPr>
        <w:t xml:space="preserve">in two ways. </w:t>
      </w:r>
      <w:r w:rsidR="00502223">
        <w:rPr>
          <w:rFonts w:eastAsia="Optima" w:cs="Optima"/>
          <w:color w:val="auto"/>
          <w:szCs w:val="22"/>
          <w:lang w:val="en-GB" w:eastAsia="nl-NL"/>
        </w:rPr>
        <w:t>Firstly, e</w:t>
      </w:r>
      <w:r w:rsidR="005769D3">
        <w:rPr>
          <w:rFonts w:eastAsia="Optima" w:cs="Optima"/>
          <w:color w:val="auto"/>
          <w:szCs w:val="22"/>
          <w:lang w:val="en-GB" w:eastAsia="nl-NL"/>
        </w:rPr>
        <w:t xml:space="preserve">xamples of current innovations </w:t>
      </w:r>
      <w:r w:rsidR="004D719E">
        <w:rPr>
          <w:rFonts w:eastAsia="Optima" w:cs="Optima"/>
          <w:color w:val="auto"/>
          <w:szCs w:val="22"/>
          <w:lang w:val="en-GB" w:eastAsia="nl-NL"/>
        </w:rPr>
        <w:t>are given throug</w:t>
      </w:r>
      <w:r w:rsidR="004632BA">
        <w:rPr>
          <w:rFonts w:eastAsia="Optima" w:cs="Optima"/>
          <w:color w:val="auto"/>
          <w:szCs w:val="22"/>
          <w:lang w:val="en-GB" w:eastAsia="nl-NL"/>
        </w:rPr>
        <w:t>h</w:t>
      </w:r>
      <w:r w:rsidR="004D719E">
        <w:rPr>
          <w:rFonts w:eastAsia="Optima" w:cs="Optima"/>
          <w:color w:val="auto"/>
          <w:szCs w:val="22"/>
          <w:lang w:val="en-GB" w:eastAsia="nl-NL"/>
        </w:rPr>
        <w:t xml:space="preserve">out the text. Secondly, insights </w:t>
      </w:r>
      <w:r w:rsidR="00DA2C16">
        <w:rPr>
          <w:rFonts w:eastAsia="Optima" w:cs="Optima"/>
          <w:color w:val="auto"/>
          <w:szCs w:val="22"/>
          <w:lang w:val="en-GB" w:eastAsia="nl-NL"/>
        </w:rPr>
        <w:t xml:space="preserve">from interviews with Amsterdam fashion retailers </w:t>
      </w:r>
      <w:r w:rsidR="00005DE1">
        <w:rPr>
          <w:rFonts w:eastAsia="Optima" w:cs="Optima"/>
          <w:color w:val="auto"/>
          <w:szCs w:val="22"/>
          <w:lang w:val="en-GB" w:eastAsia="nl-NL"/>
        </w:rPr>
        <w:t xml:space="preserve">are presented at the end of each main section. </w:t>
      </w:r>
      <w:r w:rsidR="00653FD6" w:rsidRPr="001F7ABE">
        <w:rPr>
          <w:rFonts w:eastAsia="Optima" w:cs="Optima"/>
          <w:color w:val="auto"/>
          <w:szCs w:val="22"/>
          <w:lang w:val="en-GB" w:eastAsia="nl-NL"/>
        </w:rPr>
        <w:t xml:space="preserve">In 2014, students interviewed retailers in Amsterdam to ask about the future of fashion retailing. In total, 16 fashion retailers in various segments - from small boutiques to well-known international brands - were interviewed by students of the Amsterdam Fashion Institute. During these interviews, students were specifically interested in the usage of new and digital strategies to engage with (potential) customers. </w:t>
      </w:r>
      <w:r w:rsidR="00AD1864" w:rsidRPr="001F7ABE">
        <w:rPr>
          <w:rFonts w:eastAsia="Optima" w:cs="Optima"/>
          <w:color w:val="auto"/>
          <w:szCs w:val="22"/>
          <w:lang w:val="en-GB" w:eastAsia="nl-NL"/>
        </w:rPr>
        <w:t xml:space="preserve">Four main insights and challenges for the near future </w:t>
      </w:r>
      <w:r w:rsidR="00A045F1">
        <w:rPr>
          <w:rFonts w:eastAsia="Optima" w:cs="Optima"/>
          <w:color w:val="auto"/>
          <w:szCs w:val="22"/>
          <w:lang w:val="en-GB" w:eastAsia="nl-NL"/>
        </w:rPr>
        <w:t xml:space="preserve">were </w:t>
      </w:r>
      <w:r w:rsidR="00AD1864" w:rsidRPr="001F7ABE">
        <w:rPr>
          <w:rFonts w:eastAsia="Optima" w:cs="Optima"/>
          <w:color w:val="auto"/>
          <w:szCs w:val="22"/>
          <w:lang w:val="en-GB" w:eastAsia="nl-NL"/>
        </w:rPr>
        <w:t xml:space="preserve">clearly </w:t>
      </w:r>
      <w:r w:rsidR="00A045F1">
        <w:rPr>
          <w:rFonts w:eastAsia="Optima" w:cs="Optima"/>
          <w:color w:val="auto"/>
          <w:szCs w:val="22"/>
          <w:lang w:val="en-GB" w:eastAsia="nl-NL"/>
        </w:rPr>
        <w:t>highlighted by</w:t>
      </w:r>
      <w:r w:rsidR="00AD1864" w:rsidRPr="001F7ABE">
        <w:rPr>
          <w:rFonts w:eastAsia="Optima" w:cs="Optima"/>
          <w:color w:val="auto"/>
          <w:szCs w:val="22"/>
          <w:lang w:val="en-GB" w:eastAsia="nl-NL"/>
        </w:rPr>
        <w:t xml:space="preserve"> these interviews.</w:t>
      </w:r>
    </w:p>
    <w:p w:rsidR="00653FD6" w:rsidRPr="001F7ABE" w:rsidRDefault="00653FD6" w:rsidP="00CC5CF5">
      <w:pPr>
        <w:rPr>
          <w:rFonts w:eastAsia="Optima" w:cs="Optima"/>
          <w:color w:val="auto"/>
          <w:sz w:val="24"/>
          <w:lang w:val="en-GB" w:eastAsia="nl-NL"/>
        </w:rPr>
      </w:pPr>
    </w:p>
    <w:p w:rsidR="00D0446D" w:rsidRPr="001F7ABE" w:rsidRDefault="00D0446D">
      <w:pPr>
        <w:rPr>
          <w:rFonts w:eastAsia="Optima" w:cs="Optima"/>
          <w:color w:val="auto"/>
          <w:sz w:val="24"/>
          <w:lang w:val="en-GB" w:eastAsia="nl-NL"/>
        </w:rPr>
      </w:pPr>
      <w:r w:rsidRPr="001F7ABE">
        <w:rPr>
          <w:rFonts w:eastAsia="Optima" w:cs="Optima"/>
          <w:color w:val="auto"/>
          <w:sz w:val="24"/>
          <w:lang w:val="en-GB" w:eastAsia="nl-NL"/>
        </w:rPr>
        <w:br w:type="page"/>
      </w:r>
    </w:p>
    <w:p w:rsidR="00D0446D" w:rsidRPr="001F7ABE" w:rsidRDefault="00D0446D" w:rsidP="00C20818">
      <w:pPr>
        <w:pStyle w:val="Heading2"/>
      </w:pPr>
      <w:bookmarkStart w:id="3" w:name="_Toc290452176"/>
      <w:r w:rsidRPr="001F7ABE">
        <w:lastRenderedPageBreak/>
        <w:t>Looking</w:t>
      </w:r>
      <w:r w:rsidR="001E26BB" w:rsidRPr="001F7ABE">
        <w:t xml:space="preserve"> A</w:t>
      </w:r>
      <w:r w:rsidR="000E68E5" w:rsidRPr="001F7ABE">
        <w:t>head</w:t>
      </w:r>
      <w:bookmarkEnd w:id="3"/>
    </w:p>
    <w:p w:rsidR="000E68E5" w:rsidRPr="001F7ABE" w:rsidRDefault="000E68E5" w:rsidP="00CC5CF5">
      <w:pPr>
        <w:rPr>
          <w:rFonts w:eastAsia="Optima" w:cs="Optima"/>
          <w:color w:val="auto"/>
          <w:sz w:val="24"/>
          <w:lang w:val="en-GB" w:eastAsia="nl-NL"/>
        </w:rPr>
      </w:pPr>
    </w:p>
    <w:p w:rsidR="00BD7629" w:rsidRPr="001F7ABE" w:rsidRDefault="00BD7629" w:rsidP="00C20818">
      <w:pPr>
        <w:pStyle w:val="Heading3"/>
      </w:pPr>
      <w:bookmarkStart w:id="4" w:name="_Toc290452177"/>
      <w:r w:rsidRPr="001F7ABE">
        <w:t>Shopping in 2020</w:t>
      </w:r>
      <w:bookmarkEnd w:id="4"/>
    </w:p>
    <w:p w:rsidR="00BD7629" w:rsidRPr="001F7ABE" w:rsidRDefault="00C6215D" w:rsidP="00CC5CF5">
      <w:pPr>
        <w:rPr>
          <w:rFonts w:eastAsia="Optima" w:cs="Optima"/>
          <w:color w:val="auto"/>
          <w:szCs w:val="22"/>
          <w:lang w:val="en-GB" w:eastAsia="nl-NL"/>
        </w:rPr>
      </w:pPr>
      <w:r w:rsidRPr="001F7ABE">
        <w:rPr>
          <w:rFonts w:eastAsia="Optima" w:cs="Optima"/>
          <w:color w:val="FF0000"/>
          <w:sz w:val="24"/>
          <w:lang w:val="en-GB" w:eastAsia="nl-NL"/>
        </w:rPr>
        <w:t xml:space="preserve">The year </w:t>
      </w:r>
      <w:r w:rsidR="00BD7629" w:rsidRPr="001F7ABE">
        <w:rPr>
          <w:rFonts w:eastAsia="Optima" w:cs="Optima"/>
          <w:color w:val="FF0000"/>
          <w:szCs w:val="22"/>
          <w:lang w:val="en-GB" w:eastAsia="nl-NL"/>
        </w:rPr>
        <w:t>2020 is the new 2000</w:t>
      </w:r>
      <w:r w:rsidR="00BD7629" w:rsidRPr="001F7ABE">
        <w:rPr>
          <w:rFonts w:eastAsia="Optima" w:cs="Optima"/>
          <w:color w:val="auto"/>
          <w:szCs w:val="22"/>
          <w:lang w:val="en-GB" w:eastAsia="nl-NL"/>
        </w:rPr>
        <w:t xml:space="preserve">. When we drew back the curtains on January </w:t>
      </w:r>
      <w:r w:rsidR="00D90F26" w:rsidRPr="001F7ABE">
        <w:rPr>
          <w:rFonts w:eastAsia="Optima" w:cs="Optima"/>
          <w:color w:val="auto"/>
          <w:szCs w:val="22"/>
          <w:lang w:val="en-GB" w:eastAsia="nl-NL"/>
        </w:rPr>
        <w:t xml:space="preserve">the first </w:t>
      </w:r>
      <w:r w:rsidR="00BD7629" w:rsidRPr="001F7ABE">
        <w:rPr>
          <w:rFonts w:eastAsia="Optima" w:cs="Optima"/>
          <w:color w:val="auto"/>
          <w:szCs w:val="22"/>
          <w:lang w:val="en-GB" w:eastAsia="nl-NL"/>
        </w:rPr>
        <w:t xml:space="preserve">2000, we discovered </w:t>
      </w:r>
      <w:r w:rsidR="008607D4" w:rsidRPr="001F7ABE">
        <w:rPr>
          <w:rFonts w:eastAsia="Optima" w:cs="Optima"/>
          <w:color w:val="auto"/>
          <w:szCs w:val="22"/>
          <w:lang w:val="en-GB" w:eastAsia="nl-NL"/>
        </w:rPr>
        <w:t xml:space="preserve">that </w:t>
      </w:r>
      <w:r w:rsidR="00BD7629" w:rsidRPr="001F7ABE">
        <w:rPr>
          <w:rFonts w:eastAsia="Optima" w:cs="Optima"/>
          <w:color w:val="auto"/>
          <w:szCs w:val="22"/>
          <w:lang w:val="en-GB" w:eastAsia="nl-NL"/>
        </w:rPr>
        <w:t>the world had changed completely. For hundreds of years we had speculated about what 2000 would look like</w:t>
      </w:r>
      <w:r w:rsidR="00D17560">
        <w:rPr>
          <w:rFonts w:eastAsia="Optima" w:cs="Optima"/>
          <w:color w:val="auto"/>
          <w:szCs w:val="22"/>
          <w:lang w:val="en-GB" w:eastAsia="nl-NL"/>
        </w:rPr>
        <w:t xml:space="preserve"> and</w:t>
      </w:r>
      <w:r w:rsidR="00BD7629" w:rsidRPr="001F7ABE">
        <w:rPr>
          <w:rFonts w:eastAsia="Optima" w:cs="Optima"/>
          <w:color w:val="auto"/>
          <w:szCs w:val="22"/>
          <w:lang w:val="en-GB" w:eastAsia="nl-NL"/>
        </w:rPr>
        <w:t xml:space="preserve"> all of the possibilities that </w:t>
      </w:r>
      <w:r w:rsidR="00B7359A" w:rsidRPr="001F7ABE">
        <w:rPr>
          <w:rFonts w:eastAsia="Optima" w:cs="Optima"/>
          <w:color w:val="auto"/>
          <w:szCs w:val="22"/>
          <w:lang w:val="en-GB" w:eastAsia="nl-NL"/>
        </w:rPr>
        <w:t>modern times</w:t>
      </w:r>
      <w:r w:rsidR="00BD7629" w:rsidRPr="001F7ABE">
        <w:rPr>
          <w:rFonts w:eastAsia="Optima" w:cs="Optima"/>
          <w:color w:val="auto"/>
          <w:szCs w:val="22"/>
          <w:lang w:val="en-GB" w:eastAsia="nl-NL"/>
        </w:rPr>
        <w:t xml:space="preserve"> and, specifically, technology would bring us. And finally we were able to see with our own eyes all of the </w:t>
      </w:r>
      <w:r w:rsidR="00D90F26" w:rsidRPr="001F7ABE">
        <w:rPr>
          <w:rFonts w:eastAsia="Optima" w:cs="Optima"/>
          <w:color w:val="auto"/>
          <w:szCs w:val="22"/>
          <w:lang w:val="en-GB" w:eastAsia="nl-NL"/>
        </w:rPr>
        <w:t>future scenarios</w:t>
      </w:r>
      <w:r w:rsidR="00D17560">
        <w:rPr>
          <w:rFonts w:eastAsia="Optima" w:cs="Optima"/>
          <w:color w:val="auto"/>
          <w:szCs w:val="22"/>
          <w:lang w:val="en-GB" w:eastAsia="nl-NL"/>
        </w:rPr>
        <w:t xml:space="preserve"> </w:t>
      </w:r>
      <w:r w:rsidR="00D90F26" w:rsidRPr="001F7ABE">
        <w:rPr>
          <w:rFonts w:eastAsia="Optima" w:cs="Optima"/>
          <w:color w:val="auto"/>
          <w:szCs w:val="22"/>
          <w:lang w:val="en-GB" w:eastAsia="nl-NL"/>
        </w:rPr>
        <w:t>around us. On the first of</w:t>
      </w:r>
      <w:r w:rsidR="00BD7629" w:rsidRPr="001F7ABE">
        <w:rPr>
          <w:rFonts w:eastAsia="Optima" w:cs="Optima"/>
          <w:color w:val="auto"/>
          <w:szCs w:val="22"/>
          <w:lang w:val="en-GB" w:eastAsia="nl-NL"/>
        </w:rPr>
        <w:t xml:space="preserve"> January </w:t>
      </w:r>
      <w:r w:rsidR="00D90F26" w:rsidRPr="001F7ABE">
        <w:rPr>
          <w:rFonts w:eastAsia="Optima" w:cs="Optima"/>
          <w:color w:val="auto"/>
          <w:szCs w:val="22"/>
          <w:lang w:val="en-GB" w:eastAsia="nl-NL"/>
        </w:rPr>
        <w:t xml:space="preserve">in </w:t>
      </w:r>
      <w:r w:rsidR="00BD7629" w:rsidRPr="001F7ABE">
        <w:rPr>
          <w:rFonts w:eastAsia="Optima" w:cs="Optima"/>
          <w:color w:val="auto"/>
          <w:szCs w:val="22"/>
          <w:lang w:val="en-GB" w:eastAsia="nl-NL"/>
        </w:rPr>
        <w:t>2020 our world will once again look different, even if it is just the way in which we shop (Shopping2020, 2013).</w:t>
      </w:r>
    </w:p>
    <w:p w:rsidR="003D65CA" w:rsidRDefault="003D65CA" w:rsidP="00CC5CF5">
      <w:pPr>
        <w:rPr>
          <w:rFonts w:eastAsia="Optima" w:cs="Optima"/>
          <w:color w:val="auto"/>
          <w:szCs w:val="22"/>
          <w:lang w:val="en-GB" w:eastAsia="nl-NL"/>
        </w:rPr>
      </w:pP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The proximity of 2020 means that the predictions have a more realistic character compared to the science fiction associated with 2000. A number of those predictions are extrapolations of current developments that will almost certainly unfold over the coming years, in other words trends. Demographic developments are an example of this: an increase in the population of the Netherlands (17.1 million by 2020), the number of people over 50 that will be larger than the number of 20 to 49 year olds and the increase in the number of single person households (GfK, 2013). Although these are general trends they do have direct consequences for the retail sector: older people have specific wishes with regard to the delivery of goods ordered online and</w:t>
      </w:r>
      <w:r w:rsidR="00D17560">
        <w:rPr>
          <w:rFonts w:eastAsia="Optima" w:cs="Optima"/>
          <w:color w:val="auto"/>
          <w:szCs w:val="22"/>
          <w:lang w:val="en-GB" w:eastAsia="nl-NL"/>
        </w:rPr>
        <w:t>,</w:t>
      </w:r>
      <w:r w:rsidRPr="001F7ABE">
        <w:rPr>
          <w:rFonts w:eastAsia="Optima" w:cs="Optima"/>
          <w:color w:val="auto"/>
          <w:szCs w:val="22"/>
          <w:lang w:val="en-GB" w:eastAsia="nl-NL"/>
        </w:rPr>
        <w:t xml:space="preserve"> because of the increase in single person households</w:t>
      </w:r>
      <w:r w:rsidR="00D17560">
        <w:rPr>
          <w:rFonts w:eastAsia="Optima" w:cs="Optima"/>
          <w:color w:val="auto"/>
          <w:szCs w:val="22"/>
          <w:lang w:val="en-GB" w:eastAsia="nl-NL"/>
        </w:rPr>
        <w:t>,</w:t>
      </w:r>
      <w:r w:rsidRPr="001F7ABE">
        <w:rPr>
          <w:rFonts w:eastAsia="Optima" w:cs="Optima"/>
          <w:color w:val="auto"/>
          <w:szCs w:val="22"/>
          <w:lang w:val="en-GB" w:eastAsia="nl-NL"/>
        </w:rPr>
        <w:t xml:space="preserve"> the home delivery of goods ordered will become a bigger problem (Schut et al., 2014). </w:t>
      </w:r>
    </w:p>
    <w:p w:rsidR="00BE5ABF" w:rsidRPr="001F7ABE" w:rsidRDefault="00BE5ABF" w:rsidP="00CC5CF5">
      <w:pPr>
        <w:rPr>
          <w:rFonts w:eastAsia="Optima" w:cs="Optima"/>
          <w:color w:val="auto"/>
          <w:szCs w:val="22"/>
          <w:lang w:val="en-GB" w:eastAsia="nl-NL"/>
        </w:rPr>
      </w:pP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Over the coming years, economic developments </w:t>
      </w:r>
      <w:r w:rsidR="00D17560">
        <w:rPr>
          <w:rFonts w:eastAsia="Optima" w:cs="Optima"/>
          <w:color w:val="auto"/>
          <w:szCs w:val="22"/>
          <w:lang w:val="en-GB" w:eastAsia="nl-NL"/>
        </w:rPr>
        <w:t>will</w:t>
      </w:r>
      <w:r w:rsidRPr="001F7ABE">
        <w:rPr>
          <w:rFonts w:eastAsia="Optima" w:cs="Optima"/>
          <w:color w:val="auto"/>
          <w:szCs w:val="22"/>
          <w:lang w:val="en-GB" w:eastAsia="nl-NL"/>
        </w:rPr>
        <w:t xml:space="preserve"> also occur within a limited bandwidth. Expectations are that there will be virtually no growth in consumer expenditure (Wolters, 2013; Erich, 2014), spending power will stagnate or drop, more international players will join the </w:t>
      </w:r>
      <w:r w:rsidR="0070316D" w:rsidRPr="001F7ABE">
        <w:rPr>
          <w:rFonts w:eastAsia="Optima" w:cs="Optima"/>
          <w:color w:val="auto"/>
          <w:szCs w:val="22"/>
          <w:lang w:val="en-GB" w:eastAsia="nl-NL"/>
        </w:rPr>
        <w:t xml:space="preserve">Dutch </w:t>
      </w:r>
      <w:r w:rsidRPr="001F7ABE">
        <w:rPr>
          <w:rFonts w:eastAsia="Optima" w:cs="Optima"/>
          <w:color w:val="auto"/>
          <w:szCs w:val="22"/>
          <w:lang w:val="en-GB" w:eastAsia="nl-NL"/>
        </w:rPr>
        <w:t xml:space="preserve">market, and the retail offering </w:t>
      </w:r>
      <w:r w:rsidR="00D17560">
        <w:rPr>
          <w:rFonts w:eastAsia="Optima" w:cs="Optima"/>
          <w:color w:val="auto"/>
          <w:szCs w:val="22"/>
          <w:lang w:val="en-GB" w:eastAsia="nl-NL"/>
        </w:rPr>
        <w:t>o</w:t>
      </w:r>
      <w:r w:rsidRPr="001F7ABE">
        <w:rPr>
          <w:rFonts w:eastAsia="Optima" w:cs="Optima"/>
          <w:color w:val="auto"/>
          <w:szCs w:val="22"/>
          <w:lang w:val="en-GB" w:eastAsia="nl-NL"/>
        </w:rPr>
        <w:t xml:space="preserve">n the periphery will </w:t>
      </w:r>
      <w:r w:rsidR="00D17560">
        <w:rPr>
          <w:rFonts w:eastAsia="Optima" w:cs="Optima"/>
          <w:color w:val="auto"/>
          <w:szCs w:val="22"/>
          <w:lang w:val="en-GB" w:eastAsia="nl-NL"/>
        </w:rPr>
        <w:t>become</w:t>
      </w:r>
      <w:r w:rsidRPr="001F7ABE">
        <w:rPr>
          <w:rFonts w:eastAsia="Optima" w:cs="Optima"/>
          <w:color w:val="auto"/>
          <w:szCs w:val="22"/>
          <w:lang w:val="en-GB" w:eastAsia="nl-NL"/>
        </w:rPr>
        <w:t xml:space="preserve"> leaner (GfK, 2013). This not only means that consumers will primarily base their choices on price and that they will mainly be interested in new services that can save them money (</w:t>
      </w:r>
      <w:r w:rsidR="00DD03CE" w:rsidRPr="001F7ABE">
        <w:rPr>
          <w:rFonts w:eastAsia="Optima" w:cs="Optima"/>
          <w:color w:val="auto"/>
          <w:szCs w:val="22"/>
          <w:lang w:val="en-GB" w:eastAsia="nl-NL"/>
        </w:rPr>
        <w:t>DigitasLBi</w:t>
      </w:r>
      <w:r w:rsidRPr="001F7ABE">
        <w:rPr>
          <w:rFonts w:eastAsia="Optima" w:cs="Optima"/>
          <w:color w:val="auto"/>
          <w:szCs w:val="22"/>
          <w:lang w:val="en-GB" w:eastAsia="nl-NL"/>
        </w:rPr>
        <w:t xml:space="preserve">, 2014), but </w:t>
      </w:r>
      <w:r w:rsidR="0070316D" w:rsidRPr="001F7ABE">
        <w:rPr>
          <w:rFonts w:eastAsia="Optima" w:cs="Optima"/>
          <w:color w:val="auto"/>
          <w:szCs w:val="22"/>
          <w:lang w:val="en-GB" w:eastAsia="nl-NL"/>
        </w:rPr>
        <w:t xml:space="preserve">it also means </w:t>
      </w:r>
      <w:r w:rsidRPr="001F7ABE">
        <w:rPr>
          <w:rFonts w:eastAsia="Optima" w:cs="Optima"/>
          <w:color w:val="auto"/>
          <w:szCs w:val="22"/>
          <w:lang w:val="en-GB" w:eastAsia="nl-NL"/>
        </w:rPr>
        <w:t xml:space="preserve">that investments in the retail sector </w:t>
      </w:r>
      <w:r w:rsidR="00D17560">
        <w:rPr>
          <w:rFonts w:eastAsia="Optima" w:cs="Optima"/>
          <w:color w:val="auto"/>
          <w:szCs w:val="22"/>
          <w:lang w:val="en-GB" w:eastAsia="nl-NL"/>
        </w:rPr>
        <w:t>will</w:t>
      </w:r>
      <w:r w:rsidRPr="001F7ABE">
        <w:rPr>
          <w:rFonts w:eastAsia="Optima" w:cs="Optima"/>
          <w:color w:val="auto"/>
          <w:szCs w:val="22"/>
          <w:lang w:val="en-GB" w:eastAsia="nl-NL"/>
        </w:rPr>
        <w:t xml:space="preserve"> decline or only be made by the major players in the market. And major players or retail chains behave differently in the market compared to small independents, with all of the consequences th</w:t>
      </w:r>
      <w:r w:rsidR="00A96726">
        <w:rPr>
          <w:rFonts w:eastAsia="Optima" w:cs="Optima"/>
          <w:color w:val="auto"/>
          <w:szCs w:val="22"/>
          <w:lang w:val="en-GB" w:eastAsia="nl-NL"/>
        </w:rPr>
        <w:t>is</w:t>
      </w:r>
      <w:r w:rsidRPr="001F7ABE">
        <w:rPr>
          <w:rFonts w:eastAsia="Optima" w:cs="Optima"/>
          <w:color w:val="auto"/>
          <w:szCs w:val="22"/>
          <w:lang w:val="en-GB" w:eastAsia="nl-NL"/>
        </w:rPr>
        <w:t xml:space="preserve"> entails for the development of retail as a sector. And that is before we consider the increasing number of empty retail premises, which is expected to increase from 6.3% to 10% by 2020 (Shopping2020, 2013).</w:t>
      </w:r>
    </w:p>
    <w:p w:rsidR="003D65CA" w:rsidRDefault="003D65CA" w:rsidP="001F7ABE">
      <w:pPr>
        <w:rPr>
          <w:rFonts w:eastAsia="Optima" w:cs="Optima"/>
          <w:color w:val="auto"/>
          <w:szCs w:val="22"/>
          <w:lang w:val="en-GB" w:eastAsia="nl-NL"/>
        </w:rPr>
      </w:pPr>
    </w:p>
    <w:p w:rsidR="001F7ABE" w:rsidRDefault="00BD7629" w:rsidP="001F7ABE">
      <w:pPr>
        <w:rPr>
          <w:rFonts w:eastAsia="Optima" w:cs="Optima"/>
          <w:color w:val="auto"/>
          <w:szCs w:val="22"/>
          <w:lang w:val="en-GB" w:eastAsia="nl-NL"/>
        </w:rPr>
      </w:pPr>
      <w:r w:rsidRPr="001F7ABE">
        <w:rPr>
          <w:rFonts w:eastAsia="Optima" w:cs="Optima"/>
          <w:color w:val="auto"/>
          <w:szCs w:val="22"/>
          <w:lang w:val="en-GB" w:eastAsia="nl-NL"/>
        </w:rPr>
        <w:t>In the prediction</w:t>
      </w:r>
      <w:r w:rsidR="00872683" w:rsidRPr="001F7ABE">
        <w:rPr>
          <w:rFonts w:eastAsia="Optima" w:cs="Optima"/>
          <w:color w:val="auto"/>
          <w:szCs w:val="22"/>
          <w:lang w:val="en-GB" w:eastAsia="nl-NL"/>
        </w:rPr>
        <w:t xml:space="preserve">s there are major uncertainties, for instance </w:t>
      </w:r>
      <w:r w:rsidRPr="001F7ABE">
        <w:rPr>
          <w:rFonts w:eastAsia="Optima" w:cs="Optima"/>
          <w:color w:val="auto"/>
          <w:szCs w:val="22"/>
          <w:lang w:val="en-GB" w:eastAsia="nl-NL"/>
        </w:rPr>
        <w:t xml:space="preserve">about the role of ecological developments (the role of sustainability, 'green' policies) and political developments (including privacy legislation, rental legislation for retail premises and opening hours policy). However, technology remains the best subject for the party game </w:t>
      </w:r>
      <w:r w:rsidR="00A96726">
        <w:rPr>
          <w:rFonts w:eastAsia="Optima" w:cs="Optima"/>
          <w:color w:val="auto"/>
          <w:szCs w:val="22"/>
          <w:lang w:val="en-GB" w:eastAsia="nl-NL"/>
        </w:rPr>
        <w:t>in which we envisage</w:t>
      </w:r>
      <w:r w:rsidRPr="001F7ABE">
        <w:rPr>
          <w:rFonts w:eastAsia="Optima" w:cs="Optima"/>
          <w:color w:val="auto"/>
          <w:szCs w:val="22"/>
          <w:lang w:val="en-GB" w:eastAsia="nl-NL"/>
        </w:rPr>
        <w:t xml:space="preserve"> the situation in the (near) future. Technology and what that will </w:t>
      </w:r>
      <w:r w:rsidR="00B54E05" w:rsidRPr="001F7ABE">
        <w:rPr>
          <w:rFonts w:eastAsia="Optima" w:cs="Optima"/>
          <w:color w:val="auto"/>
          <w:szCs w:val="22"/>
          <w:lang w:val="en-GB" w:eastAsia="nl-NL"/>
        </w:rPr>
        <w:t>bring</w:t>
      </w:r>
      <w:r w:rsidRPr="001F7ABE">
        <w:rPr>
          <w:rFonts w:eastAsia="Optima" w:cs="Optima"/>
          <w:color w:val="auto"/>
          <w:szCs w:val="22"/>
          <w:lang w:val="en-GB" w:eastAsia="nl-NL"/>
        </w:rPr>
        <w:t xml:space="preserve"> us plays a recurring and leading role in all kinds of speculation about retail developments (</w:t>
      </w:r>
      <w:r w:rsidR="00872683" w:rsidRPr="001F7ABE">
        <w:rPr>
          <w:rFonts w:eastAsia="Optima" w:cs="Optima"/>
          <w:color w:val="auto"/>
          <w:szCs w:val="22"/>
          <w:lang w:val="en-GB" w:eastAsia="nl-NL"/>
        </w:rPr>
        <w:t xml:space="preserve">e.g. </w:t>
      </w:r>
      <w:r w:rsidRPr="001F7ABE">
        <w:rPr>
          <w:rFonts w:eastAsia="Optima" w:cs="Optima"/>
          <w:color w:val="auto"/>
          <w:szCs w:val="22"/>
          <w:lang w:val="en-GB" w:eastAsia="nl-NL"/>
        </w:rPr>
        <w:t xml:space="preserve">Hofste &amp; Teeuw, 2012; GfK, 2013; Shopping2020, 2013; PWC, 2014; Shopping2020, 2014b). </w:t>
      </w:r>
      <w:r w:rsidRPr="001F7ABE">
        <w:rPr>
          <w:rFonts w:eastAsia="Optima" w:cs="Optima"/>
          <w:color w:val="FF0000"/>
          <w:szCs w:val="22"/>
          <w:lang w:val="en-GB" w:eastAsia="nl-NL"/>
        </w:rPr>
        <w:t xml:space="preserve">The current star players are </w:t>
      </w:r>
      <w:r w:rsidR="00A1003E" w:rsidRPr="001F7ABE">
        <w:rPr>
          <w:rFonts w:eastAsia="Optima" w:cs="Optima"/>
          <w:color w:val="FF0000"/>
          <w:szCs w:val="22"/>
          <w:lang w:val="en-GB" w:eastAsia="nl-NL"/>
        </w:rPr>
        <w:t>b</w:t>
      </w:r>
      <w:r w:rsidRPr="001F7ABE">
        <w:rPr>
          <w:rFonts w:eastAsia="Optima" w:cs="Optima"/>
          <w:color w:val="FF0000"/>
          <w:szCs w:val="22"/>
          <w:lang w:val="en-GB" w:eastAsia="nl-NL"/>
        </w:rPr>
        <w:t xml:space="preserve">ig </w:t>
      </w:r>
      <w:r w:rsidR="00A1003E" w:rsidRPr="001F7ABE">
        <w:rPr>
          <w:rFonts w:eastAsia="Optima" w:cs="Optima"/>
          <w:color w:val="FF0000"/>
          <w:szCs w:val="22"/>
          <w:lang w:val="en-GB" w:eastAsia="nl-NL"/>
        </w:rPr>
        <w:t>d</w:t>
      </w:r>
      <w:r w:rsidRPr="001F7ABE">
        <w:rPr>
          <w:rFonts w:eastAsia="Optima" w:cs="Optima"/>
          <w:color w:val="FF0000"/>
          <w:szCs w:val="22"/>
          <w:lang w:val="en-GB" w:eastAsia="nl-NL"/>
        </w:rPr>
        <w:t>ata, 3D printin</w:t>
      </w:r>
      <w:r w:rsidR="00A1003E" w:rsidRPr="001F7ABE">
        <w:rPr>
          <w:rFonts w:eastAsia="Optima" w:cs="Optima"/>
          <w:color w:val="FF0000"/>
          <w:szCs w:val="22"/>
          <w:lang w:val="en-GB" w:eastAsia="nl-NL"/>
        </w:rPr>
        <w:t>g and w</w:t>
      </w:r>
      <w:r w:rsidR="009B3078" w:rsidRPr="001F7ABE">
        <w:rPr>
          <w:rFonts w:eastAsia="Optima" w:cs="Optima"/>
          <w:color w:val="FF0000"/>
          <w:szCs w:val="22"/>
          <w:lang w:val="en-GB" w:eastAsia="nl-NL"/>
        </w:rPr>
        <w:t>earables</w:t>
      </w:r>
      <w:r w:rsidR="00872683" w:rsidRPr="001F7ABE">
        <w:rPr>
          <w:rFonts w:eastAsia="Optima" w:cs="Optima"/>
          <w:color w:val="auto"/>
          <w:szCs w:val="22"/>
          <w:lang w:val="en-GB" w:eastAsia="nl-NL"/>
        </w:rPr>
        <w:t xml:space="preserve">. </w:t>
      </w:r>
    </w:p>
    <w:p w:rsidR="001F7ABE" w:rsidRDefault="001F7ABE" w:rsidP="001F7ABE">
      <w:pPr>
        <w:rPr>
          <w:rFonts w:eastAsia="Optima" w:cs="Optima"/>
          <w:color w:val="auto"/>
          <w:szCs w:val="22"/>
          <w:lang w:val="en-GB" w:eastAsia="nl-NL"/>
        </w:rPr>
      </w:pPr>
    </w:p>
    <w:p w:rsidR="00872683" w:rsidRDefault="001F7ABE" w:rsidP="001F7ABE">
      <w:pPr>
        <w:rPr>
          <w:rFonts w:eastAsia="Optima" w:cs="Optima"/>
          <w:color w:val="auto"/>
          <w:szCs w:val="22"/>
          <w:lang w:val="en-GB" w:eastAsia="nl-NL"/>
        </w:rPr>
      </w:pPr>
      <w:r>
        <w:rPr>
          <w:rFonts w:eastAsia="Optima" w:cs="Optima"/>
          <w:color w:val="auto"/>
          <w:szCs w:val="22"/>
          <w:lang w:val="en-GB" w:eastAsia="nl-NL"/>
        </w:rPr>
        <w:t>B</w:t>
      </w:r>
      <w:r w:rsidR="00BD7629" w:rsidRPr="001F7ABE">
        <w:rPr>
          <w:rFonts w:eastAsia="Optima" w:cs="Optima"/>
          <w:color w:val="auto"/>
          <w:szCs w:val="22"/>
          <w:lang w:val="en-GB" w:eastAsia="nl-NL"/>
        </w:rPr>
        <w:t>ig data is the analysis of linked databases in order to provide new insights. The integration of (real-time) structured data (for example payment transaction data) and unstructured data (for example</w:t>
      </w:r>
      <w:r w:rsidR="00A96726">
        <w:rPr>
          <w:rFonts w:eastAsia="Optima" w:cs="Optima"/>
          <w:color w:val="auto"/>
          <w:szCs w:val="22"/>
          <w:lang w:val="en-GB" w:eastAsia="nl-NL"/>
        </w:rPr>
        <w:t>,</w:t>
      </w:r>
      <w:r w:rsidR="00BD7629" w:rsidRPr="001F7ABE">
        <w:rPr>
          <w:rFonts w:eastAsia="Optima" w:cs="Optima"/>
          <w:color w:val="auto"/>
          <w:szCs w:val="22"/>
          <w:lang w:val="en-GB" w:eastAsia="nl-NL"/>
        </w:rPr>
        <w:t xml:space="preserve"> social media sentiment</w:t>
      </w:r>
      <w:r w:rsidR="00CE046C" w:rsidRPr="001F7ABE">
        <w:rPr>
          <w:rFonts w:eastAsia="Optima" w:cs="Optima"/>
          <w:color w:val="auto"/>
          <w:szCs w:val="22"/>
          <w:lang w:val="en-GB" w:eastAsia="nl-NL"/>
        </w:rPr>
        <w:t xml:space="preserve"> about a brand) </w:t>
      </w:r>
      <w:r w:rsidR="00A96726">
        <w:rPr>
          <w:rFonts w:eastAsia="Optima" w:cs="Optima"/>
          <w:color w:val="auto"/>
          <w:szCs w:val="22"/>
          <w:lang w:val="en-GB" w:eastAsia="nl-NL"/>
        </w:rPr>
        <w:t>is</w:t>
      </w:r>
      <w:r w:rsidR="00CE046C" w:rsidRPr="001F7ABE">
        <w:rPr>
          <w:rFonts w:eastAsia="Optima" w:cs="Optima"/>
          <w:color w:val="auto"/>
          <w:szCs w:val="22"/>
          <w:lang w:val="en-GB" w:eastAsia="nl-NL"/>
        </w:rPr>
        <w:t xml:space="preserve"> the </w:t>
      </w:r>
      <w:r w:rsidR="00A96726">
        <w:rPr>
          <w:rFonts w:eastAsia="Optima" w:cs="Optima"/>
          <w:color w:val="auto"/>
          <w:szCs w:val="22"/>
          <w:lang w:val="en-GB" w:eastAsia="nl-NL"/>
        </w:rPr>
        <w:t>Holy Grail</w:t>
      </w:r>
      <w:r w:rsidR="00BD7629" w:rsidRPr="001F7ABE">
        <w:rPr>
          <w:rFonts w:eastAsia="Optima" w:cs="Optima"/>
          <w:color w:val="auto"/>
          <w:szCs w:val="22"/>
          <w:lang w:val="en-GB" w:eastAsia="nl-NL"/>
        </w:rPr>
        <w:t xml:space="preserve">of being able to understand patterns in the customer journey, the ability to identify trends and new target groups and for building up a profile </w:t>
      </w:r>
      <w:r w:rsidR="00A96726">
        <w:rPr>
          <w:rFonts w:eastAsia="Optima" w:cs="Optima"/>
          <w:color w:val="auto"/>
          <w:szCs w:val="22"/>
          <w:lang w:val="en-GB" w:eastAsia="nl-NL"/>
        </w:rPr>
        <w:t>of</w:t>
      </w:r>
      <w:r w:rsidR="00BD7629" w:rsidRPr="001F7ABE">
        <w:rPr>
          <w:rFonts w:eastAsia="Optima" w:cs="Optima"/>
          <w:color w:val="auto"/>
          <w:szCs w:val="22"/>
          <w:lang w:val="en-GB" w:eastAsia="nl-NL"/>
        </w:rPr>
        <w:t xml:space="preserve"> each customer so that the range of products on offer and the prices can be </w:t>
      </w:r>
      <w:r w:rsidR="00A96726">
        <w:rPr>
          <w:rFonts w:eastAsia="Optima" w:cs="Optima"/>
          <w:color w:val="auto"/>
          <w:szCs w:val="22"/>
          <w:lang w:val="en-GB" w:eastAsia="nl-NL"/>
        </w:rPr>
        <w:t>adapted</w:t>
      </w:r>
      <w:r w:rsidR="00BD7629" w:rsidRPr="001F7ABE">
        <w:rPr>
          <w:rFonts w:eastAsia="Optima" w:cs="Optima"/>
          <w:color w:val="auto"/>
          <w:szCs w:val="22"/>
          <w:lang w:val="en-GB" w:eastAsia="nl-NL"/>
        </w:rPr>
        <w:t xml:space="preserve"> in real time. </w:t>
      </w:r>
    </w:p>
    <w:p w:rsidR="004A6E44" w:rsidRDefault="004A6E44" w:rsidP="001F7ABE">
      <w:pPr>
        <w:rPr>
          <w:rFonts w:eastAsia="Optima" w:cs="Optima"/>
          <w:color w:val="auto"/>
          <w:szCs w:val="22"/>
          <w:lang w:val="en-GB" w:eastAsia="nl-NL"/>
        </w:rPr>
      </w:pPr>
    </w:p>
    <w:p w:rsidR="001F7ABE" w:rsidRPr="001F7ABE" w:rsidRDefault="001F7ABE" w:rsidP="001F7ABE">
      <w:pPr>
        <w:rPr>
          <w:rFonts w:eastAsia="Optima" w:cs="Optima"/>
          <w:color w:val="auto"/>
          <w:szCs w:val="22"/>
          <w:lang w:val="en-GB" w:eastAsia="nl-NL"/>
        </w:rPr>
      </w:pPr>
    </w:p>
    <w:p w:rsidR="00765059" w:rsidRPr="00765059" w:rsidRDefault="00765059" w:rsidP="00765059">
      <w:pPr>
        <w:pStyle w:val="Textbox"/>
      </w:pPr>
      <w:r w:rsidRPr="00765059">
        <w:t>3D SCANNER FOR BRA-SIZE</w:t>
      </w:r>
    </w:p>
    <w:p w:rsidR="00765059" w:rsidRPr="00765059" w:rsidRDefault="00765059" w:rsidP="00765059">
      <w:pPr>
        <w:pStyle w:val="Textbox"/>
      </w:pPr>
      <w:r w:rsidRPr="00765059">
        <w:t xml:space="preserve">Bra shopping; it takes a lot of time, patience and awkward moments when the sales person wants to measure your exact bra-size. So wouldn’t it be great if there was a solution for all this? Lincherie claims to have it! The Dutch lingerie label Lincherie launched a new technique </w:t>
      </w:r>
      <w:r w:rsidR="00A96726">
        <w:t>for measuring</w:t>
      </w:r>
      <w:r w:rsidRPr="00765059">
        <w:t xml:space="preserve"> the bra-size of customers in a fast and precise manner</w:t>
      </w:r>
      <w:r w:rsidR="00A96726">
        <w:t xml:space="preserve"> in one of their Amsterdam stores</w:t>
      </w:r>
      <w:r w:rsidRPr="00765059">
        <w:t xml:space="preserve">. </w:t>
      </w:r>
      <w:r w:rsidR="00A96726">
        <w:t xml:space="preserve">You no longer need staff assistance </w:t>
      </w:r>
      <w:r w:rsidRPr="00765059">
        <w:t>when you want to know your exact size. How does it work? A 3D body scanner is hidden in a mirror inside the fitting room. The mirror itself tells the customer to spread the</w:t>
      </w:r>
      <w:r w:rsidR="00A96726">
        <w:t>ir</w:t>
      </w:r>
      <w:r w:rsidRPr="00765059">
        <w:t xml:space="preserve"> arms </w:t>
      </w:r>
      <w:r w:rsidR="00A96726">
        <w:t>slightly</w:t>
      </w:r>
      <w:r w:rsidRPr="00765059">
        <w:t xml:space="preserve"> and spin slowly. In less th</w:t>
      </w:r>
      <w:r w:rsidR="00A96726">
        <w:t>a</w:t>
      </w:r>
      <w:r w:rsidRPr="00765059">
        <w:t xml:space="preserve">n a minute it </w:t>
      </w:r>
      <w:r w:rsidR="00A96726">
        <w:t>t</w:t>
      </w:r>
      <w:r w:rsidRPr="00765059">
        <w:t xml:space="preserve">akes 140 measurements of the upper body. </w:t>
      </w:r>
      <w:r w:rsidR="00A96726">
        <w:t>T</w:t>
      </w:r>
      <w:r w:rsidRPr="00765059">
        <w:t xml:space="preserve">he customer </w:t>
      </w:r>
      <w:r w:rsidR="00A96726">
        <w:t xml:space="preserve">then </w:t>
      </w:r>
      <w:r w:rsidRPr="00765059">
        <w:t xml:space="preserve">receives </w:t>
      </w:r>
      <w:r w:rsidRPr="00765059">
        <w:lastRenderedPageBreak/>
        <w:t xml:space="preserve">her exact bra-size. Besides </w:t>
      </w:r>
      <w:r w:rsidR="00A96726">
        <w:t xml:space="preserve">all of </w:t>
      </w:r>
      <w:r w:rsidRPr="00765059">
        <w:t>this, the mirror can also give customers information about what’s in stock. Lincherie’s store manager claims that this mirror makes lingerie</w:t>
      </w:r>
      <w:r w:rsidR="00A96726">
        <w:t xml:space="preserve"> </w:t>
      </w:r>
      <w:r w:rsidRPr="00765059">
        <w:t>shopping less frustrating for</w:t>
      </w:r>
      <w:r w:rsidR="00A96726">
        <w:t xml:space="preserve"> women who are particularly shy</w:t>
      </w:r>
      <w:r w:rsidRPr="00765059">
        <w:t xml:space="preserve"> .</w:t>
      </w:r>
    </w:p>
    <w:p w:rsidR="00765059" w:rsidRDefault="00765059" w:rsidP="00CC5CF5">
      <w:pPr>
        <w:rPr>
          <w:rFonts w:eastAsia="Optima" w:cs="Optima"/>
          <w:color w:val="auto"/>
          <w:szCs w:val="22"/>
          <w:lang w:val="en-GB" w:eastAsia="nl-NL"/>
        </w:rPr>
      </w:pPr>
    </w:p>
    <w:p w:rsidR="00872683"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The 3D printing trend is seen as the future disruption to the production chain because customers can print (parts of) a product themselves without the intervention of a manufacturer or supplier, apart from the 3D model design. The phase </w:t>
      </w:r>
      <w:r w:rsidR="00FF79BC">
        <w:rPr>
          <w:rFonts w:eastAsia="Optima" w:cs="Optima"/>
          <w:color w:val="auto"/>
          <w:szCs w:val="22"/>
          <w:lang w:val="en-GB" w:eastAsia="nl-NL"/>
        </w:rPr>
        <w:t>of</w:t>
      </w:r>
      <w:r w:rsidRPr="001F7ABE">
        <w:rPr>
          <w:rFonts w:eastAsia="Optima" w:cs="Optima"/>
          <w:color w:val="auto"/>
          <w:szCs w:val="22"/>
          <w:lang w:val="en-GB" w:eastAsia="nl-NL"/>
        </w:rPr>
        <w:t xml:space="preserve"> 3D printing of gadgets and miniatures is slowly </w:t>
      </w:r>
      <w:r w:rsidR="00FF79BC">
        <w:rPr>
          <w:rFonts w:eastAsia="Optima" w:cs="Optima"/>
          <w:color w:val="auto"/>
          <w:szCs w:val="22"/>
          <w:lang w:val="en-GB" w:eastAsia="nl-NL"/>
        </w:rPr>
        <w:t>coming to an end</w:t>
      </w:r>
      <w:r w:rsidRPr="001F7ABE">
        <w:rPr>
          <w:rFonts w:eastAsia="Optima" w:cs="Optima"/>
          <w:color w:val="auto"/>
          <w:szCs w:val="22"/>
          <w:lang w:val="en-GB" w:eastAsia="nl-NL"/>
        </w:rPr>
        <w:t xml:space="preserve"> and 'normal' products are increasingly forming part of what is available: at Shapeways.com it is possible to order a 3D printed bikini. For fashion retail, it appears that the development of 3D scanning is a trend that is just as important. Because measurements are different in each country and for each brand it is often difficult for consumer</w:t>
      </w:r>
      <w:r w:rsidR="00FF79BC">
        <w:rPr>
          <w:rFonts w:eastAsia="Optima" w:cs="Optima"/>
          <w:color w:val="auto"/>
          <w:szCs w:val="22"/>
          <w:lang w:val="en-GB" w:eastAsia="nl-NL"/>
        </w:rPr>
        <w:t>s</w:t>
      </w:r>
      <w:r w:rsidRPr="001F7ABE">
        <w:rPr>
          <w:rFonts w:eastAsia="Optima" w:cs="Optima"/>
          <w:color w:val="auto"/>
          <w:szCs w:val="22"/>
          <w:lang w:val="en-GB" w:eastAsia="nl-NL"/>
        </w:rPr>
        <w:t xml:space="preserve"> to find clothes </w:t>
      </w:r>
      <w:r w:rsidR="00FF79BC">
        <w:rPr>
          <w:rFonts w:eastAsia="Optima" w:cs="Optima"/>
          <w:color w:val="auto"/>
          <w:szCs w:val="22"/>
          <w:lang w:val="en-GB" w:eastAsia="nl-NL"/>
        </w:rPr>
        <w:t xml:space="preserve">that fit properly </w:t>
      </w:r>
      <w:r w:rsidRPr="001F7ABE">
        <w:rPr>
          <w:rFonts w:eastAsia="Optima" w:cs="Optima"/>
          <w:color w:val="auto"/>
          <w:szCs w:val="22"/>
          <w:lang w:val="en-GB" w:eastAsia="nl-NL"/>
        </w:rPr>
        <w:t>without actually trying them on, and all of the consequences th</w:t>
      </w:r>
      <w:r w:rsidR="00FF79BC">
        <w:rPr>
          <w:rFonts w:eastAsia="Optima" w:cs="Optima"/>
          <w:color w:val="auto"/>
          <w:szCs w:val="22"/>
          <w:lang w:val="en-GB" w:eastAsia="nl-NL"/>
        </w:rPr>
        <w:t>is</w:t>
      </w:r>
      <w:r w:rsidRPr="001F7ABE">
        <w:rPr>
          <w:rFonts w:eastAsia="Optima" w:cs="Optima"/>
          <w:color w:val="auto"/>
          <w:szCs w:val="22"/>
          <w:lang w:val="en-GB" w:eastAsia="nl-NL"/>
        </w:rPr>
        <w:t xml:space="preserve"> entails (such as return</w:t>
      </w:r>
      <w:r w:rsidR="002640B4" w:rsidRPr="001F7ABE">
        <w:rPr>
          <w:rFonts w:eastAsia="Optima" w:cs="Optima"/>
          <w:color w:val="auto"/>
          <w:szCs w:val="22"/>
          <w:lang w:val="en-GB" w:eastAsia="nl-NL"/>
        </w:rPr>
        <w:t>s</w:t>
      </w:r>
      <w:r w:rsidRPr="001F7ABE">
        <w:rPr>
          <w:rFonts w:eastAsia="Optima" w:cs="Optima"/>
          <w:color w:val="auto"/>
          <w:szCs w:val="22"/>
          <w:lang w:val="en-GB" w:eastAsia="nl-NL"/>
        </w:rPr>
        <w:t xml:space="preserve"> for online orders). A 3D scanner performs a 360-degree scan of a person’s body, on the basis of which advice is </w:t>
      </w:r>
      <w:r w:rsidR="00D52393" w:rsidRPr="001F7ABE">
        <w:rPr>
          <w:rFonts w:eastAsia="Optima" w:cs="Optima"/>
          <w:color w:val="auto"/>
          <w:szCs w:val="22"/>
          <w:lang w:val="en-GB" w:eastAsia="nl-NL"/>
        </w:rPr>
        <w:t>given</w:t>
      </w:r>
      <w:r w:rsidRPr="001F7ABE">
        <w:rPr>
          <w:rFonts w:eastAsia="Optima" w:cs="Optima"/>
          <w:color w:val="auto"/>
          <w:szCs w:val="22"/>
          <w:lang w:val="en-GB" w:eastAsia="nl-NL"/>
        </w:rPr>
        <w:t xml:space="preserve"> </w:t>
      </w:r>
      <w:r w:rsidR="00D52393" w:rsidRPr="001F7ABE">
        <w:rPr>
          <w:rFonts w:eastAsia="Optima" w:cs="Optima"/>
          <w:color w:val="auto"/>
          <w:szCs w:val="22"/>
          <w:lang w:val="en-GB" w:eastAsia="nl-NL"/>
        </w:rPr>
        <w:t>on</w:t>
      </w:r>
      <w:r w:rsidRPr="001F7ABE">
        <w:rPr>
          <w:rFonts w:eastAsia="Optima" w:cs="Optima"/>
          <w:color w:val="auto"/>
          <w:szCs w:val="22"/>
          <w:lang w:val="en-GB" w:eastAsia="nl-NL"/>
        </w:rPr>
        <w:t xml:space="preserve"> the sizes of the different brands to be chosen (for example, see </w:t>
      </w:r>
      <w:r w:rsidR="00872683" w:rsidRPr="00115F7F">
        <w:rPr>
          <w:rFonts w:eastAsia="Optima" w:cs="Optima"/>
          <w:color w:val="auto"/>
          <w:szCs w:val="22"/>
          <w:lang w:val="en-GB" w:eastAsia="nl-NL"/>
        </w:rPr>
        <w:t>http://www.me-ality.com</w:t>
      </w:r>
      <w:r w:rsidRPr="001F7ABE">
        <w:rPr>
          <w:rFonts w:eastAsia="Optima" w:cs="Optima"/>
          <w:color w:val="auto"/>
          <w:szCs w:val="22"/>
          <w:lang w:val="en-GB" w:eastAsia="nl-NL"/>
        </w:rPr>
        <w:t>).</w:t>
      </w:r>
    </w:p>
    <w:p w:rsidR="001F7ABE" w:rsidRPr="001F7ABE" w:rsidRDefault="001F7ABE" w:rsidP="00CC5CF5">
      <w:pPr>
        <w:rPr>
          <w:rFonts w:eastAsia="Optima" w:cs="Optima"/>
          <w:color w:val="auto"/>
          <w:szCs w:val="22"/>
          <w:lang w:val="en-GB" w:eastAsia="nl-NL"/>
        </w:rPr>
      </w:pPr>
    </w:p>
    <w:p w:rsidR="00BD7629" w:rsidRPr="001F7ABE" w:rsidRDefault="001F0081" w:rsidP="00CC5CF5">
      <w:pPr>
        <w:rPr>
          <w:rFonts w:eastAsia="Optima" w:cs="Optima"/>
          <w:color w:val="auto"/>
          <w:szCs w:val="22"/>
          <w:lang w:val="en-GB" w:eastAsia="nl-NL"/>
        </w:rPr>
      </w:pPr>
      <w:r w:rsidRPr="001F7ABE">
        <w:rPr>
          <w:rFonts w:eastAsia="Optima" w:cs="Optima"/>
          <w:color w:val="FF0000"/>
          <w:szCs w:val="22"/>
          <w:lang w:val="en-GB" w:eastAsia="nl-NL"/>
        </w:rPr>
        <w:t>Much</w:t>
      </w:r>
      <w:r w:rsidR="00BD7629" w:rsidRPr="001F7ABE">
        <w:rPr>
          <w:rFonts w:eastAsia="Optima" w:cs="Optima"/>
          <w:color w:val="FF0000"/>
          <w:szCs w:val="22"/>
          <w:lang w:val="en-GB" w:eastAsia="nl-NL"/>
        </w:rPr>
        <w:t xml:space="preserve"> is expected of wearables</w:t>
      </w:r>
      <w:r w:rsidR="00BD7629" w:rsidRPr="001F7ABE">
        <w:rPr>
          <w:rFonts w:eastAsia="Optima" w:cs="Optima"/>
          <w:color w:val="auto"/>
          <w:szCs w:val="22"/>
          <w:lang w:val="en-GB" w:eastAsia="nl-NL"/>
        </w:rPr>
        <w:t xml:space="preserve"> (Shopping2020, 2014b). There </w:t>
      </w:r>
      <w:r w:rsidR="002640B4" w:rsidRPr="001F7ABE">
        <w:rPr>
          <w:rFonts w:eastAsia="Optima" w:cs="Optima"/>
          <w:color w:val="auto"/>
          <w:szCs w:val="22"/>
          <w:lang w:val="en-GB" w:eastAsia="nl-NL"/>
        </w:rPr>
        <w:t>is</w:t>
      </w:r>
      <w:r w:rsidR="00BD7629" w:rsidRPr="001F7ABE">
        <w:rPr>
          <w:rFonts w:eastAsia="Optima" w:cs="Optima"/>
          <w:color w:val="auto"/>
          <w:szCs w:val="22"/>
          <w:lang w:val="en-GB" w:eastAsia="nl-NL"/>
        </w:rPr>
        <w:t xml:space="preserve"> a great deal of press interest in </w:t>
      </w:r>
      <w:r w:rsidR="00471019" w:rsidRPr="001F7ABE">
        <w:rPr>
          <w:rFonts w:eastAsia="Optima" w:cs="Optima"/>
          <w:color w:val="auto"/>
          <w:szCs w:val="22"/>
          <w:lang w:val="en-GB" w:eastAsia="nl-NL"/>
        </w:rPr>
        <w:t>wearable virtual reality (Google Cardboard, Oculus Rift)</w:t>
      </w:r>
      <w:r w:rsidR="00FF79BC">
        <w:rPr>
          <w:rFonts w:eastAsia="Optima" w:cs="Optima"/>
          <w:color w:val="auto"/>
          <w:szCs w:val="22"/>
          <w:lang w:val="en-GB" w:eastAsia="nl-NL"/>
        </w:rPr>
        <w:t>.</w:t>
      </w:r>
      <w:r w:rsidR="00BD7629" w:rsidRPr="001F7ABE">
        <w:rPr>
          <w:rFonts w:eastAsia="Optima" w:cs="Optima"/>
          <w:color w:val="auto"/>
          <w:szCs w:val="22"/>
          <w:lang w:val="en-GB" w:eastAsia="nl-NL"/>
        </w:rPr>
        <w:t xml:space="preserve"> </w:t>
      </w:r>
      <w:r w:rsidR="0047014D">
        <w:rPr>
          <w:rFonts w:eastAsia="Optima" w:cs="Optima"/>
          <w:color w:val="auto"/>
          <w:szCs w:val="22"/>
          <w:lang w:val="en-GB" w:eastAsia="nl-NL"/>
        </w:rPr>
        <w:t>An</w:t>
      </w:r>
      <w:r w:rsidR="00BD7629" w:rsidRPr="001F7ABE">
        <w:rPr>
          <w:rFonts w:eastAsia="Optima" w:cs="Optima"/>
          <w:color w:val="auto"/>
          <w:szCs w:val="22"/>
          <w:lang w:val="en-GB" w:eastAsia="nl-NL"/>
        </w:rPr>
        <w:t xml:space="preserve"> increasing number of major names such as Samsung and Apple a</w:t>
      </w:r>
      <w:r w:rsidR="006111D7" w:rsidRPr="001F7ABE">
        <w:rPr>
          <w:rFonts w:eastAsia="Optima" w:cs="Optima"/>
          <w:color w:val="auto"/>
          <w:szCs w:val="22"/>
          <w:lang w:val="en-GB" w:eastAsia="nl-NL"/>
        </w:rPr>
        <w:t xml:space="preserve">re, for </w:t>
      </w:r>
      <w:r w:rsidR="00FF79BC">
        <w:rPr>
          <w:rFonts w:eastAsia="Optima" w:cs="Optima"/>
          <w:color w:val="auto"/>
          <w:szCs w:val="22"/>
          <w:lang w:val="en-GB" w:eastAsia="nl-NL"/>
        </w:rPr>
        <w:t>instance</w:t>
      </w:r>
      <w:r w:rsidR="006111D7" w:rsidRPr="001F7ABE">
        <w:rPr>
          <w:rFonts w:eastAsia="Optima" w:cs="Optima"/>
          <w:color w:val="auto"/>
          <w:szCs w:val="22"/>
          <w:lang w:val="en-GB" w:eastAsia="nl-NL"/>
        </w:rPr>
        <w:t>, focusing on smart w</w:t>
      </w:r>
      <w:r w:rsidR="00BD7629" w:rsidRPr="001F7ABE">
        <w:rPr>
          <w:rFonts w:eastAsia="Optima" w:cs="Optima"/>
          <w:color w:val="auto"/>
          <w:szCs w:val="22"/>
          <w:lang w:val="en-GB" w:eastAsia="nl-NL"/>
        </w:rPr>
        <w:t xml:space="preserve">atches. Although these </w:t>
      </w:r>
      <w:r w:rsidRPr="001F7ABE">
        <w:rPr>
          <w:rFonts w:eastAsia="Optima" w:cs="Optima"/>
          <w:color w:val="auto"/>
          <w:szCs w:val="22"/>
          <w:lang w:val="en-GB" w:eastAsia="nl-NL"/>
        </w:rPr>
        <w:t xml:space="preserve">examples </w:t>
      </w:r>
      <w:r w:rsidR="00BD7629" w:rsidRPr="001F7ABE">
        <w:rPr>
          <w:rFonts w:eastAsia="Optima" w:cs="Optima"/>
          <w:color w:val="auto"/>
          <w:szCs w:val="22"/>
          <w:lang w:val="en-GB" w:eastAsia="nl-NL"/>
        </w:rPr>
        <w:t>are the most high profile, wearables also include sensors in shoes and clothing. Th</w:t>
      </w:r>
      <w:r w:rsidR="00FF79BC">
        <w:rPr>
          <w:rFonts w:eastAsia="Optima" w:cs="Optima"/>
          <w:color w:val="auto"/>
          <w:szCs w:val="22"/>
          <w:lang w:val="en-GB" w:eastAsia="nl-NL"/>
        </w:rPr>
        <w:t>e</w:t>
      </w:r>
      <w:r w:rsidR="00BD7629" w:rsidRPr="001F7ABE">
        <w:rPr>
          <w:rFonts w:eastAsia="Optima" w:cs="Optima"/>
          <w:color w:val="auto"/>
          <w:szCs w:val="22"/>
          <w:lang w:val="en-GB" w:eastAsia="nl-NL"/>
        </w:rPr>
        <w:t>se sensors can be used to provide more information about an article of clothing when held up in front of an interactive mirror in the store or they can be given a health</w:t>
      </w:r>
      <w:r w:rsidR="004632BA">
        <w:rPr>
          <w:rFonts w:eastAsia="Optima" w:cs="Optima"/>
          <w:color w:val="auto"/>
          <w:szCs w:val="22"/>
          <w:lang w:val="en-GB" w:eastAsia="nl-NL"/>
        </w:rPr>
        <w:t xml:space="preserve"> </w:t>
      </w:r>
      <w:r w:rsidR="00BD7629" w:rsidRPr="001F7ABE">
        <w:rPr>
          <w:rFonts w:eastAsia="Optima" w:cs="Optima"/>
          <w:color w:val="auto"/>
          <w:szCs w:val="22"/>
          <w:lang w:val="en-GB" w:eastAsia="nl-NL"/>
        </w:rPr>
        <w:t>monitoring function – from step counters in train</w:t>
      </w:r>
      <w:r w:rsidR="00FF79BC">
        <w:rPr>
          <w:rFonts w:eastAsia="Optima" w:cs="Optima"/>
          <w:color w:val="auto"/>
          <w:szCs w:val="22"/>
          <w:lang w:val="en-GB" w:eastAsia="nl-NL"/>
        </w:rPr>
        <w:t>ing shoes</w:t>
      </w:r>
      <w:r w:rsidR="00BD7629" w:rsidRPr="001F7ABE">
        <w:rPr>
          <w:rFonts w:eastAsia="Optima" w:cs="Optima"/>
          <w:color w:val="auto"/>
          <w:szCs w:val="22"/>
          <w:lang w:val="en-GB" w:eastAsia="nl-NL"/>
        </w:rPr>
        <w:t xml:space="preserve"> to sensors in clothing that measure heart rate, blood sugar and emotions. It remains to be seen which of these will be truly useful, for example the vibrating 'HAPIfork' that uses Bluetooth to monitor whether you are eating healthily by recording how quickly you eat (see http://www.hapi.com/products-hapifork.asp)</w:t>
      </w:r>
      <w:r w:rsidR="004B3AAA" w:rsidRPr="001F7ABE">
        <w:rPr>
          <w:rFonts w:eastAsia="Optima" w:cs="Optima"/>
          <w:color w:val="auto"/>
          <w:szCs w:val="22"/>
          <w:lang w:val="en-GB" w:eastAsia="nl-NL"/>
        </w:rPr>
        <w:t>. And all that for just 100 d</w:t>
      </w:r>
      <w:r w:rsidR="00BD7629" w:rsidRPr="001F7ABE">
        <w:rPr>
          <w:rFonts w:eastAsia="Optima" w:cs="Optima"/>
          <w:color w:val="auto"/>
          <w:szCs w:val="22"/>
          <w:lang w:val="en-GB" w:eastAsia="nl-NL"/>
        </w:rPr>
        <w:t>ollars.</w:t>
      </w:r>
    </w:p>
    <w:p w:rsidR="00826382" w:rsidRDefault="00826382" w:rsidP="00CC5CF5">
      <w:pPr>
        <w:rPr>
          <w:rFonts w:eastAsia="Optima" w:cs="Optima"/>
          <w:color w:val="auto"/>
          <w:szCs w:val="22"/>
          <w:lang w:val="en-GB" w:eastAsia="nl-NL"/>
        </w:rPr>
      </w:pPr>
    </w:p>
    <w:p w:rsidR="008D29F9" w:rsidRPr="00826382" w:rsidRDefault="008D29F9" w:rsidP="004D58D6">
      <w:pPr>
        <w:pStyle w:val="Textbox"/>
      </w:pPr>
      <w:r w:rsidRPr="00826382">
        <w:t>STEALTH UNPOCKET</w:t>
      </w:r>
    </w:p>
    <w:p w:rsidR="008D29F9" w:rsidRDefault="008D29F9" w:rsidP="004D58D6">
      <w:pPr>
        <w:pStyle w:val="Textbox"/>
      </w:pPr>
      <w:r w:rsidRPr="00826382">
        <w:t>The Affair, funded by Kickstarter, introduce with their new collection ’1984</w:t>
      </w:r>
      <w:r w:rsidRPr="00826382">
        <w:rPr>
          <w:rFonts w:ascii="Times New Roman" w:hAnsi="Times New Roman"/>
        </w:rPr>
        <w:t>′</w:t>
      </w:r>
      <w:r w:rsidRPr="00826382">
        <w:t xml:space="preserve"> the UnPocket™ stealth technology that secures your phone, passport and bankcards with police-grade high performance shielding to ~100 dB. In other words: you become untrackable and unhackable. UnPocket is a stealth pocket that securely blocks all Cellular, WiFi, GPS and RFID signals. A whole collection of clothes is buil</w:t>
      </w:r>
      <w:r w:rsidR="00FF79BC">
        <w:t>t</w:t>
      </w:r>
      <w:r w:rsidRPr="00826382">
        <w:t xml:space="preserve"> around these removable and water resist</w:t>
      </w:r>
      <w:r w:rsidR="00FF79BC">
        <w:t>ant</w:t>
      </w:r>
      <w:r w:rsidRPr="00826382">
        <w:t xml:space="preserve"> pockets, so you can carry </w:t>
      </w:r>
      <w:r w:rsidR="00FF79BC">
        <w:t>devices</w:t>
      </w:r>
      <w:r w:rsidRPr="00826382">
        <w:t xml:space="preserve"> with you in style. People can be tracked</w:t>
      </w:r>
      <w:r w:rsidR="00FF79BC">
        <w:t xml:space="preserve"> easily</w:t>
      </w:r>
      <w:r w:rsidRPr="00826382">
        <w:t xml:space="preserve"> because of the GPS or WiFi on the</w:t>
      </w:r>
      <w:r w:rsidR="00FF79BC">
        <w:t>i</w:t>
      </w:r>
      <w:r w:rsidRPr="00826382">
        <w:t xml:space="preserve">r phone. Personal data on your contactless bank card or e-passport can be stolen or skimmed. This can be prevented, according to The Affair, by using UnPocket. Just pop your phone, passport and bank cards in the pocket and you become invisible </w:t>
      </w:r>
      <w:r w:rsidR="00FF79BC">
        <w:t>to</w:t>
      </w:r>
      <w:r w:rsidRPr="00826382">
        <w:t xml:space="preserve"> Big Brother. The Affair-1984 state on their website that their goal is to create: “Fashion for an under-surveillance society. Because let’s face it, Big Brother knows way too much already…”</w:t>
      </w:r>
    </w:p>
    <w:p w:rsidR="008D29F9" w:rsidRDefault="008D29F9" w:rsidP="00CC5CF5">
      <w:pPr>
        <w:rPr>
          <w:rFonts w:eastAsia="Optima" w:cs="Optima"/>
          <w:color w:val="auto"/>
          <w:szCs w:val="22"/>
          <w:lang w:val="en-GB" w:eastAsia="nl-NL"/>
        </w:rPr>
      </w:pPr>
    </w:p>
    <w:p w:rsidR="00BD7629"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All three developments are already underway, </w:t>
      </w:r>
      <w:r w:rsidR="00FF79BC">
        <w:rPr>
          <w:rFonts w:eastAsia="Optima" w:cs="Optima"/>
          <w:color w:val="auto"/>
          <w:szCs w:val="22"/>
          <w:lang w:val="en-GB" w:eastAsia="nl-NL"/>
        </w:rPr>
        <w:t>which</w:t>
      </w:r>
      <w:r w:rsidRPr="001F7ABE">
        <w:rPr>
          <w:rFonts w:eastAsia="Optima" w:cs="Optima"/>
          <w:color w:val="auto"/>
          <w:szCs w:val="22"/>
          <w:lang w:val="en-GB" w:eastAsia="nl-NL"/>
        </w:rPr>
        <w:t xml:space="preserve"> means</w:t>
      </w:r>
      <w:r w:rsidR="00FF79BC">
        <w:rPr>
          <w:rFonts w:eastAsia="Optima" w:cs="Optima"/>
          <w:color w:val="auto"/>
          <w:szCs w:val="22"/>
          <w:lang w:val="en-GB" w:eastAsia="nl-NL"/>
        </w:rPr>
        <w:t xml:space="preserve"> that</w:t>
      </w:r>
      <w:r w:rsidRPr="001F7ABE">
        <w:rPr>
          <w:rFonts w:eastAsia="Optima" w:cs="Optima"/>
          <w:color w:val="auto"/>
          <w:szCs w:val="22"/>
          <w:lang w:val="en-GB" w:eastAsia="nl-NL"/>
        </w:rPr>
        <w:t xml:space="preserve"> this future is already here, however hesitantly that may be in some cases. </w:t>
      </w:r>
      <w:r w:rsidRPr="001F7ABE">
        <w:rPr>
          <w:rFonts w:eastAsia="Optima" w:cs="Optima"/>
          <w:color w:val="FF0000"/>
          <w:szCs w:val="22"/>
          <w:lang w:val="en-GB" w:eastAsia="nl-NL"/>
        </w:rPr>
        <w:t>The real question is whether they will survive the hype cycle</w:t>
      </w:r>
      <w:r w:rsidRPr="001F7ABE">
        <w:rPr>
          <w:rFonts w:eastAsia="Optima" w:cs="Optima"/>
          <w:color w:val="auto"/>
          <w:szCs w:val="22"/>
          <w:lang w:val="en-GB" w:eastAsia="nl-NL"/>
        </w:rPr>
        <w:t xml:space="preserve"> and, subsequently, how and when they manage to acquire a </w:t>
      </w:r>
      <w:r w:rsidR="00D52393" w:rsidRPr="001F7ABE">
        <w:rPr>
          <w:rFonts w:eastAsia="Optima" w:cs="Optima"/>
          <w:color w:val="auto"/>
          <w:szCs w:val="22"/>
          <w:lang w:val="en-GB" w:eastAsia="nl-NL"/>
        </w:rPr>
        <w:t>permanent presence</w:t>
      </w:r>
      <w:r w:rsidRPr="001F7ABE">
        <w:rPr>
          <w:rFonts w:eastAsia="Optima" w:cs="Optima"/>
          <w:color w:val="auto"/>
          <w:szCs w:val="22"/>
          <w:lang w:val="en-GB" w:eastAsia="nl-NL"/>
        </w:rPr>
        <w:t xml:space="preserve"> in the behaviour of organisations and consumers. </w:t>
      </w:r>
    </w:p>
    <w:p w:rsidR="004D58D6" w:rsidRPr="001F7ABE" w:rsidRDefault="004D58D6" w:rsidP="00CC5CF5">
      <w:pPr>
        <w:rPr>
          <w:rFonts w:eastAsia="Optima" w:cs="Optima"/>
          <w:color w:val="auto"/>
          <w:szCs w:val="22"/>
          <w:lang w:val="en-GB" w:eastAsia="nl-NL"/>
        </w:rPr>
      </w:pP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In addition to these three current developments, we also encounter a number of familiar faces in the predictions about important technological developments. One example is 'The </w:t>
      </w:r>
      <w:r w:rsidR="002E35EC" w:rsidRPr="001F7ABE">
        <w:rPr>
          <w:rFonts w:eastAsia="Optima" w:cs="Optima"/>
          <w:color w:val="auto"/>
          <w:szCs w:val="22"/>
          <w:lang w:val="en-GB" w:eastAsia="nl-NL"/>
        </w:rPr>
        <w:t>Internet</w:t>
      </w:r>
      <w:r w:rsidRPr="001F7ABE">
        <w:rPr>
          <w:rFonts w:eastAsia="Optima" w:cs="Optima"/>
          <w:color w:val="auto"/>
          <w:szCs w:val="22"/>
          <w:lang w:val="en-GB" w:eastAsia="nl-NL"/>
        </w:rPr>
        <w:t xml:space="preserve"> of Things', the increasing interfacing of objects with the </w:t>
      </w:r>
      <w:r w:rsidR="002E35EC" w:rsidRPr="001F7ABE">
        <w:rPr>
          <w:rFonts w:eastAsia="Optima" w:cs="Optima"/>
          <w:color w:val="auto"/>
          <w:szCs w:val="22"/>
          <w:lang w:val="en-GB" w:eastAsia="nl-NL"/>
        </w:rPr>
        <w:t>Internet</w:t>
      </w:r>
      <w:r w:rsidRPr="001F7ABE">
        <w:rPr>
          <w:rFonts w:eastAsia="Optima" w:cs="Optima"/>
          <w:color w:val="auto"/>
          <w:szCs w:val="22"/>
          <w:lang w:val="en-GB" w:eastAsia="nl-NL"/>
        </w:rPr>
        <w:t xml:space="preserve"> as a result of which 'everything talks with each other' (and which also makes everything hackable</w:t>
      </w:r>
      <w:r w:rsidR="00FF79BC">
        <w:rPr>
          <w:rFonts w:eastAsia="Optima" w:cs="Optima"/>
          <w:color w:val="auto"/>
          <w:szCs w:val="22"/>
          <w:lang w:val="en-GB" w:eastAsia="nl-NL"/>
        </w:rPr>
        <w:t>,</w:t>
      </w:r>
      <w:r w:rsidRPr="001F7ABE">
        <w:rPr>
          <w:rFonts w:eastAsia="Optima" w:cs="Optima"/>
          <w:color w:val="auto"/>
          <w:szCs w:val="22"/>
          <w:lang w:val="en-GB" w:eastAsia="nl-NL"/>
        </w:rPr>
        <w:t xml:space="preserve"> like in the </w:t>
      </w:r>
      <w:r w:rsidR="00FF79BC">
        <w:rPr>
          <w:rFonts w:eastAsia="Optima" w:cs="Optima"/>
          <w:color w:val="auto"/>
          <w:szCs w:val="22"/>
          <w:lang w:val="en-GB" w:eastAsia="nl-NL"/>
        </w:rPr>
        <w:t xml:space="preserve">Ubisoft </w:t>
      </w:r>
      <w:r w:rsidRPr="001F7ABE">
        <w:rPr>
          <w:rFonts w:eastAsia="Optima" w:cs="Optima"/>
          <w:color w:val="auto"/>
          <w:szCs w:val="22"/>
          <w:lang w:val="en-GB" w:eastAsia="nl-NL"/>
        </w:rPr>
        <w:t xml:space="preserve">game </w:t>
      </w:r>
      <w:r w:rsidRPr="001F7ABE">
        <w:rPr>
          <w:rFonts w:eastAsia="Optima" w:cs="Optima"/>
          <w:i/>
          <w:iCs/>
          <w:color w:val="auto"/>
          <w:szCs w:val="22"/>
          <w:lang w:val="en-GB" w:eastAsia="nl-NL"/>
        </w:rPr>
        <w:t>Watchdogs</w:t>
      </w:r>
      <w:r w:rsidRPr="001F7ABE">
        <w:rPr>
          <w:rFonts w:eastAsia="Optima" w:cs="Optima"/>
          <w:color w:val="auto"/>
          <w:szCs w:val="22"/>
          <w:lang w:val="en-GB" w:eastAsia="nl-NL"/>
        </w:rPr>
        <w:t>). An iconic example of that general connectivity is the refrigerator that places orders when, for example, you are about to run out of milk. The initial performance of these types of commercial products dates back to 1998 by the Japanese firm V-Sync (with a Pentium II processor!). In this case it seem</w:t>
      </w:r>
      <w:r w:rsidR="00FB4369">
        <w:rPr>
          <w:rFonts w:eastAsia="Optima" w:cs="Optima"/>
          <w:color w:val="auto"/>
          <w:szCs w:val="22"/>
          <w:lang w:val="en-GB" w:eastAsia="nl-NL"/>
        </w:rPr>
        <w:t>ed</w:t>
      </w:r>
      <w:r w:rsidRPr="001F7ABE">
        <w:rPr>
          <w:rFonts w:eastAsia="Optima" w:cs="Optima"/>
          <w:color w:val="auto"/>
          <w:szCs w:val="22"/>
          <w:lang w:val="en-GB" w:eastAsia="nl-NL"/>
        </w:rPr>
        <w:t xml:space="preserve"> that science fiction follow</w:t>
      </w:r>
      <w:r w:rsidR="00FB4369">
        <w:rPr>
          <w:rFonts w:eastAsia="Optima" w:cs="Optima"/>
          <w:color w:val="auto"/>
          <w:szCs w:val="22"/>
          <w:lang w:val="en-GB" w:eastAsia="nl-NL"/>
        </w:rPr>
        <w:t>ed</w:t>
      </w:r>
      <w:r w:rsidRPr="001F7ABE">
        <w:rPr>
          <w:rFonts w:eastAsia="Optima" w:cs="Optima"/>
          <w:color w:val="auto"/>
          <w:szCs w:val="22"/>
          <w:lang w:val="en-GB" w:eastAsia="nl-NL"/>
        </w:rPr>
        <w:t xml:space="preserve"> the current events with an appearance by a ‘smart’ refrigerator in the film 'The 6th day'</w:t>
      </w:r>
      <w:r w:rsidR="00FB4369">
        <w:rPr>
          <w:rFonts w:eastAsia="Optima" w:cs="Optima"/>
          <w:color w:val="auto"/>
          <w:szCs w:val="22"/>
          <w:lang w:val="en-GB" w:eastAsia="nl-NL"/>
        </w:rPr>
        <w:t>,</w:t>
      </w:r>
      <w:r w:rsidRPr="001F7ABE">
        <w:rPr>
          <w:rFonts w:eastAsia="Optima" w:cs="Optima"/>
          <w:color w:val="auto"/>
          <w:szCs w:val="22"/>
          <w:lang w:val="en-GB" w:eastAsia="nl-NL"/>
        </w:rPr>
        <w:t xml:space="preserve"> </w:t>
      </w:r>
      <w:r w:rsidR="00FB4369">
        <w:rPr>
          <w:rFonts w:eastAsia="Optima" w:cs="Optima"/>
          <w:color w:val="auto"/>
          <w:szCs w:val="22"/>
          <w:lang w:val="en-GB" w:eastAsia="nl-NL"/>
        </w:rPr>
        <w:t>released in</w:t>
      </w:r>
      <w:r w:rsidRPr="001F7ABE">
        <w:rPr>
          <w:rFonts w:eastAsia="Optima" w:cs="Optima"/>
          <w:color w:val="auto"/>
          <w:szCs w:val="22"/>
          <w:lang w:val="en-GB" w:eastAsia="nl-NL"/>
        </w:rPr>
        <w:t xml:space="preserve"> 2000. These days, the smart refrigerator is the example that is cited when underlining the fact that technology can be way off target: "Truth is, no one wants to communicate with their fridge. No one wants the obligation of keeping their fridge informed unless they're seriously short on inter-personal relationships." (http://www.theguardian.com/lifeandstyle/2012/jan/11/homes-fooddrinks). Perhaps it is indeed not necessary at all that every object has to be connected directly to </w:t>
      </w:r>
      <w:r w:rsidRPr="001F7ABE">
        <w:rPr>
          <w:rFonts w:eastAsia="Optima" w:cs="Optima"/>
          <w:color w:val="auto"/>
          <w:szCs w:val="22"/>
          <w:lang w:val="en-GB" w:eastAsia="nl-NL"/>
        </w:rPr>
        <w:lastRenderedPageBreak/>
        <w:t xml:space="preserve">the </w:t>
      </w:r>
      <w:r w:rsidR="002E35EC" w:rsidRPr="001F7ABE">
        <w:rPr>
          <w:rFonts w:eastAsia="Optima" w:cs="Optima"/>
          <w:color w:val="auto"/>
          <w:szCs w:val="22"/>
          <w:lang w:val="en-GB" w:eastAsia="nl-NL"/>
        </w:rPr>
        <w:t>Internet</w:t>
      </w:r>
      <w:r w:rsidRPr="001F7ABE">
        <w:rPr>
          <w:rFonts w:eastAsia="Optima" w:cs="Optima"/>
          <w:color w:val="auto"/>
          <w:szCs w:val="22"/>
          <w:lang w:val="en-GB" w:eastAsia="nl-NL"/>
        </w:rPr>
        <w:t xml:space="preserve"> since the possibility of uniquely identifying an object via a barcode, QR code or </w:t>
      </w:r>
      <w:r w:rsidR="00272C1C" w:rsidRPr="001F7ABE">
        <w:rPr>
          <w:rFonts w:eastAsia="Optima" w:cs="Optima"/>
          <w:color w:val="auto"/>
          <w:szCs w:val="22"/>
          <w:lang w:val="en-GB" w:eastAsia="nl-NL"/>
        </w:rPr>
        <w:t xml:space="preserve">through </w:t>
      </w:r>
      <w:r w:rsidRPr="001F7ABE">
        <w:rPr>
          <w:rFonts w:eastAsia="Optima" w:cs="Optima"/>
          <w:color w:val="auto"/>
          <w:szCs w:val="22"/>
          <w:lang w:val="en-GB" w:eastAsia="nl-NL"/>
        </w:rPr>
        <w:t xml:space="preserve">augmented reality and thus be able to retrieve additional information via the </w:t>
      </w:r>
      <w:r w:rsidR="002E35EC" w:rsidRPr="001F7ABE">
        <w:rPr>
          <w:rFonts w:eastAsia="Optima" w:cs="Optima"/>
          <w:color w:val="auto"/>
          <w:szCs w:val="22"/>
          <w:lang w:val="en-GB" w:eastAsia="nl-NL"/>
        </w:rPr>
        <w:t>Internet</w:t>
      </w:r>
      <w:r w:rsidR="00272C1C" w:rsidRPr="001F7ABE">
        <w:rPr>
          <w:rFonts w:eastAsia="Optima" w:cs="Optima"/>
          <w:color w:val="auto"/>
          <w:szCs w:val="22"/>
          <w:lang w:val="en-GB" w:eastAsia="nl-NL"/>
        </w:rPr>
        <w:t>,</w:t>
      </w:r>
      <w:r w:rsidRPr="001F7ABE">
        <w:rPr>
          <w:rFonts w:eastAsia="Optima" w:cs="Optima"/>
          <w:color w:val="auto"/>
          <w:szCs w:val="22"/>
          <w:lang w:val="en-GB" w:eastAsia="nl-NL"/>
        </w:rPr>
        <w:t xml:space="preserve"> is probably sufficient for discovering whether we are buying a piece of healthy meat, whether the item of clothing is cheaper elsewhere </w:t>
      </w:r>
      <w:r w:rsidR="00012D5B" w:rsidRPr="001F7ABE">
        <w:rPr>
          <w:rFonts w:eastAsia="Optima" w:cs="Optima"/>
          <w:color w:val="auto"/>
          <w:szCs w:val="22"/>
          <w:lang w:val="en-GB" w:eastAsia="nl-NL"/>
        </w:rPr>
        <w:t>or</w:t>
      </w:r>
      <w:r w:rsidRPr="001F7ABE">
        <w:rPr>
          <w:rFonts w:eastAsia="Optima" w:cs="Optima"/>
          <w:color w:val="auto"/>
          <w:szCs w:val="22"/>
          <w:lang w:val="en-GB" w:eastAsia="nl-NL"/>
        </w:rPr>
        <w:t xml:space="preserve"> whether your friends enjoyed reading a certain book. </w:t>
      </w:r>
    </w:p>
    <w:p w:rsidR="00205455" w:rsidRDefault="00205455" w:rsidP="00CC5CF5">
      <w:pPr>
        <w:rPr>
          <w:rFonts w:eastAsia="Optima" w:cs="Optima"/>
          <w:color w:val="auto"/>
          <w:szCs w:val="22"/>
          <w:lang w:val="en-GB" w:eastAsia="nl-NL"/>
        </w:rPr>
      </w:pPr>
    </w:p>
    <w:p w:rsidR="009B12DC"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Another long-term technological development or discussion is the one concerning Trusted Identity - the ability to establish the identity of a person in a safe and reliable manner both online and offline. This development is, of course, very important for payments and the new payment methods that are being created such as via Near Field Communication (NFC). However, it also plays a role within the framework of, amongst other things, personalisation and loyalty programmes. </w:t>
      </w:r>
      <w:r w:rsidRPr="001F7ABE">
        <w:rPr>
          <w:rFonts w:eastAsia="Optima" w:cs="Optima"/>
          <w:color w:val="FF0000"/>
          <w:szCs w:val="22"/>
          <w:lang w:val="en-GB" w:eastAsia="nl-NL"/>
        </w:rPr>
        <w:t>Knowing what one and the</w:t>
      </w:r>
      <w:r w:rsidR="001D42D0" w:rsidRPr="001F7ABE">
        <w:rPr>
          <w:rFonts w:eastAsia="Optima" w:cs="Optima"/>
          <w:color w:val="FF0000"/>
          <w:szCs w:val="22"/>
          <w:lang w:val="en-GB" w:eastAsia="nl-NL"/>
        </w:rPr>
        <w:t xml:space="preserve"> same person does online and in</w:t>
      </w:r>
      <w:r w:rsidR="00971213">
        <w:rPr>
          <w:rFonts w:eastAsia="Optima" w:cs="Optima"/>
          <w:color w:val="FF0000"/>
          <w:szCs w:val="22"/>
          <w:lang w:val="en-GB" w:eastAsia="nl-NL"/>
        </w:rPr>
        <w:t>-</w:t>
      </w:r>
      <w:r w:rsidRPr="001F7ABE">
        <w:rPr>
          <w:rFonts w:eastAsia="Optima" w:cs="Optima"/>
          <w:color w:val="FF0000"/>
          <w:szCs w:val="22"/>
          <w:lang w:val="en-GB" w:eastAsia="nl-NL"/>
        </w:rPr>
        <w:t>store can result in a much better personalised offering</w:t>
      </w:r>
      <w:r w:rsidRPr="001F7ABE">
        <w:rPr>
          <w:rFonts w:eastAsia="Optima" w:cs="Optima"/>
          <w:color w:val="auto"/>
          <w:szCs w:val="22"/>
          <w:lang w:val="en-GB" w:eastAsia="nl-NL"/>
        </w:rPr>
        <w:t xml:space="preserve">. </w:t>
      </w:r>
      <w:r w:rsidR="009B12DC" w:rsidRPr="001F7ABE">
        <w:rPr>
          <w:rFonts w:eastAsia="Optima" w:cs="Optima"/>
          <w:color w:val="auto"/>
          <w:szCs w:val="22"/>
          <w:lang w:val="en-GB" w:eastAsia="nl-NL"/>
        </w:rPr>
        <w:t xml:space="preserve">Convenience is the name of the game because, for example, standard information does not need to be entered for every webshop or because multiple devices are required for payments (cash, cash/chip card, switch card, credit card, mobile, Bitcoin, etcetera). Behind Trusted Identity there are major discussions taking place about technological infrastructure, security, fraud and privacy, which also affect </w:t>
      </w:r>
      <w:r w:rsidR="00272C1C" w:rsidRPr="001F7ABE">
        <w:rPr>
          <w:rFonts w:eastAsia="Optima" w:cs="Optima"/>
          <w:color w:val="auto"/>
          <w:szCs w:val="22"/>
          <w:lang w:val="en-GB" w:eastAsia="nl-NL"/>
        </w:rPr>
        <w:t>more legal</w:t>
      </w:r>
      <w:r w:rsidR="009B12DC" w:rsidRPr="001F7ABE">
        <w:rPr>
          <w:rFonts w:eastAsia="Optima" w:cs="Optima"/>
          <w:color w:val="auto"/>
          <w:szCs w:val="22"/>
          <w:lang w:val="en-GB" w:eastAsia="nl-NL"/>
        </w:rPr>
        <w:t xml:space="preserve"> principles such information </w:t>
      </w:r>
      <w:r w:rsidR="00971213">
        <w:rPr>
          <w:rFonts w:eastAsia="Optima" w:cs="Optima"/>
          <w:color w:val="auto"/>
          <w:szCs w:val="22"/>
          <w:lang w:val="en-GB" w:eastAsia="nl-NL"/>
        </w:rPr>
        <w:t>ownership</w:t>
      </w:r>
      <w:r w:rsidR="00272C1C" w:rsidRPr="001F7ABE">
        <w:rPr>
          <w:rFonts w:eastAsia="Optima" w:cs="Optima"/>
          <w:color w:val="auto"/>
          <w:szCs w:val="22"/>
          <w:lang w:val="en-GB" w:eastAsia="nl-NL"/>
        </w:rPr>
        <w:t xml:space="preserve"> or more moral principles</w:t>
      </w:r>
      <w:r w:rsidR="00971213">
        <w:rPr>
          <w:rFonts w:eastAsia="Optima" w:cs="Optima"/>
          <w:color w:val="auto"/>
          <w:szCs w:val="22"/>
          <w:lang w:val="en-GB" w:eastAsia="nl-NL"/>
        </w:rPr>
        <w:t>, such as</w:t>
      </w:r>
      <w:r w:rsidR="00272C1C" w:rsidRPr="001F7ABE">
        <w:rPr>
          <w:rFonts w:eastAsia="Optima" w:cs="Optima"/>
          <w:color w:val="auto"/>
          <w:szCs w:val="22"/>
          <w:lang w:val="en-GB" w:eastAsia="nl-NL"/>
        </w:rPr>
        <w:t xml:space="preserve"> who ‘owns’ your DNA</w:t>
      </w:r>
      <w:r w:rsidR="00971213">
        <w:rPr>
          <w:rFonts w:eastAsia="Optima" w:cs="Optima"/>
          <w:color w:val="auto"/>
          <w:szCs w:val="22"/>
          <w:lang w:val="en-GB" w:eastAsia="nl-NL"/>
        </w:rPr>
        <w:t xml:space="preserve"> </w:t>
      </w:r>
      <w:r w:rsidR="00272C1C" w:rsidRPr="001F7ABE">
        <w:rPr>
          <w:rFonts w:eastAsia="Optima" w:cs="Optima"/>
          <w:color w:val="auto"/>
          <w:szCs w:val="22"/>
          <w:lang w:val="en-GB" w:eastAsia="nl-NL"/>
        </w:rPr>
        <w:t>profile</w:t>
      </w:r>
      <w:r w:rsidR="009B12DC" w:rsidRPr="001F7ABE">
        <w:rPr>
          <w:rFonts w:eastAsia="Optima" w:cs="Optima"/>
          <w:color w:val="auto"/>
          <w:szCs w:val="22"/>
          <w:lang w:val="en-GB" w:eastAsia="nl-NL"/>
        </w:rPr>
        <w:t>.</w:t>
      </w:r>
    </w:p>
    <w:p w:rsidR="00205455" w:rsidRDefault="00205455" w:rsidP="00CC5CF5">
      <w:pPr>
        <w:rPr>
          <w:rFonts w:eastAsia="Optima" w:cs="Optima"/>
          <w:color w:val="auto"/>
          <w:szCs w:val="22"/>
          <w:lang w:val="en-GB" w:eastAsia="nl-NL"/>
        </w:rPr>
      </w:pPr>
    </w:p>
    <w:p w:rsidR="00205455" w:rsidRDefault="00971213" w:rsidP="00CC5CF5">
      <w:pPr>
        <w:rPr>
          <w:rFonts w:eastAsia="Optima" w:cs="Optima"/>
          <w:color w:val="auto"/>
          <w:szCs w:val="22"/>
          <w:lang w:val="en-GB" w:eastAsia="nl-NL"/>
        </w:rPr>
      </w:pPr>
      <w:r>
        <w:rPr>
          <w:rFonts w:eastAsia="Optima" w:cs="Optima"/>
          <w:color w:val="auto"/>
          <w:szCs w:val="22"/>
          <w:lang w:val="en-GB" w:eastAsia="nl-NL"/>
        </w:rPr>
        <w:t>For example, t</w:t>
      </w:r>
      <w:r w:rsidR="00890D5A" w:rsidRPr="001F7ABE">
        <w:rPr>
          <w:rFonts w:eastAsia="Optima" w:cs="Optima"/>
          <w:color w:val="auto"/>
          <w:szCs w:val="22"/>
          <w:lang w:val="en-GB" w:eastAsia="nl-NL"/>
        </w:rPr>
        <w:t>he Dutch d</w:t>
      </w:r>
      <w:r w:rsidR="001A3F49" w:rsidRPr="001F7ABE">
        <w:rPr>
          <w:rFonts w:eastAsia="Optima" w:cs="Optima"/>
          <w:color w:val="auto"/>
          <w:szCs w:val="22"/>
          <w:lang w:val="en-GB" w:eastAsia="nl-NL"/>
        </w:rPr>
        <w:t>epartment store the Bijenkorf in Rotterdam</w:t>
      </w:r>
      <w:r w:rsidR="00773785" w:rsidRPr="001F7ABE">
        <w:rPr>
          <w:rFonts w:eastAsia="Optima" w:cs="Optima"/>
          <w:color w:val="auto"/>
          <w:szCs w:val="22"/>
          <w:lang w:val="en-GB" w:eastAsia="nl-NL"/>
        </w:rPr>
        <w:t xml:space="preserve"> has implemented </w:t>
      </w:r>
      <w:r w:rsidR="001A3F49" w:rsidRPr="001F7ABE">
        <w:rPr>
          <w:rFonts w:eastAsia="Optima" w:cs="Optima"/>
          <w:color w:val="auto"/>
          <w:szCs w:val="22"/>
          <w:lang w:val="en-GB" w:eastAsia="nl-NL"/>
        </w:rPr>
        <w:t xml:space="preserve">iBeacons. These </w:t>
      </w:r>
      <w:r w:rsidR="00890D5A" w:rsidRPr="001F7ABE">
        <w:rPr>
          <w:rFonts w:eastAsia="Optima" w:cs="Optima"/>
          <w:color w:val="auto"/>
          <w:szCs w:val="22"/>
          <w:lang w:val="en-GB" w:eastAsia="nl-NL"/>
        </w:rPr>
        <w:t>small</w:t>
      </w:r>
      <w:r w:rsidR="001A3F49" w:rsidRPr="001F7ABE">
        <w:rPr>
          <w:rFonts w:eastAsia="Optima" w:cs="Optima"/>
          <w:color w:val="auto"/>
          <w:szCs w:val="22"/>
          <w:lang w:val="en-GB" w:eastAsia="nl-NL"/>
        </w:rPr>
        <w:t xml:space="preserve"> devices recogni</w:t>
      </w:r>
      <w:r w:rsidR="004632BA">
        <w:rPr>
          <w:rFonts w:eastAsia="Optima" w:cs="Optima"/>
          <w:color w:val="auto"/>
          <w:szCs w:val="22"/>
          <w:lang w:val="en-GB" w:eastAsia="nl-NL"/>
        </w:rPr>
        <w:t>s</w:t>
      </w:r>
      <w:r w:rsidR="001A3F49" w:rsidRPr="001F7ABE">
        <w:rPr>
          <w:rFonts w:eastAsia="Optima" w:cs="Optima"/>
          <w:color w:val="auto"/>
          <w:szCs w:val="22"/>
          <w:lang w:val="en-GB" w:eastAsia="nl-NL"/>
        </w:rPr>
        <w:t>e customers when they approach the cash register</w:t>
      </w:r>
      <w:r w:rsidR="00FE4FD5">
        <w:rPr>
          <w:rFonts w:eastAsia="Optima" w:cs="Optima"/>
          <w:color w:val="auto"/>
          <w:szCs w:val="22"/>
          <w:lang w:val="en-GB" w:eastAsia="nl-NL"/>
        </w:rPr>
        <w:t xml:space="preserve"> </w:t>
      </w:r>
      <w:r w:rsidR="00FE4FD5" w:rsidRPr="001F7ABE">
        <w:rPr>
          <w:rFonts w:eastAsia="Optima" w:cs="Optima"/>
          <w:color w:val="auto"/>
          <w:szCs w:val="22"/>
          <w:lang w:val="en-GB" w:eastAsia="nl-NL"/>
        </w:rPr>
        <w:t>(</w:t>
      </w:r>
      <w:r w:rsidR="00FE4FD5" w:rsidRPr="00115F7F">
        <w:rPr>
          <w:rFonts w:eastAsia="Optima" w:cs="Optima"/>
          <w:szCs w:val="22"/>
          <w:lang w:val="en-GB" w:eastAsia="nl-NL"/>
        </w:rPr>
        <w:t>www.emerce.nl, 2014</w:t>
      </w:r>
      <w:r w:rsidR="00FE4FD5" w:rsidRPr="001F7ABE">
        <w:rPr>
          <w:rFonts w:eastAsia="Optima" w:cs="Optima"/>
          <w:color w:val="auto"/>
          <w:szCs w:val="22"/>
          <w:lang w:val="en-GB" w:eastAsia="nl-NL"/>
        </w:rPr>
        <w:t>)</w:t>
      </w:r>
      <w:r w:rsidR="001A3F49" w:rsidRPr="001F7ABE">
        <w:rPr>
          <w:rFonts w:eastAsia="Optima" w:cs="Optima"/>
          <w:color w:val="auto"/>
          <w:szCs w:val="22"/>
          <w:lang w:val="en-GB" w:eastAsia="nl-NL"/>
        </w:rPr>
        <w:t xml:space="preserve">. The </w:t>
      </w:r>
      <w:r w:rsidR="001833F5" w:rsidRPr="001F7ABE">
        <w:rPr>
          <w:rFonts w:eastAsia="Optima" w:cs="Optima"/>
          <w:color w:val="auto"/>
          <w:szCs w:val="22"/>
          <w:lang w:val="en-GB" w:eastAsia="nl-NL"/>
        </w:rPr>
        <w:t>staff</w:t>
      </w:r>
      <w:r w:rsidR="001A3F49" w:rsidRPr="001F7ABE">
        <w:rPr>
          <w:rFonts w:eastAsia="Optima" w:cs="Optima"/>
          <w:color w:val="auto"/>
          <w:szCs w:val="22"/>
          <w:lang w:val="en-GB" w:eastAsia="nl-NL"/>
        </w:rPr>
        <w:t xml:space="preserve"> can, among other things, see which preferences the customer has and what the customers bought </w:t>
      </w:r>
      <w:r w:rsidR="00B60A96" w:rsidRPr="001F7ABE">
        <w:rPr>
          <w:rFonts w:eastAsia="Optima" w:cs="Optima"/>
          <w:color w:val="auto"/>
          <w:szCs w:val="22"/>
          <w:lang w:val="en-GB" w:eastAsia="nl-NL"/>
        </w:rPr>
        <w:t>previously</w:t>
      </w:r>
      <w:r w:rsidR="001A3F49" w:rsidRPr="001F7ABE">
        <w:rPr>
          <w:rFonts w:eastAsia="Optima" w:cs="Optima"/>
          <w:color w:val="auto"/>
          <w:szCs w:val="22"/>
          <w:lang w:val="en-GB" w:eastAsia="nl-NL"/>
        </w:rPr>
        <w:t xml:space="preserve"> at the Bijenkorf</w:t>
      </w:r>
      <w:r w:rsidR="00FE4FD5">
        <w:rPr>
          <w:rFonts w:eastAsia="Optima" w:cs="Optima"/>
          <w:color w:val="auto"/>
          <w:szCs w:val="22"/>
          <w:lang w:val="en-GB" w:eastAsia="nl-NL"/>
        </w:rPr>
        <w:t>.</w:t>
      </w:r>
      <w:r w:rsidR="001A3F49" w:rsidRPr="001F7ABE">
        <w:rPr>
          <w:rFonts w:eastAsia="Optima" w:cs="Optima"/>
          <w:color w:val="auto"/>
          <w:szCs w:val="22"/>
          <w:lang w:val="en-GB" w:eastAsia="nl-NL"/>
        </w:rPr>
        <w:t xml:space="preserve"> </w:t>
      </w:r>
      <w:r w:rsidR="002566DA" w:rsidRPr="001F7ABE">
        <w:rPr>
          <w:rFonts w:eastAsia="Optima" w:cs="Optima"/>
          <w:color w:val="auto"/>
          <w:szCs w:val="22"/>
          <w:lang w:val="en-GB" w:eastAsia="nl-NL"/>
        </w:rPr>
        <w:t>Not long after the Bijenkorf implemented iBeacons in their store, papers started to write about privacy issues in relation to the use of iBeacons (</w:t>
      </w:r>
      <w:r w:rsidR="002566DA" w:rsidRPr="00115F7F">
        <w:rPr>
          <w:rFonts w:eastAsia="Optima" w:cs="Optima"/>
          <w:szCs w:val="22"/>
          <w:lang w:val="en-GB" w:eastAsia="nl-NL"/>
        </w:rPr>
        <w:t>De Volkskrant, 2014</w:t>
      </w:r>
      <w:r w:rsidR="002566DA" w:rsidRPr="001F7ABE">
        <w:rPr>
          <w:rFonts w:eastAsia="Optima" w:cs="Optima"/>
          <w:color w:val="auto"/>
          <w:szCs w:val="22"/>
          <w:lang w:val="en-GB" w:eastAsia="nl-NL"/>
        </w:rPr>
        <w:t xml:space="preserve">). Does the profile that an online shop or a social media platform builds up about me on the basis of my click pattern and purchases belong to that </w:t>
      </w:r>
      <w:r>
        <w:rPr>
          <w:rFonts w:eastAsia="Optima" w:cs="Optima"/>
          <w:color w:val="auto"/>
          <w:szCs w:val="22"/>
          <w:lang w:val="en-GB" w:eastAsia="nl-NL"/>
        </w:rPr>
        <w:t>company</w:t>
      </w:r>
      <w:r w:rsidR="002566DA" w:rsidRPr="001F7ABE">
        <w:rPr>
          <w:rFonts w:eastAsia="Optima" w:cs="Optima"/>
          <w:color w:val="auto"/>
          <w:szCs w:val="22"/>
          <w:lang w:val="en-GB" w:eastAsia="nl-NL"/>
        </w:rPr>
        <w:t xml:space="preserve"> or to me?</w:t>
      </w:r>
    </w:p>
    <w:p w:rsidR="00205455" w:rsidRDefault="00205455" w:rsidP="00CC5CF5">
      <w:pPr>
        <w:rPr>
          <w:rFonts w:eastAsia="Optima" w:cs="Optima"/>
          <w:color w:val="auto"/>
          <w:szCs w:val="22"/>
          <w:lang w:val="en-GB" w:eastAsia="nl-NL"/>
        </w:rPr>
      </w:pPr>
    </w:p>
    <w:p w:rsidR="00AF6172" w:rsidRPr="001F7ABE" w:rsidRDefault="00971213" w:rsidP="00CC5CF5">
      <w:pPr>
        <w:rPr>
          <w:rFonts w:eastAsia="Optima" w:cs="Optima"/>
          <w:color w:val="auto"/>
          <w:szCs w:val="22"/>
          <w:lang w:val="en-GB" w:eastAsia="nl-NL"/>
        </w:rPr>
      </w:pPr>
      <w:r>
        <w:rPr>
          <w:rFonts w:eastAsia="Optima" w:cs="Optima"/>
          <w:color w:val="auto"/>
          <w:szCs w:val="22"/>
          <w:lang w:val="en-GB" w:eastAsia="nl-NL"/>
        </w:rPr>
        <w:t>Apart from</w:t>
      </w:r>
      <w:r w:rsidR="00AF6172" w:rsidRPr="001F7ABE">
        <w:rPr>
          <w:rFonts w:eastAsia="Optima" w:cs="Optima"/>
          <w:color w:val="auto"/>
          <w:szCs w:val="22"/>
          <w:lang w:val="en-GB" w:eastAsia="nl-NL"/>
        </w:rPr>
        <w:t xml:space="preserve"> using</w:t>
      </w:r>
      <w:r w:rsidR="004F1553" w:rsidRPr="001F7ABE">
        <w:rPr>
          <w:rFonts w:eastAsia="Optima" w:cs="Optima"/>
          <w:color w:val="auto"/>
          <w:szCs w:val="22"/>
          <w:lang w:val="en-GB" w:eastAsia="nl-NL"/>
        </w:rPr>
        <w:t xml:space="preserve"> iBeacons </w:t>
      </w:r>
      <w:r w:rsidR="00AF6172" w:rsidRPr="001F7ABE">
        <w:rPr>
          <w:rFonts w:eastAsia="Optima" w:cs="Optima"/>
          <w:color w:val="auto"/>
          <w:szCs w:val="22"/>
          <w:lang w:val="en-GB" w:eastAsia="nl-NL"/>
        </w:rPr>
        <w:t>to</w:t>
      </w:r>
      <w:r w:rsidR="004F1553" w:rsidRPr="001F7ABE">
        <w:rPr>
          <w:rFonts w:eastAsia="Optima" w:cs="Optima"/>
          <w:i/>
          <w:color w:val="auto"/>
          <w:szCs w:val="22"/>
          <w:lang w:val="en-GB" w:eastAsia="nl-NL"/>
        </w:rPr>
        <w:t xml:space="preserve"> </w:t>
      </w:r>
      <w:r w:rsidR="006A2DFE" w:rsidRPr="001F7ABE">
        <w:rPr>
          <w:rFonts w:eastAsia="Optima" w:cs="Optima"/>
          <w:color w:val="auto"/>
          <w:szCs w:val="22"/>
          <w:lang w:val="en-GB" w:eastAsia="nl-NL"/>
        </w:rPr>
        <w:t>collect</w:t>
      </w:r>
      <w:r w:rsidR="00AF6172" w:rsidRPr="001F7ABE">
        <w:rPr>
          <w:rFonts w:eastAsia="Optima" w:cs="Optima"/>
          <w:color w:val="auto"/>
          <w:szCs w:val="22"/>
          <w:lang w:val="en-GB" w:eastAsia="nl-NL"/>
        </w:rPr>
        <w:t xml:space="preserve"> information </w:t>
      </w:r>
      <w:r w:rsidR="00AF6172" w:rsidRPr="00133A03">
        <w:rPr>
          <w:rFonts w:eastAsia="Optima" w:cs="Optima"/>
          <w:color w:val="auto"/>
          <w:szCs w:val="22"/>
          <w:lang w:val="en-GB" w:eastAsia="nl-NL"/>
        </w:rPr>
        <w:t>about</w:t>
      </w:r>
      <w:r w:rsidR="00AF6172" w:rsidRPr="001F7ABE">
        <w:rPr>
          <w:rFonts w:eastAsia="Optima" w:cs="Optima"/>
          <w:i/>
          <w:color w:val="auto"/>
          <w:szCs w:val="22"/>
          <w:lang w:val="en-GB" w:eastAsia="nl-NL"/>
        </w:rPr>
        <w:t xml:space="preserve"> </w:t>
      </w:r>
      <w:r w:rsidR="00AF6172" w:rsidRPr="001F7ABE">
        <w:rPr>
          <w:rFonts w:eastAsia="Optima" w:cs="Optima"/>
          <w:color w:val="auto"/>
          <w:szCs w:val="22"/>
          <w:lang w:val="en-GB" w:eastAsia="nl-NL"/>
        </w:rPr>
        <w:t xml:space="preserve">the customer, it also can be used to send information </w:t>
      </w:r>
      <w:r w:rsidR="00AF6172" w:rsidRPr="001F7ABE">
        <w:rPr>
          <w:rFonts w:eastAsia="Optima" w:cs="Optima"/>
          <w:i/>
          <w:color w:val="auto"/>
          <w:szCs w:val="22"/>
          <w:lang w:val="en-GB" w:eastAsia="nl-NL"/>
        </w:rPr>
        <w:t>to</w:t>
      </w:r>
      <w:r w:rsidR="00AF6172" w:rsidRPr="001F7ABE">
        <w:rPr>
          <w:rFonts w:eastAsia="Optima" w:cs="Optima"/>
          <w:color w:val="auto"/>
          <w:szCs w:val="22"/>
          <w:lang w:val="en-GB" w:eastAsia="nl-NL"/>
        </w:rPr>
        <w:t xml:space="preserve"> </w:t>
      </w:r>
      <w:r w:rsidR="004F1553" w:rsidRPr="001F7ABE">
        <w:rPr>
          <w:rFonts w:eastAsia="Optima" w:cs="Optima"/>
          <w:color w:val="auto"/>
          <w:szCs w:val="22"/>
          <w:lang w:val="en-GB" w:eastAsia="nl-NL"/>
        </w:rPr>
        <w:t xml:space="preserve">the customer. </w:t>
      </w:r>
      <w:r w:rsidR="00187B25" w:rsidRPr="001F7ABE">
        <w:rPr>
          <w:rFonts w:eastAsia="Optima" w:cs="Optima"/>
          <w:color w:val="auto"/>
          <w:szCs w:val="22"/>
          <w:lang w:val="en-GB" w:eastAsia="nl-NL"/>
        </w:rPr>
        <w:t xml:space="preserve">In the byAMFI store in Amsterdam </w:t>
      </w:r>
      <w:r w:rsidR="00773AD8" w:rsidRPr="001F7ABE">
        <w:rPr>
          <w:rFonts w:eastAsia="Optima" w:cs="Optima"/>
          <w:color w:val="auto"/>
          <w:szCs w:val="22"/>
          <w:lang w:val="en-GB" w:eastAsia="nl-NL"/>
        </w:rPr>
        <w:t>we</w:t>
      </w:r>
      <w:r w:rsidR="00187B25" w:rsidRPr="001F7ABE">
        <w:rPr>
          <w:rFonts w:eastAsia="Optima" w:cs="Optima"/>
          <w:color w:val="auto"/>
          <w:szCs w:val="22"/>
          <w:lang w:val="en-GB" w:eastAsia="nl-NL"/>
        </w:rPr>
        <w:t xml:space="preserve"> tested the effect of sending information to customers on </w:t>
      </w:r>
      <w:r w:rsidR="00AF6172" w:rsidRPr="001F7ABE">
        <w:rPr>
          <w:rFonts w:eastAsia="Optima" w:cs="Optima"/>
          <w:color w:val="auto"/>
          <w:szCs w:val="22"/>
          <w:lang w:val="en-GB" w:eastAsia="nl-NL"/>
        </w:rPr>
        <w:t xml:space="preserve">their </w:t>
      </w:r>
      <w:r w:rsidR="00187B25" w:rsidRPr="001F7ABE">
        <w:rPr>
          <w:rFonts w:eastAsia="Optima" w:cs="Optima"/>
          <w:color w:val="auto"/>
          <w:szCs w:val="22"/>
          <w:lang w:val="en-GB" w:eastAsia="nl-NL"/>
        </w:rPr>
        <w:t>shopping experience</w:t>
      </w:r>
      <w:r>
        <w:rPr>
          <w:rFonts w:eastAsia="Optima" w:cs="Optima"/>
          <w:color w:val="auto"/>
          <w:szCs w:val="22"/>
          <w:lang w:val="en-GB" w:eastAsia="nl-NL"/>
        </w:rPr>
        <w:t xml:space="preserve"> via beacons</w:t>
      </w:r>
      <w:r w:rsidR="00187B25" w:rsidRPr="001F7ABE">
        <w:rPr>
          <w:rFonts w:eastAsia="Optima" w:cs="Optima"/>
          <w:color w:val="auto"/>
          <w:szCs w:val="22"/>
          <w:lang w:val="en-GB" w:eastAsia="nl-NL"/>
        </w:rPr>
        <w:t xml:space="preserve">. Every time a customer </w:t>
      </w:r>
      <w:r>
        <w:rPr>
          <w:rFonts w:eastAsia="Optima" w:cs="Optima"/>
          <w:color w:val="auto"/>
          <w:szCs w:val="22"/>
          <w:lang w:val="en-GB" w:eastAsia="nl-NL"/>
        </w:rPr>
        <w:t>approached</w:t>
      </w:r>
      <w:r w:rsidR="00187B25" w:rsidRPr="001F7ABE">
        <w:rPr>
          <w:rFonts w:eastAsia="Optima" w:cs="Optima"/>
          <w:color w:val="auto"/>
          <w:szCs w:val="22"/>
          <w:lang w:val="en-GB" w:eastAsia="nl-NL"/>
        </w:rPr>
        <w:t xml:space="preserve"> a certain collection, he or she received extra information about that collection on a</w:t>
      </w:r>
      <w:r w:rsidR="008F4869" w:rsidRPr="001F7ABE">
        <w:rPr>
          <w:rFonts w:eastAsia="Optima" w:cs="Optima"/>
          <w:color w:val="auto"/>
          <w:szCs w:val="22"/>
          <w:lang w:val="en-GB" w:eastAsia="nl-NL"/>
        </w:rPr>
        <w:t xml:space="preserve"> mobile phone. The beacons provided text and photographs about</w:t>
      </w:r>
      <w:r w:rsidR="00AF6172" w:rsidRPr="001F7ABE">
        <w:rPr>
          <w:rFonts w:eastAsia="Optima" w:cs="Optima"/>
          <w:color w:val="auto"/>
          <w:szCs w:val="22"/>
          <w:lang w:val="en-GB" w:eastAsia="nl-NL"/>
        </w:rPr>
        <w:t xml:space="preserve"> the designer and the concept behind</w:t>
      </w:r>
      <w:r w:rsidR="008F4869" w:rsidRPr="001F7ABE">
        <w:rPr>
          <w:rFonts w:eastAsia="Optima" w:cs="Optima"/>
          <w:color w:val="auto"/>
          <w:szCs w:val="22"/>
          <w:lang w:val="en-GB" w:eastAsia="nl-NL"/>
        </w:rPr>
        <w:t xml:space="preserve"> the collection. </w:t>
      </w:r>
      <w:r w:rsidR="00987FDB" w:rsidRPr="001F7ABE">
        <w:rPr>
          <w:rFonts w:eastAsia="Optima" w:cs="Optima"/>
          <w:color w:val="auto"/>
          <w:szCs w:val="22"/>
          <w:lang w:val="en-GB" w:eastAsia="nl-NL"/>
        </w:rPr>
        <w:t>Customers</w:t>
      </w:r>
      <w:r w:rsidR="008F4869" w:rsidRPr="001F7ABE">
        <w:rPr>
          <w:rFonts w:eastAsia="Optima" w:cs="Optima"/>
          <w:color w:val="auto"/>
          <w:szCs w:val="22"/>
          <w:lang w:val="en-GB" w:eastAsia="nl-NL"/>
        </w:rPr>
        <w:t xml:space="preserve"> who were i</w:t>
      </w:r>
      <w:r w:rsidR="00AF6172" w:rsidRPr="001F7ABE">
        <w:rPr>
          <w:rFonts w:eastAsia="Optima" w:cs="Optima"/>
          <w:color w:val="auto"/>
          <w:szCs w:val="22"/>
          <w:lang w:val="en-GB" w:eastAsia="nl-NL"/>
        </w:rPr>
        <w:t xml:space="preserve">nterviewed responded </w:t>
      </w:r>
      <w:r w:rsidR="00987FDB" w:rsidRPr="001F7ABE">
        <w:rPr>
          <w:rFonts w:eastAsia="Optima" w:cs="Optima"/>
          <w:color w:val="auto"/>
          <w:szCs w:val="22"/>
          <w:lang w:val="en-GB" w:eastAsia="nl-NL"/>
        </w:rPr>
        <w:t xml:space="preserve">partially </w:t>
      </w:r>
      <w:r w:rsidR="00AF6172" w:rsidRPr="001F7ABE">
        <w:rPr>
          <w:rFonts w:eastAsia="Optima" w:cs="Optima"/>
          <w:color w:val="auto"/>
          <w:szCs w:val="22"/>
          <w:lang w:val="en-GB" w:eastAsia="nl-NL"/>
        </w:rPr>
        <w:t>positive</w:t>
      </w:r>
      <w:r>
        <w:rPr>
          <w:rFonts w:eastAsia="Optima" w:cs="Optima"/>
          <w:color w:val="auto"/>
          <w:szCs w:val="22"/>
          <w:lang w:val="en-GB" w:eastAsia="nl-NL"/>
        </w:rPr>
        <w:t>ly</w:t>
      </w:r>
      <w:r w:rsidR="00AF6172" w:rsidRPr="001F7ABE">
        <w:rPr>
          <w:rFonts w:eastAsia="Optima" w:cs="Optima"/>
          <w:color w:val="auto"/>
          <w:szCs w:val="22"/>
          <w:lang w:val="en-GB" w:eastAsia="nl-NL"/>
        </w:rPr>
        <w:t xml:space="preserve"> to</w:t>
      </w:r>
      <w:r w:rsidR="008F4869" w:rsidRPr="001F7ABE">
        <w:rPr>
          <w:rFonts w:eastAsia="Optima" w:cs="Optima"/>
          <w:color w:val="auto"/>
          <w:szCs w:val="22"/>
          <w:lang w:val="en-GB" w:eastAsia="nl-NL"/>
        </w:rPr>
        <w:t xml:space="preserve"> this man</w:t>
      </w:r>
      <w:r w:rsidR="00987FDB" w:rsidRPr="001F7ABE">
        <w:rPr>
          <w:rFonts w:eastAsia="Optima" w:cs="Optima"/>
          <w:color w:val="auto"/>
          <w:szCs w:val="22"/>
          <w:lang w:val="en-GB" w:eastAsia="nl-NL"/>
        </w:rPr>
        <w:t>ner of information transfer. They said</w:t>
      </w:r>
      <w:r>
        <w:rPr>
          <w:rFonts w:eastAsia="Optima" w:cs="Optima"/>
          <w:color w:val="auto"/>
          <w:szCs w:val="22"/>
          <w:lang w:val="en-GB" w:eastAsia="nl-NL"/>
        </w:rPr>
        <w:t>,</w:t>
      </w:r>
      <w:r w:rsidR="00987FDB" w:rsidRPr="001F7ABE">
        <w:rPr>
          <w:rFonts w:eastAsia="Optima" w:cs="Optima"/>
          <w:color w:val="auto"/>
          <w:szCs w:val="22"/>
          <w:lang w:val="en-GB" w:eastAsia="nl-NL"/>
        </w:rPr>
        <w:t xml:space="preserve"> for example</w:t>
      </w:r>
      <w:r>
        <w:rPr>
          <w:rFonts w:eastAsia="Optima" w:cs="Optima"/>
          <w:color w:val="auto"/>
          <w:szCs w:val="22"/>
          <w:lang w:val="en-GB" w:eastAsia="nl-NL"/>
        </w:rPr>
        <w:t>,</w:t>
      </w:r>
      <w:r w:rsidR="00987FDB" w:rsidRPr="001F7ABE">
        <w:rPr>
          <w:rFonts w:eastAsia="Optima" w:cs="Optima"/>
          <w:color w:val="auto"/>
          <w:szCs w:val="22"/>
          <w:lang w:val="en-GB" w:eastAsia="nl-NL"/>
        </w:rPr>
        <w:t xml:space="preserve"> that they think </w:t>
      </w:r>
      <w:r>
        <w:rPr>
          <w:rFonts w:eastAsia="Optima" w:cs="Optima"/>
          <w:color w:val="auto"/>
          <w:szCs w:val="22"/>
          <w:lang w:val="en-GB" w:eastAsia="nl-NL"/>
        </w:rPr>
        <w:t xml:space="preserve">that </w:t>
      </w:r>
      <w:r w:rsidR="00987FDB" w:rsidRPr="001F7ABE">
        <w:rPr>
          <w:rFonts w:eastAsia="Optima" w:cs="Optima"/>
          <w:color w:val="auto"/>
          <w:szCs w:val="22"/>
          <w:lang w:val="en-GB" w:eastAsia="nl-NL"/>
        </w:rPr>
        <w:t>this manner of information provi</w:t>
      </w:r>
      <w:r>
        <w:rPr>
          <w:rFonts w:eastAsia="Optima" w:cs="Optima"/>
          <w:color w:val="auto"/>
          <w:szCs w:val="22"/>
          <w:lang w:val="en-GB" w:eastAsia="nl-NL"/>
        </w:rPr>
        <w:t>sion</w:t>
      </w:r>
      <w:r w:rsidR="00987FDB" w:rsidRPr="001F7ABE">
        <w:rPr>
          <w:rFonts w:eastAsia="Optima" w:cs="Optima"/>
          <w:color w:val="auto"/>
          <w:szCs w:val="22"/>
          <w:lang w:val="en-GB" w:eastAsia="nl-NL"/>
        </w:rPr>
        <w:t xml:space="preserve"> suits not only the store, but also the future</w:t>
      </w:r>
      <w:r>
        <w:rPr>
          <w:rFonts w:eastAsia="Optima" w:cs="Optima"/>
          <w:color w:val="auto"/>
          <w:szCs w:val="22"/>
          <w:lang w:val="en-GB" w:eastAsia="nl-NL"/>
        </w:rPr>
        <w:t>. They</w:t>
      </w:r>
      <w:r w:rsidR="00987FDB" w:rsidRPr="001F7ABE">
        <w:rPr>
          <w:rFonts w:eastAsia="Optima" w:cs="Optima"/>
          <w:color w:val="auto"/>
          <w:szCs w:val="22"/>
          <w:lang w:val="en-GB" w:eastAsia="nl-NL"/>
        </w:rPr>
        <w:t xml:space="preserve"> wished that more stores had a system like this</w:t>
      </w:r>
      <w:r w:rsidR="00B60A96" w:rsidRPr="001F7ABE">
        <w:rPr>
          <w:rFonts w:eastAsia="Optima" w:cs="Optima"/>
          <w:color w:val="auto"/>
          <w:szCs w:val="22"/>
          <w:lang w:val="en-GB" w:eastAsia="nl-NL"/>
        </w:rPr>
        <w:t>. O</w:t>
      </w:r>
      <w:r w:rsidR="00AF6172" w:rsidRPr="001F7ABE">
        <w:rPr>
          <w:rFonts w:eastAsia="Optima" w:cs="Optima"/>
          <w:color w:val="auto"/>
          <w:szCs w:val="22"/>
          <w:lang w:val="en-GB" w:eastAsia="nl-NL"/>
        </w:rPr>
        <w:t xml:space="preserve">ne of the interviewees </w:t>
      </w:r>
      <w:r w:rsidR="00987FDB" w:rsidRPr="001F7ABE">
        <w:rPr>
          <w:rFonts w:eastAsia="Optima" w:cs="Optima"/>
          <w:color w:val="auto"/>
          <w:szCs w:val="22"/>
          <w:lang w:val="en-GB" w:eastAsia="nl-NL"/>
        </w:rPr>
        <w:t xml:space="preserve">even </w:t>
      </w:r>
      <w:r w:rsidR="00AF6172" w:rsidRPr="001F7ABE">
        <w:rPr>
          <w:rFonts w:eastAsia="Optima" w:cs="Optima"/>
          <w:color w:val="auto"/>
          <w:szCs w:val="22"/>
          <w:lang w:val="en-GB" w:eastAsia="nl-NL"/>
        </w:rPr>
        <w:t>said that she was willing to pay more for the clothes now she knows more about th</w:t>
      </w:r>
      <w:r w:rsidR="00987FDB" w:rsidRPr="001F7ABE">
        <w:rPr>
          <w:rFonts w:eastAsia="Optima" w:cs="Optima"/>
          <w:color w:val="auto"/>
          <w:szCs w:val="22"/>
          <w:lang w:val="en-GB" w:eastAsia="nl-NL"/>
        </w:rPr>
        <w:t>e concept behind the garments</w:t>
      </w:r>
      <w:r w:rsidR="00B60A96" w:rsidRPr="001F7ABE">
        <w:rPr>
          <w:rFonts w:eastAsia="Optima" w:cs="Optima"/>
          <w:color w:val="auto"/>
          <w:szCs w:val="22"/>
          <w:lang w:val="en-GB" w:eastAsia="nl-NL"/>
        </w:rPr>
        <w:t>. A</w:t>
      </w:r>
      <w:r w:rsidR="00AF6172" w:rsidRPr="001F7ABE">
        <w:rPr>
          <w:rFonts w:eastAsia="Optima" w:cs="Optima"/>
          <w:color w:val="auto"/>
          <w:szCs w:val="22"/>
          <w:lang w:val="en-GB" w:eastAsia="nl-NL"/>
        </w:rPr>
        <w:t>nother claimed that she really liked receiving information in this manner, because she loves to shop anonymous</w:t>
      </w:r>
      <w:r>
        <w:rPr>
          <w:rFonts w:eastAsia="Optima" w:cs="Optima"/>
          <w:color w:val="auto"/>
          <w:szCs w:val="22"/>
          <w:lang w:val="en-GB" w:eastAsia="nl-NL"/>
        </w:rPr>
        <w:t>ly</w:t>
      </w:r>
      <w:r w:rsidR="00AF6172" w:rsidRPr="001F7ABE">
        <w:rPr>
          <w:rFonts w:eastAsia="Optima" w:cs="Optima"/>
          <w:color w:val="auto"/>
          <w:szCs w:val="22"/>
          <w:lang w:val="en-GB" w:eastAsia="nl-NL"/>
        </w:rPr>
        <w:t xml:space="preserve"> and </w:t>
      </w:r>
      <w:r>
        <w:rPr>
          <w:rFonts w:eastAsia="Optima" w:cs="Optima"/>
          <w:color w:val="auto"/>
          <w:szCs w:val="22"/>
          <w:lang w:val="en-GB" w:eastAsia="nl-NL"/>
        </w:rPr>
        <w:t>using</w:t>
      </w:r>
      <w:r w:rsidR="00B60A96" w:rsidRPr="001F7ABE">
        <w:rPr>
          <w:rFonts w:eastAsia="Optima" w:cs="Optima"/>
          <w:color w:val="auto"/>
          <w:szCs w:val="22"/>
          <w:lang w:val="en-GB" w:eastAsia="nl-NL"/>
        </w:rPr>
        <w:t xml:space="preserve"> the beacons </w:t>
      </w:r>
      <w:r>
        <w:rPr>
          <w:rFonts w:eastAsia="Optima" w:cs="Optima"/>
          <w:color w:val="auto"/>
          <w:szCs w:val="22"/>
          <w:lang w:val="en-GB" w:eastAsia="nl-NL"/>
        </w:rPr>
        <w:t xml:space="preserve">meant that </w:t>
      </w:r>
      <w:r w:rsidR="00B60A96" w:rsidRPr="001F7ABE">
        <w:rPr>
          <w:rFonts w:eastAsia="Optima" w:cs="Optima"/>
          <w:color w:val="auto"/>
          <w:szCs w:val="22"/>
          <w:lang w:val="en-GB" w:eastAsia="nl-NL"/>
        </w:rPr>
        <w:t>she did not</w:t>
      </w:r>
      <w:r w:rsidR="00AF6172" w:rsidRPr="001F7ABE">
        <w:rPr>
          <w:rFonts w:eastAsia="Optima" w:cs="Optima"/>
          <w:color w:val="auto"/>
          <w:szCs w:val="22"/>
          <w:lang w:val="en-GB" w:eastAsia="nl-NL"/>
        </w:rPr>
        <w:t xml:space="preserve"> ha</w:t>
      </w:r>
      <w:r>
        <w:rPr>
          <w:rFonts w:eastAsia="Optima" w:cs="Optima"/>
          <w:color w:val="auto"/>
          <w:szCs w:val="22"/>
          <w:lang w:val="en-GB" w:eastAsia="nl-NL"/>
        </w:rPr>
        <w:t>ve</w:t>
      </w:r>
      <w:r w:rsidR="00AF6172" w:rsidRPr="001F7ABE">
        <w:rPr>
          <w:rFonts w:eastAsia="Optima" w:cs="Optima"/>
          <w:color w:val="auto"/>
          <w:szCs w:val="22"/>
          <w:lang w:val="en-GB" w:eastAsia="nl-NL"/>
        </w:rPr>
        <w:t xml:space="preserve"> to ask the </w:t>
      </w:r>
      <w:r>
        <w:rPr>
          <w:rFonts w:eastAsia="Optima" w:cs="Optima"/>
          <w:color w:val="auto"/>
          <w:szCs w:val="22"/>
          <w:lang w:val="en-GB" w:eastAsia="nl-NL"/>
        </w:rPr>
        <w:t>staff</w:t>
      </w:r>
      <w:r w:rsidR="00AF6172" w:rsidRPr="001F7ABE">
        <w:rPr>
          <w:rFonts w:eastAsia="Optima" w:cs="Optima"/>
          <w:color w:val="auto"/>
          <w:szCs w:val="22"/>
          <w:lang w:val="en-GB" w:eastAsia="nl-NL"/>
        </w:rPr>
        <w:t xml:space="preserve"> for extra information</w:t>
      </w:r>
      <w:r w:rsidR="00987FDB" w:rsidRPr="001F7ABE">
        <w:rPr>
          <w:rFonts w:eastAsia="Optima" w:cs="Optima"/>
          <w:color w:val="auto"/>
          <w:szCs w:val="22"/>
          <w:lang w:val="en-GB" w:eastAsia="nl-NL"/>
        </w:rPr>
        <w:t xml:space="preserve">. Besides these positive reactions, there was </w:t>
      </w:r>
      <w:r>
        <w:rPr>
          <w:rFonts w:eastAsia="Optima" w:cs="Optima"/>
          <w:color w:val="auto"/>
          <w:szCs w:val="22"/>
          <w:lang w:val="en-GB" w:eastAsia="nl-NL"/>
        </w:rPr>
        <w:t xml:space="preserve">also </w:t>
      </w:r>
      <w:r w:rsidR="00987FDB" w:rsidRPr="001F7ABE">
        <w:rPr>
          <w:rFonts w:eastAsia="Optima" w:cs="Optima"/>
          <w:color w:val="auto"/>
          <w:szCs w:val="22"/>
          <w:lang w:val="en-GB" w:eastAsia="nl-NL"/>
        </w:rPr>
        <w:t>criticism: “You have to have time in order to use this app. If you don’t have time, the app can be annoying.” ; “I prefer to decide for myself about which garment I want to receive more information and about which garment I don’t.”</w:t>
      </w:r>
      <w:r w:rsidR="00AF6172" w:rsidRPr="001F7ABE">
        <w:rPr>
          <w:rFonts w:eastAsia="Optima" w:cs="Optima"/>
          <w:color w:val="auto"/>
          <w:szCs w:val="22"/>
          <w:lang w:val="en-GB" w:eastAsia="nl-NL"/>
        </w:rPr>
        <w:t xml:space="preserve"> </w:t>
      </w:r>
      <w:r w:rsidR="002051C9" w:rsidRPr="001F7ABE">
        <w:rPr>
          <w:rFonts w:eastAsia="Optima" w:cs="Optima"/>
          <w:color w:val="auto"/>
          <w:szCs w:val="22"/>
          <w:lang w:val="en-GB" w:eastAsia="nl-NL"/>
        </w:rPr>
        <w:t>The</w:t>
      </w:r>
      <w:r w:rsidR="001D42D0" w:rsidRPr="001F7ABE">
        <w:rPr>
          <w:rFonts w:eastAsia="Optima" w:cs="Optima"/>
          <w:color w:val="auto"/>
          <w:szCs w:val="22"/>
          <w:lang w:val="en-GB" w:eastAsia="nl-NL"/>
        </w:rPr>
        <w:t xml:space="preserve"> study's overall result</w:t>
      </w:r>
      <w:r w:rsidR="002051C9" w:rsidRPr="001F7ABE">
        <w:rPr>
          <w:rFonts w:eastAsia="Optima" w:cs="Optima"/>
          <w:color w:val="auto"/>
          <w:szCs w:val="22"/>
          <w:lang w:val="en-GB" w:eastAsia="nl-NL"/>
        </w:rPr>
        <w:t xml:space="preserve"> of the survey</w:t>
      </w:r>
      <w:r w:rsidR="001D42D0" w:rsidRPr="001F7ABE">
        <w:rPr>
          <w:rFonts w:eastAsia="Optima" w:cs="Optima"/>
          <w:color w:val="auto"/>
          <w:szCs w:val="22"/>
          <w:lang w:val="en-GB" w:eastAsia="nl-NL"/>
        </w:rPr>
        <w:t xml:space="preserve"> is that the group of customers that shopped with the app perceived the store’s atmosphere in a </w:t>
      </w:r>
      <w:r w:rsidR="00291E43">
        <w:rPr>
          <w:rFonts w:eastAsia="Optima" w:cs="Optima"/>
          <w:color w:val="auto"/>
          <w:szCs w:val="22"/>
          <w:lang w:val="en-GB" w:eastAsia="nl-NL"/>
        </w:rPr>
        <w:t xml:space="preserve">significantly </w:t>
      </w:r>
      <w:r w:rsidR="001D42D0" w:rsidRPr="001F7ABE">
        <w:rPr>
          <w:rFonts w:eastAsia="Optima" w:cs="Optima"/>
          <w:color w:val="auto"/>
          <w:szCs w:val="22"/>
          <w:lang w:val="en-GB" w:eastAsia="nl-NL"/>
        </w:rPr>
        <w:t>more negative manner than the group that shopped without the app. Also, customers who used the app where significantly less willing to recommend the store to others than customers who did</w:t>
      </w:r>
      <w:r w:rsidR="002051C9" w:rsidRPr="001F7ABE">
        <w:rPr>
          <w:rFonts w:eastAsia="Optima" w:cs="Optima"/>
          <w:color w:val="auto"/>
          <w:szCs w:val="22"/>
          <w:lang w:val="en-GB" w:eastAsia="nl-NL"/>
        </w:rPr>
        <w:t xml:space="preserve"> not</w:t>
      </w:r>
      <w:r w:rsidR="001D42D0" w:rsidRPr="001F7ABE">
        <w:rPr>
          <w:rFonts w:eastAsia="Optima" w:cs="Optima"/>
          <w:color w:val="auto"/>
          <w:szCs w:val="22"/>
          <w:lang w:val="en-GB" w:eastAsia="nl-NL"/>
        </w:rPr>
        <w:t xml:space="preserve"> use the app. Despite some of the positive reactions of customers, there were no positive effects of beacons found in this </w:t>
      </w:r>
      <w:r w:rsidR="002051C9" w:rsidRPr="001F7ABE">
        <w:rPr>
          <w:rFonts w:eastAsia="Optima" w:cs="Optima"/>
          <w:color w:val="auto"/>
          <w:szCs w:val="22"/>
          <w:lang w:val="en-GB" w:eastAsia="nl-NL"/>
        </w:rPr>
        <w:t>study (Moes &amp; Van Vliet,</w:t>
      </w:r>
      <w:r w:rsidR="00927C00" w:rsidRPr="001F7ABE">
        <w:rPr>
          <w:rFonts w:eastAsia="Optima" w:cs="Optima"/>
          <w:color w:val="auto"/>
          <w:szCs w:val="22"/>
          <w:lang w:val="en-GB" w:eastAsia="nl-NL"/>
        </w:rPr>
        <w:t xml:space="preserve"> in press</w:t>
      </w:r>
      <w:r w:rsidR="002051C9" w:rsidRPr="001F7ABE">
        <w:rPr>
          <w:rFonts w:eastAsia="Optima" w:cs="Optima"/>
          <w:color w:val="auto"/>
          <w:szCs w:val="22"/>
          <w:lang w:val="en-GB" w:eastAsia="nl-NL"/>
        </w:rPr>
        <w:t xml:space="preserve">). A clear </w:t>
      </w:r>
      <w:r w:rsidR="00291E43">
        <w:rPr>
          <w:rFonts w:eastAsia="Optima" w:cs="Optima"/>
          <w:color w:val="auto"/>
          <w:szCs w:val="22"/>
          <w:lang w:val="en-GB" w:eastAsia="nl-NL"/>
        </w:rPr>
        <w:t>indication</w:t>
      </w:r>
      <w:r w:rsidR="002051C9" w:rsidRPr="001F7ABE">
        <w:rPr>
          <w:rFonts w:eastAsia="Optima" w:cs="Optima"/>
          <w:color w:val="auto"/>
          <w:szCs w:val="22"/>
          <w:lang w:val="en-GB" w:eastAsia="nl-NL"/>
        </w:rPr>
        <w:t xml:space="preserve"> that</w:t>
      </w:r>
      <w:r w:rsidR="003D1C95" w:rsidRPr="001F7ABE">
        <w:rPr>
          <w:rFonts w:eastAsia="Optima" w:cs="Optima"/>
          <w:color w:val="auto"/>
          <w:szCs w:val="22"/>
          <w:lang w:val="en-GB" w:eastAsia="nl-NL"/>
        </w:rPr>
        <w:t xml:space="preserve"> </w:t>
      </w:r>
      <w:r w:rsidR="003D1C95" w:rsidRPr="001F7ABE">
        <w:rPr>
          <w:rFonts w:eastAsia="Optima" w:cs="Optima"/>
          <w:color w:val="FF0000"/>
          <w:szCs w:val="22"/>
          <w:lang w:val="en-GB" w:eastAsia="nl-NL"/>
        </w:rPr>
        <w:t>technological innovations do not</w:t>
      </w:r>
      <w:r w:rsidR="00773AD8" w:rsidRPr="001F7ABE">
        <w:rPr>
          <w:rFonts w:eastAsia="Optima" w:cs="Optima"/>
          <w:color w:val="FF0000"/>
          <w:szCs w:val="22"/>
          <w:lang w:val="en-GB" w:eastAsia="nl-NL"/>
        </w:rPr>
        <w:t xml:space="preserve"> necessarily lead to a more positive shopping experience</w:t>
      </w:r>
      <w:r w:rsidR="00773AD8" w:rsidRPr="001F7ABE">
        <w:rPr>
          <w:rFonts w:eastAsia="Optima" w:cs="Optima"/>
          <w:color w:val="auto"/>
          <w:szCs w:val="22"/>
          <w:lang w:val="en-GB" w:eastAsia="nl-NL"/>
        </w:rPr>
        <w:t>.</w:t>
      </w:r>
    </w:p>
    <w:p w:rsidR="00EC69CD" w:rsidRDefault="00EC69CD" w:rsidP="00CC5CF5">
      <w:pPr>
        <w:rPr>
          <w:szCs w:val="22"/>
          <w:lang w:val="en-GB" w:eastAsia="nl-NL"/>
        </w:rPr>
      </w:pPr>
    </w:p>
    <w:p w:rsidR="00205455" w:rsidRPr="00205455" w:rsidRDefault="00A1560B" w:rsidP="00205455">
      <w:pPr>
        <w:pStyle w:val="Textbox"/>
        <w:rPr>
          <w:rFonts w:cs="Helvetica Neue"/>
          <w:bCs/>
        </w:rPr>
      </w:pPr>
      <w:hyperlink r:id="rId9" w:history="1">
        <w:r w:rsidR="00205455" w:rsidRPr="00205455">
          <w:rPr>
            <w:rFonts w:cs="Times"/>
          </w:rPr>
          <w:t>MEET ALEX &amp; ANI WITH iBEACON</w:t>
        </w:r>
      </w:hyperlink>
    </w:p>
    <w:p w:rsidR="00205455" w:rsidRPr="00205455" w:rsidRDefault="00205455" w:rsidP="00205455">
      <w:pPr>
        <w:pStyle w:val="Textbox"/>
      </w:pPr>
      <w:r w:rsidRPr="00927C00">
        <w:rPr>
          <w:rFonts w:cs="Helvetica Neue"/>
        </w:rPr>
        <w:t>Everybody is talking about it: iBeacon. As with most new technologies, fashion retailers are not sure whether to invest in it or not. Alex &amp; Ani, an American fashion retailer focusing on authentic jewel</w:t>
      </w:r>
      <w:r w:rsidR="004632BA">
        <w:rPr>
          <w:rFonts w:cs="Helvetica Neue"/>
        </w:rPr>
        <w:t>le</w:t>
      </w:r>
      <w:r w:rsidRPr="00927C00">
        <w:rPr>
          <w:rFonts w:cs="Helvetica Neue"/>
        </w:rPr>
        <w:t>ry, gave it a try. The main goal for Alex &amp; Ani to use iBeacon was to get consumers in</w:t>
      </w:r>
      <w:r w:rsidR="00291E43">
        <w:rPr>
          <w:rFonts w:cs="Helvetica Neue"/>
        </w:rPr>
        <w:t>to</w:t>
      </w:r>
      <w:r w:rsidRPr="00927C00">
        <w:rPr>
          <w:rFonts w:cs="Helvetica Neue"/>
        </w:rPr>
        <w:t xml:space="preserve"> the store who are not familiar with the brand – something many brands strive for. Additionally, it is expected that the software will create a rich profile of shoppers’ browsing and purchasing behavio</w:t>
      </w:r>
      <w:r w:rsidR="004632BA">
        <w:rPr>
          <w:rFonts w:cs="Helvetica Neue"/>
        </w:rPr>
        <w:t>u</w:t>
      </w:r>
      <w:r w:rsidRPr="00927C00">
        <w:rPr>
          <w:rFonts w:cs="Helvetica Neue"/>
        </w:rPr>
        <w:t>r. Gender-specific information combined with time and location spent in</w:t>
      </w:r>
      <w:r w:rsidR="00D3260D">
        <w:rPr>
          <w:rFonts w:cs="Helvetica Neue"/>
        </w:rPr>
        <w:t>-</w:t>
      </w:r>
      <w:r w:rsidRPr="00927C00">
        <w:rPr>
          <w:rFonts w:cs="Helvetica Neue"/>
        </w:rPr>
        <w:t>store plus purchase preferences should give Alex &amp; Ani more insight into the behavio</w:t>
      </w:r>
      <w:r w:rsidR="004632BA">
        <w:rPr>
          <w:rFonts w:cs="Helvetica Neue"/>
        </w:rPr>
        <w:t>u</w:t>
      </w:r>
      <w:r w:rsidRPr="00927C00">
        <w:rPr>
          <w:rFonts w:cs="Helvetica Neue"/>
        </w:rPr>
        <w:t>r and wishes of their (future) customers. </w:t>
      </w:r>
    </w:p>
    <w:p w:rsidR="00205455" w:rsidRPr="00927C00" w:rsidRDefault="00A1560B" w:rsidP="00205455">
      <w:pPr>
        <w:pStyle w:val="Textbox"/>
        <w:rPr>
          <w:rFonts w:cs="Helvetica Neue"/>
        </w:rPr>
      </w:pPr>
      <w:hyperlink r:id="rId10" w:history="1">
        <w:r w:rsidR="00205455" w:rsidRPr="00927C00">
          <w:rPr>
            <w:rFonts w:cs="Helvetica Neue"/>
          </w:rPr>
          <w:t>Alex &amp; Ani</w:t>
        </w:r>
      </w:hyperlink>
      <w:r w:rsidR="00205455" w:rsidRPr="00927C00">
        <w:rPr>
          <w:rFonts w:cs="Helvetica Neue"/>
        </w:rPr>
        <w:t xml:space="preserve"> is the first company in the US to start working with iBeacon nationwide (</w:t>
      </w:r>
      <w:hyperlink r:id="rId11" w:history="1">
        <w:r w:rsidR="00205455" w:rsidRPr="00927C00">
          <w:rPr>
            <w:rFonts w:cs="Helvetica Neue"/>
          </w:rPr>
          <w:t>http://www.swirl.com/swirls-ibeacon-marketing-platform-goes-live-nationwide-with-alex-and-ani/</w:t>
        </w:r>
      </w:hyperlink>
      <w:r w:rsidR="00205455" w:rsidRPr="00927C00">
        <w:rPr>
          <w:rFonts w:cs="Helvetica Neue"/>
        </w:rPr>
        <w:t xml:space="preserve">) Their aim is to make people who do not know Alex &amp; Ani yet more aware of their existence. However, before rolling out, the company did some tests from May to July 2013 </w:t>
      </w:r>
      <w:r w:rsidR="00D3260D">
        <w:rPr>
          <w:rFonts w:cs="Helvetica Neue"/>
        </w:rPr>
        <w:t xml:space="preserve">in order </w:t>
      </w:r>
      <w:r w:rsidR="00205455" w:rsidRPr="00927C00">
        <w:rPr>
          <w:rFonts w:cs="Helvetica Neue"/>
        </w:rPr>
        <w:t xml:space="preserve">to determine the success rate of the technology. </w:t>
      </w:r>
      <w:r w:rsidR="00D3260D">
        <w:rPr>
          <w:rFonts w:cs="Helvetica Neue"/>
        </w:rPr>
        <w:t>T</w:t>
      </w:r>
      <w:r w:rsidR="00205455" w:rsidRPr="00927C00">
        <w:rPr>
          <w:rFonts w:cs="Helvetica Neue"/>
        </w:rPr>
        <w:t xml:space="preserve">they found that over 75% of shoppers read Alex &amp; Ani’s offerings and half of these shoppers redeemed the promotion (20% discount on a bracelet). Although actual sales conversion rates are not known, Alex &amp; Ani </w:t>
      </w:r>
      <w:r w:rsidR="00D3260D">
        <w:rPr>
          <w:rFonts w:cs="Helvetica Neue"/>
        </w:rPr>
        <w:t>therefore</w:t>
      </w:r>
      <w:r w:rsidR="00205455" w:rsidRPr="00927C00">
        <w:rPr>
          <w:rFonts w:cs="Helvetica Neue"/>
        </w:rPr>
        <w:t xml:space="preserve"> seem to be enthusiastic about the possibilities of iBeacon for their company.</w:t>
      </w:r>
    </w:p>
    <w:p w:rsidR="00205455" w:rsidRPr="001F7ABE" w:rsidRDefault="00205455" w:rsidP="00CC5CF5">
      <w:pPr>
        <w:rPr>
          <w:szCs w:val="22"/>
          <w:lang w:val="en-GB" w:eastAsia="nl-NL"/>
        </w:rPr>
      </w:pPr>
    </w:p>
    <w:p w:rsidR="00BD7629" w:rsidRPr="001F7ABE" w:rsidRDefault="00EA3D03" w:rsidP="00205455">
      <w:pPr>
        <w:pStyle w:val="Heading3"/>
      </w:pPr>
      <w:bookmarkStart w:id="5" w:name="_Toc290452178"/>
      <w:r>
        <w:t>Knowing Y</w:t>
      </w:r>
      <w:r w:rsidR="00B5610C" w:rsidRPr="001F7ABE">
        <w:t xml:space="preserve">our </w:t>
      </w:r>
      <w:r w:rsidRPr="00EA63E8">
        <w:rPr>
          <w:lang w:val="en-US"/>
        </w:rPr>
        <w:t>C</w:t>
      </w:r>
      <w:r w:rsidR="00B5610C" w:rsidRPr="001F7ABE">
        <w:t xml:space="preserve">ustomer in </w:t>
      </w:r>
      <w:r w:rsidR="00BD7629" w:rsidRPr="001F7ABE">
        <w:t>2020</w:t>
      </w:r>
      <w:bookmarkEnd w:id="5"/>
    </w:p>
    <w:p w:rsidR="00BD7629" w:rsidRDefault="00BD7629" w:rsidP="00CC5CF5">
      <w:pPr>
        <w:rPr>
          <w:rFonts w:eastAsia="Optima" w:cs="Optima"/>
          <w:color w:val="auto"/>
          <w:szCs w:val="22"/>
          <w:lang w:val="en-GB" w:eastAsia="nl-NL"/>
        </w:rPr>
      </w:pPr>
      <w:r w:rsidRPr="001F7ABE">
        <w:rPr>
          <w:rFonts w:eastAsia="Optima" w:cs="Optima"/>
          <w:color w:val="FF0000"/>
          <w:szCs w:val="22"/>
          <w:lang w:val="en-GB" w:eastAsia="nl-NL"/>
        </w:rPr>
        <w:t xml:space="preserve">A common way of still being able to obtain a clear picture of (uncertain) </w:t>
      </w:r>
      <w:r w:rsidR="00066836" w:rsidRPr="001F7ABE">
        <w:rPr>
          <w:rFonts w:eastAsia="Optima" w:cs="Optima"/>
          <w:color w:val="FF0000"/>
          <w:szCs w:val="22"/>
          <w:lang w:val="en-GB" w:eastAsia="nl-NL"/>
        </w:rPr>
        <w:t xml:space="preserve">future </w:t>
      </w:r>
      <w:r w:rsidRPr="001F7ABE">
        <w:rPr>
          <w:rFonts w:eastAsia="Optima" w:cs="Optima"/>
          <w:color w:val="FF0000"/>
          <w:szCs w:val="22"/>
          <w:lang w:val="en-GB" w:eastAsia="nl-NL"/>
        </w:rPr>
        <w:t>developments is to draft scenarios</w:t>
      </w:r>
      <w:r w:rsidRPr="001F7ABE">
        <w:rPr>
          <w:rFonts w:eastAsia="Optima" w:cs="Optima"/>
          <w:color w:val="auto"/>
          <w:szCs w:val="22"/>
          <w:lang w:val="en-GB" w:eastAsia="nl-NL"/>
        </w:rPr>
        <w:t xml:space="preserve">. A very common form of this is to take a development </w:t>
      </w:r>
      <w:r w:rsidR="00D3260D">
        <w:rPr>
          <w:rFonts w:eastAsia="Optima" w:cs="Optima"/>
          <w:color w:val="auto"/>
          <w:szCs w:val="22"/>
          <w:lang w:val="en-GB" w:eastAsia="nl-NL"/>
        </w:rPr>
        <w:t>with a</w:t>
      </w:r>
      <w:r w:rsidR="00213CBA">
        <w:rPr>
          <w:rFonts w:eastAsia="Optima" w:cs="Optima"/>
          <w:color w:val="auto"/>
          <w:szCs w:val="22"/>
          <w:lang w:val="en-GB" w:eastAsia="nl-NL"/>
        </w:rPr>
        <w:t>n</w:t>
      </w:r>
      <w:r w:rsidR="00D3260D">
        <w:rPr>
          <w:rFonts w:eastAsia="Optima" w:cs="Optima"/>
          <w:color w:val="auto"/>
          <w:szCs w:val="22"/>
          <w:lang w:val="en-GB" w:eastAsia="nl-NL"/>
        </w:rPr>
        <w:t xml:space="preserve"> uncertain direction</w:t>
      </w:r>
      <w:r w:rsidRPr="001F7ABE">
        <w:rPr>
          <w:rFonts w:eastAsia="Optima" w:cs="Optima"/>
          <w:color w:val="auto"/>
          <w:szCs w:val="22"/>
          <w:lang w:val="en-GB" w:eastAsia="nl-NL"/>
        </w:rPr>
        <w:t xml:space="preserve">, for example, how people will deal with their possessions in the future. Two extremes are then formulated, for example, 'buying will continue as usual' or 'there will be an economy based on bartering and sharing'. When </w:t>
      </w:r>
      <w:r w:rsidR="00720759" w:rsidRPr="001F7ABE">
        <w:rPr>
          <w:rFonts w:eastAsia="Optima" w:cs="Optima"/>
          <w:color w:val="auto"/>
          <w:szCs w:val="22"/>
          <w:lang w:val="en-GB" w:eastAsia="nl-NL"/>
        </w:rPr>
        <w:t xml:space="preserve">this is </w:t>
      </w:r>
      <w:r w:rsidRPr="001F7ABE">
        <w:rPr>
          <w:rFonts w:eastAsia="Optima" w:cs="Optima"/>
          <w:color w:val="auto"/>
          <w:szCs w:val="22"/>
          <w:lang w:val="en-GB" w:eastAsia="nl-NL"/>
        </w:rPr>
        <w:t xml:space="preserve">done for two developments </w:t>
      </w:r>
      <w:r w:rsidR="00720759" w:rsidRPr="001F7ABE">
        <w:rPr>
          <w:rFonts w:eastAsia="Optima" w:cs="Optima"/>
          <w:color w:val="auto"/>
          <w:szCs w:val="22"/>
          <w:lang w:val="en-GB" w:eastAsia="nl-NL"/>
        </w:rPr>
        <w:t>these ax</w:t>
      </w:r>
      <w:r w:rsidR="00C43651">
        <w:rPr>
          <w:rFonts w:eastAsia="Optima" w:cs="Optima"/>
          <w:color w:val="auto"/>
          <w:szCs w:val="22"/>
          <w:lang w:val="en-GB" w:eastAsia="nl-NL"/>
        </w:rPr>
        <w:t>es</w:t>
      </w:r>
      <w:r w:rsidRPr="001F7ABE">
        <w:rPr>
          <w:rFonts w:eastAsia="Optima" w:cs="Optima"/>
          <w:color w:val="auto"/>
          <w:szCs w:val="22"/>
          <w:lang w:val="en-GB" w:eastAsia="nl-NL"/>
        </w:rPr>
        <w:t xml:space="preserve"> can be intersected in a coordinate system, which produces four possibilities that can be further defined. Here we describe two of these types of scenarios for the retail sector: one focuses on retail in general, and one focuses on fashion shopping patterns facilitated by technology. </w:t>
      </w:r>
    </w:p>
    <w:p w:rsidR="00014CD3" w:rsidRPr="001F7ABE" w:rsidRDefault="00014CD3" w:rsidP="00CC5CF5">
      <w:pPr>
        <w:rPr>
          <w:rFonts w:eastAsia="Optima" w:cs="Optima"/>
          <w:color w:val="auto"/>
          <w:szCs w:val="22"/>
          <w:lang w:val="en-GB" w:eastAsia="nl-NL"/>
        </w:rPr>
      </w:pP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The 'Business Models of the Future’ report (Shopping2020, 2014a) states two uncertainties: </w:t>
      </w:r>
    </w:p>
    <w:p w:rsidR="00BD7629" w:rsidRPr="00014CD3" w:rsidRDefault="00BD7629" w:rsidP="00014CD3">
      <w:pPr>
        <w:pStyle w:val="ColorfulList-Accent11"/>
        <w:numPr>
          <w:ilvl w:val="0"/>
          <w:numId w:val="42"/>
        </w:numPr>
        <w:rPr>
          <w:rFonts w:eastAsia="Optima" w:cs="Optima"/>
          <w:color w:val="auto"/>
          <w:szCs w:val="22"/>
          <w:lang w:val="en-GB" w:eastAsia="nl-NL"/>
        </w:rPr>
      </w:pPr>
      <w:r w:rsidRPr="00014CD3">
        <w:rPr>
          <w:rFonts w:eastAsia="Optima" w:cs="Optima"/>
          <w:color w:val="auto"/>
          <w:szCs w:val="22"/>
          <w:lang w:val="en-GB" w:eastAsia="nl-NL"/>
        </w:rPr>
        <w:t>Do consumers act on the basis of a) personal interest – are they focused on control and not willing to share, or b) collective interest – are they focused on sharing and teamwork?</w:t>
      </w:r>
    </w:p>
    <w:p w:rsidR="00BD7629" w:rsidRPr="00014CD3" w:rsidRDefault="00BD7629" w:rsidP="00014CD3">
      <w:pPr>
        <w:pStyle w:val="ColorfulList-Accent11"/>
        <w:numPr>
          <w:ilvl w:val="0"/>
          <w:numId w:val="42"/>
        </w:numPr>
        <w:rPr>
          <w:rFonts w:eastAsia="Optima" w:cs="Optima"/>
          <w:color w:val="auto"/>
          <w:szCs w:val="22"/>
          <w:lang w:val="en-GB" w:eastAsia="nl-NL"/>
        </w:rPr>
      </w:pPr>
      <w:r w:rsidRPr="00014CD3">
        <w:rPr>
          <w:rFonts w:eastAsia="Optima" w:cs="Optima"/>
          <w:color w:val="auto"/>
          <w:szCs w:val="22"/>
          <w:lang w:val="en-GB" w:eastAsia="nl-NL"/>
        </w:rPr>
        <w:t>Are consumers looking for a) the lowest price or b) are they willing to pay more for extra added value such as convenience, luxury and sustainability?</w:t>
      </w:r>
    </w:p>
    <w:p w:rsidR="00014CD3" w:rsidRDefault="00014CD3" w:rsidP="00CC5CF5">
      <w:pPr>
        <w:rPr>
          <w:rFonts w:eastAsia="Optima" w:cs="Optima"/>
          <w:color w:val="auto"/>
          <w:szCs w:val="22"/>
          <w:lang w:val="en-GB" w:eastAsia="nl-NL"/>
        </w:rPr>
      </w:pP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Four scenarios emerge when we intersect these two uncertainties (Figure 1). </w:t>
      </w:r>
      <w:r w:rsidR="003F2799" w:rsidRPr="001F7ABE">
        <w:rPr>
          <w:rFonts w:eastAsia="Optima" w:cs="Optima"/>
          <w:color w:val="auto"/>
          <w:szCs w:val="22"/>
          <w:lang w:val="en-GB" w:eastAsia="nl-NL"/>
        </w:rPr>
        <w:t>The first scenario, a</w:t>
      </w:r>
      <w:r w:rsidRPr="001F7ABE">
        <w:rPr>
          <w:rFonts w:eastAsia="Optima" w:cs="Optima"/>
          <w:color w:val="auto"/>
          <w:szCs w:val="22"/>
          <w:lang w:val="en-GB" w:eastAsia="nl-NL"/>
        </w:rPr>
        <w:t xml:space="preserve"> thriving collaborative economy is about consumers having access to services and products that they wish to use, which they do not necessarily have to own, but which they can hire and use on a temporary basis. This can be for reasons of convenience or because of sustainability considerations. In the price-conscious collaborative economy </w:t>
      </w:r>
      <w:r w:rsidR="00984512" w:rsidRPr="001F7ABE">
        <w:rPr>
          <w:rFonts w:eastAsia="Optima" w:cs="Optima"/>
          <w:color w:val="auto"/>
          <w:szCs w:val="22"/>
          <w:lang w:val="en-GB" w:eastAsia="nl-NL"/>
        </w:rPr>
        <w:t xml:space="preserve">(scenario number 2) </w:t>
      </w:r>
      <w:r w:rsidRPr="001F7ABE">
        <w:rPr>
          <w:rFonts w:eastAsia="Optima" w:cs="Optima"/>
          <w:color w:val="auto"/>
          <w:szCs w:val="22"/>
          <w:lang w:val="en-GB" w:eastAsia="nl-NL"/>
        </w:rPr>
        <w:t xml:space="preserve">the power of the collective is used to negotiate good deals through collective purchasing and agreements relating to, for example, </w:t>
      </w:r>
      <w:r w:rsidR="00720759" w:rsidRPr="001F7ABE">
        <w:rPr>
          <w:rFonts w:eastAsia="Optima" w:cs="Optima"/>
          <w:color w:val="auto"/>
          <w:szCs w:val="22"/>
          <w:lang w:val="en-GB" w:eastAsia="nl-NL"/>
        </w:rPr>
        <w:t>energy</w:t>
      </w:r>
      <w:r w:rsidRPr="001F7ABE">
        <w:rPr>
          <w:rFonts w:eastAsia="Optima" w:cs="Optima"/>
          <w:color w:val="auto"/>
          <w:szCs w:val="22"/>
          <w:lang w:val="en-GB" w:eastAsia="nl-NL"/>
        </w:rPr>
        <w:t xml:space="preserve"> and insurance. Products, such as cars, are also shared because it is less expensive to do it that way. Objects are also shared between people because th</w:t>
      </w:r>
      <w:r w:rsidR="00C43651">
        <w:rPr>
          <w:rFonts w:eastAsia="Optima" w:cs="Optima"/>
          <w:color w:val="auto"/>
          <w:szCs w:val="22"/>
          <w:lang w:val="en-GB" w:eastAsia="nl-NL"/>
        </w:rPr>
        <w:t>is</w:t>
      </w:r>
      <w:r w:rsidRPr="001F7ABE">
        <w:rPr>
          <w:rFonts w:eastAsia="Optima" w:cs="Optima"/>
          <w:color w:val="auto"/>
          <w:szCs w:val="22"/>
          <w:lang w:val="en-GB" w:eastAsia="nl-NL"/>
        </w:rPr>
        <w:t xml:space="preserve"> makes good economic sense (see </w:t>
      </w:r>
      <w:hyperlink r:id="rId12" w:history="1">
        <w:r w:rsidRPr="001F7ABE">
          <w:rPr>
            <w:rFonts w:eastAsia="Optima" w:cs="Optima"/>
            <w:color w:val="auto"/>
            <w:szCs w:val="22"/>
            <w:lang w:val="en-GB" w:eastAsia="nl-NL"/>
          </w:rPr>
          <w:t>https://peerby.com</w:t>
        </w:r>
      </w:hyperlink>
      <w:r w:rsidRPr="001F7ABE">
        <w:rPr>
          <w:rFonts w:eastAsia="Optima" w:cs="Optima"/>
          <w:color w:val="auto"/>
          <w:szCs w:val="22"/>
          <w:lang w:val="en-GB" w:eastAsia="nl-NL"/>
        </w:rPr>
        <w:t xml:space="preserve">). In the </w:t>
      </w:r>
      <w:r w:rsidR="000F4E03" w:rsidRPr="001F7ABE">
        <w:rPr>
          <w:rFonts w:eastAsia="Optima" w:cs="Optima"/>
          <w:color w:val="auto"/>
          <w:szCs w:val="22"/>
          <w:lang w:val="en-GB" w:eastAsia="nl-NL"/>
        </w:rPr>
        <w:t xml:space="preserve">third scenario, </w:t>
      </w:r>
      <w:r w:rsidRPr="001F7ABE">
        <w:rPr>
          <w:rFonts w:eastAsia="Optima" w:cs="Optima"/>
          <w:color w:val="auto"/>
          <w:szCs w:val="22"/>
          <w:lang w:val="en-GB" w:eastAsia="nl-NL"/>
        </w:rPr>
        <w:t xml:space="preserve">price-conscious self-society, the main aim for the individual consumer is to find the best deal, and it makes no difference whether it is a different supplier or a different brand each time. Online marketplaces are consulted in order to find that best deal (see </w:t>
      </w:r>
      <w:hyperlink r:id="rId13" w:history="1">
        <w:r w:rsidRPr="001F7ABE">
          <w:rPr>
            <w:rFonts w:eastAsia="Optima" w:cs="Optima"/>
            <w:color w:val="auto"/>
            <w:szCs w:val="22"/>
            <w:lang w:val="en-GB" w:eastAsia="nl-NL"/>
          </w:rPr>
          <w:t>http://www.beslist.nl</w:t>
        </w:r>
      </w:hyperlink>
      <w:r w:rsidRPr="001F7ABE">
        <w:rPr>
          <w:rFonts w:eastAsia="Optima" w:cs="Optima"/>
          <w:color w:val="auto"/>
          <w:szCs w:val="22"/>
          <w:lang w:val="en-GB" w:eastAsia="nl-NL"/>
        </w:rPr>
        <w:t>). The lowest price is what counts, much more than con</w:t>
      </w:r>
      <w:r w:rsidR="000F4E03" w:rsidRPr="001F7ABE">
        <w:rPr>
          <w:rFonts w:eastAsia="Optima" w:cs="Optima"/>
          <w:color w:val="auto"/>
          <w:szCs w:val="22"/>
          <w:lang w:val="en-GB" w:eastAsia="nl-NL"/>
        </w:rPr>
        <w:t xml:space="preserve">venience and sustainability. In the last scenario, </w:t>
      </w:r>
      <w:r w:rsidRPr="001F7ABE">
        <w:rPr>
          <w:rFonts w:eastAsia="Optima" w:cs="Optima"/>
          <w:color w:val="auto"/>
          <w:szCs w:val="22"/>
          <w:lang w:val="en-GB" w:eastAsia="nl-NL"/>
        </w:rPr>
        <w:t>the thriving self-society</w:t>
      </w:r>
      <w:r w:rsidR="000F4E03" w:rsidRPr="001F7ABE">
        <w:rPr>
          <w:rFonts w:eastAsia="Optima" w:cs="Optima"/>
          <w:color w:val="auto"/>
          <w:szCs w:val="22"/>
          <w:lang w:val="en-GB" w:eastAsia="nl-NL"/>
        </w:rPr>
        <w:t>,</w:t>
      </w:r>
      <w:r w:rsidRPr="001F7ABE">
        <w:rPr>
          <w:rFonts w:eastAsia="Optima" w:cs="Optima"/>
          <w:color w:val="auto"/>
          <w:szCs w:val="22"/>
          <w:lang w:val="en-GB" w:eastAsia="nl-NL"/>
        </w:rPr>
        <w:t xml:space="preserve"> the individual consumer is looking for convenience, luxury and experience, for which he or she is willing to pay. Online marketplaces are used to find unique products and services. This type of consumer is happy to be advised and often takes out a subscription in order to be able to continue to enjoy the experience (see </w:t>
      </w:r>
      <w:hyperlink r:id="rId14" w:history="1">
        <w:r w:rsidRPr="001F7ABE">
          <w:rPr>
            <w:rFonts w:eastAsia="Optima" w:cs="Optima"/>
            <w:color w:val="auto"/>
            <w:szCs w:val="22"/>
            <w:lang w:val="en-GB" w:eastAsia="nl-NL"/>
          </w:rPr>
          <w:t>http://www.winecast.com</w:t>
        </w:r>
      </w:hyperlink>
      <w:r w:rsidRPr="001F7ABE">
        <w:rPr>
          <w:rFonts w:eastAsia="Optima" w:cs="Optima"/>
          <w:color w:val="auto"/>
          <w:szCs w:val="22"/>
          <w:lang w:val="en-GB" w:eastAsia="nl-NL"/>
        </w:rPr>
        <w:t>).</w:t>
      </w:r>
    </w:p>
    <w:p w:rsidR="00014CD3" w:rsidRDefault="00014CD3" w:rsidP="00CC5CF5">
      <w:pPr>
        <w:rPr>
          <w:rFonts w:eastAsia="Optima" w:cs="Optima"/>
          <w:color w:val="auto"/>
          <w:szCs w:val="22"/>
          <w:lang w:val="en-GB" w:eastAsia="nl-NL"/>
        </w:rPr>
      </w:pP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Hofste &amp; Teeuw (2012) also present four scenarios; however, these are more closely tailored to the consumer and how he or she shops. As a consequence, these scenarios are less abstract compared to the scenarios discussed above. This is a direct consequence of the uncertainties that were chosen:</w:t>
      </w:r>
    </w:p>
    <w:p w:rsidR="00BD7629" w:rsidRPr="00014CD3" w:rsidRDefault="00BD7629" w:rsidP="00014CD3">
      <w:pPr>
        <w:pStyle w:val="ColorfulList-Accent11"/>
        <w:numPr>
          <w:ilvl w:val="0"/>
          <w:numId w:val="43"/>
        </w:numPr>
        <w:rPr>
          <w:rFonts w:eastAsia="Optima" w:cs="Optima"/>
          <w:color w:val="auto"/>
          <w:szCs w:val="22"/>
          <w:lang w:val="en-GB" w:eastAsia="nl-NL"/>
        </w:rPr>
      </w:pPr>
      <w:r w:rsidRPr="00014CD3">
        <w:rPr>
          <w:rFonts w:eastAsia="Optima" w:cs="Optima"/>
          <w:color w:val="auto"/>
          <w:szCs w:val="22"/>
          <w:lang w:val="en-GB" w:eastAsia="nl-NL"/>
        </w:rPr>
        <w:t>Does the consumer act on the basis of a) purchasing a prod</w:t>
      </w:r>
      <w:r w:rsidR="00FA6F65" w:rsidRPr="00014CD3">
        <w:rPr>
          <w:rFonts w:eastAsia="Optima" w:cs="Optima"/>
          <w:color w:val="auto"/>
          <w:szCs w:val="22"/>
          <w:lang w:val="en-GB" w:eastAsia="nl-NL"/>
        </w:rPr>
        <w:t xml:space="preserve">uct or service, or b) focusing </w:t>
      </w:r>
      <w:r w:rsidRPr="00014CD3">
        <w:rPr>
          <w:rFonts w:eastAsia="Optima" w:cs="Optima"/>
          <w:color w:val="auto"/>
          <w:szCs w:val="22"/>
          <w:lang w:val="en-GB" w:eastAsia="nl-NL"/>
        </w:rPr>
        <w:t xml:space="preserve">on the experience? </w:t>
      </w:r>
    </w:p>
    <w:p w:rsidR="00BD7629" w:rsidRPr="00014CD3" w:rsidRDefault="00BD7629" w:rsidP="00014CD3">
      <w:pPr>
        <w:pStyle w:val="ColorfulList-Accent11"/>
        <w:numPr>
          <w:ilvl w:val="0"/>
          <w:numId w:val="43"/>
        </w:numPr>
        <w:rPr>
          <w:rFonts w:eastAsia="Optima" w:cs="Optima"/>
          <w:color w:val="auto"/>
          <w:szCs w:val="22"/>
          <w:lang w:val="en-GB" w:eastAsia="nl-NL"/>
        </w:rPr>
      </w:pPr>
      <w:r w:rsidRPr="00014CD3">
        <w:rPr>
          <w:rFonts w:eastAsia="Optima" w:cs="Optima"/>
          <w:color w:val="auto"/>
          <w:szCs w:val="22"/>
          <w:lang w:val="en-GB" w:eastAsia="nl-NL"/>
        </w:rPr>
        <w:t>Does the current shopping process change or not under the influence of, for example, the mobile phone?</w:t>
      </w:r>
    </w:p>
    <w:p w:rsidR="00E22910" w:rsidRDefault="000007F6" w:rsidP="00CC5CF5">
      <w:pPr>
        <w:rPr>
          <w:rFonts w:eastAsia="Optima" w:cs="Optima"/>
          <w:color w:val="auto"/>
          <w:szCs w:val="22"/>
          <w:lang w:val="en-GB" w:eastAsia="nl-NL"/>
        </w:rPr>
      </w:pPr>
      <w:r w:rsidRPr="001F7ABE">
        <w:rPr>
          <w:rFonts w:eastAsia="Optima" w:cs="Optima"/>
          <w:color w:val="auto"/>
          <w:szCs w:val="22"/>
          <w:lang w:val="en-GB" w:eastAsia="nl-NL"/>
        </w:rPr>
        <w:t xml:space="preserve">Both axes </w:t>
      </w:r>
      <w:r w:rsidR="008948BF" w:rsidRPr="001F7ABE">
        <w:rPr>
          <w:rFonts w:eastAsia="Optima" w:cs="Optima"/>
          <w:color w:val="auto"/>
          <w:szCs w:val="22"/>
          <w:lang w:val="en-GB" w:eastAsia="nl-NL"/>
        </w:rPr>
        <w:t>are</w:t>
      </w:r>
      <w:r w:rsidRPr="001F7ABE">
        <w:rPr>
          <w:rFonts w:eastAsia="Optima" w:cs="Optima"/>
          <w:color w:val="auto"/>
          <w:szCs w:val="22"/>
          <w:lang w:val="en-GB" w:eastAsia="nl-NL"/>
        </w:rPr>
        <w:t xml:space="preserve">, in fact, not chosen very well. The first axis does not so much describe an uncertainty but two different ‘consumers’ (see discussion below). For the second axis, the outcome was already known at the time of publication in 2012: yes, the shopping process </w:t>
      </w:r>
      <w:r w:rsidR="009A078D">
        <w:rPr>
          <w:rFonts w:eastAsia="Optima" w:cs="Optima"/>
          <w:color w:val="auto"/>
          <w:szCs w:val="22"/>
          <w:lang w:val="en-GB" w:eastAsia="nl-NL"/>
        </w:rPr>
        <w:t>is</w:t>
      </w:r>
      <w:r w:rsidRPr="001F7ABE">
        <w:rPr>
          <w:rFonts w:eastAsia="Optima" w:cs="Optima"/>
          <w:color w:val="auto"/>
          <w:szCs w:val="22"/>
          <w:lang w:val="en-GB" w:eastAsia="nl-NL"/>
        </w:rPr>
        <w:t xml:space="preserve"> change</w:t>
      </w:r>
      <w:r w:rsidR="009A078D">
        <w:rPr>
          <w:rFonts w:eastAsia="Optima" w:cs="Optima"/>
          <w:color w:val="auto"/>
          <w:szCs w:val="22"/>
          <w:lang w:val="en-GB" w:eastAsia="nl-NL"/>
        </w:rPr>
        <w:t>d</w:t>
      </w:r>
      <w:r w:rsidRPr="001F7ABE">
        <w:rPr>
          <w:rFonts w:eastAsia="Optima" w:cs="Optima"/>
          <w:color w:val="auto"/>
          <w:szCs w:val="22"/>
          <w:lang w:val="en-GB" w:eastAsia="nl-NL"/>
        </w:rPr>
        <w:t xml:space="preserve"> even just by using a </w:t>
      </w:r>
      <w:r w:rsidR="0084255E" w:rsidRPr="001F7ABE">
        <w:rPr>
          <w:rFonts w:eastAsia="Optima" w:cs="Optima"/>
          <w:color w:val="auto"/>
          <w:szCs w:val="22"/>
          <w:lang w:val="en-GB" w:eastAsia="nl-NL"/>
        </w:rPr>
        <w:t>smartphone</w:t>
      </w:r>
      <w:r w:rsidRPr="001F7ABE">
        <w:rPr>
          <w:rFonts w:eastAsia="Optima" w:cs="Optima"/>
          <w:color w:val="auto"/>
          <w:szCs w:val="22"/>
          <w:lang w:val="en-GB" w:eastAsia="nl-NL"/>
        </w:rPr>
        <w:t xml:space="preserve"> in the shop (to compare prices), or for advance online orientation (comparison sites). This is, therefore, far from being an uncertainty, </w:t>
      </w:r>
      <w:r w:rsidR="009A078D">
        <w:rPr>
          <w:rFonts w:eastAsia="Optima" w:cs="Optima"/>
          <w:color w:val="auto"/>
          <w:szCs w:val="22"/>
          <w:lang w:val="en-GB" w:eastAsia="nl-NL"/>
        </w:rPr>
        <w:t xml:space="preserve">already </w:t>
      </w:r>
      <w:r w:rsidRPr="001F7ABE">
        <w:rPr>
          <w:rFonts w:eastAsia="Optima" w:cs="Optima"/>
          <w:color w:val="auto"/>
          <w:szCs w:val="22"/>
          <w:lang w:val="en-GB" w:eastAsia="nl-NL"/>
        </w:rPr>
        <w:t>a reality (in 2012).</w:t>
      </w:r>
    </w:p>
    <w:p w:rsidR="00014CD3" w:rsidRPr="001F7ABE" w:rsidRDefault="00014CD3" w:rsidP="00CC5CF5">
      <w:pPr>
        <w:rPr>
          <w:rFonts w:eastAsia="Optima" w:cs="Optima"/>
          <w:color w:val="auto"/>
          <w:szCs w:val="22"/>
          <w:lang w:val="en-GB" w:eastAsia="nl-NL"/>
        </w:rPr>
      </w:pPr>
    </w:p>
    <w:p w:rsidR="00BD7629" w:rsidRPr="001F7ABE" w:rsidRDefault="009A078D" w:rsidP="00CC5CF5">
      <w:pPr>
        <w:rPr>
          <w:rFonts w:eastAsia="Optima" w:cs="Optima"/>
          <w:color w:val="auto"/>
          <w:szCs w:val="22"/>
          <w:lang w:val="en-GB" w:eastAsia="nl-NL"/>
        </w:rPr>
      </w:pPr>
      <w:r>
        <w:rPr>
          <w:rFonts w:eastAsia="Optima" w:cs="Optima"/>
          <w:color w:val="auto"/>
          <w:szCs w:val="22"/>
          <w:lang w:val="en-GB" w:eastAsia="nl-NL"/>
        </w:rPr>
        <w:t>F</w:t>
      </w:r>
      <w:r w:rsidR="00BD7629" w:rsidRPr="001F7ABE">
        <w:rPr>
          <w:rFonts w:eastAsia="Optima" w:cs="Optima"/>
          <w:color w:val="auto"/>
          <w:szCs w:val="22"/>
          <w:lang w:val="en-GB" w:eastAsia="nl-NL"/>
        </w:rPr>
        <w:t xml:space="preserve">our </w:t>
      </w:r>
      <w:r>
        <w:rPr>
          <w:rFonts w:eastAsia="Optima" w:cs="Optima"/>
          <w:color w:val="auto"/>
          <w:szCs w:val="22"/>
          <w:lang w:val="en-GB" w:eastAsia="nl-NL"/>
        </w:rPr>
        <w:t xml:space="preserve">more </w:t>
      </w:r>
      <w:r w:rsidR="00BD7629" w:rsidRPr="001F7ABE">
        <w:rPr>
          <w:rFonts w:eastAsia="Optima" w:cs="Optima"/>
          <w:color w:val="auto"/>
          <w:szCs w:val="22"/>
          <w:lang w:val="en-GB" w:eastAsia="nl-NL"/>
        </w:rPr>
        <w:t xml:space="preserve">possible scenarios </w:t>
      </w:r>
      <w:r w:rsidR="003B31F8" w:rsidRPr="001F7ABE">
        <w:rPr>
          <w:rFonts w:eastAsia="Optima" w:cs="Optima"/>
          <w:color w:val="auto"/>
          <w:szCs w:val="22"/>
          <w:lang w:val="en-GB" w:eastAsia="nl-NL"/>
        </w:rPr>
        <w:t>can</w:t>
      </w:r>
      <w:r w:rsidR="00BD7629" w:rsidRPr="001F7ABE">
        <w:rPr>
          <w:rFonts w:eastAsia="Optima" w:cs="Optima"/>
          <w:color w:val="auto"/>
          <w:szCs w:val="22"/>
          <w:lang w:val="en-GB" w:eastAsia="nl-NL"/>
        </w:rPr>
        <w:t xml:space="preserve"> also </w:t>
      </w:r>
      <w:r w:rsidR="003B31F8" w:rsidRPr="001F7ABE">
        <w:rPr>
          <w:rFonts w:eastAsia="Optima" w:cs="Optima"/>
          <w:color w:val="auto"/>
          <w:szCs w:val="22"/>
          <w:lang w:val="en-GB" w:eastAsia="nl-NL"/>
        </w:rPr>
        <w:t xml:space="preserve">be </w:t>
      </w:r>
      <w:r w:rsidR="00BD7629" w:rsidRPr="001F7ABE">
        <w:rPr>
          <w:rFonts w:eastAsia="Optima" w:cs="Optima"/>
          <w:color w:val="auto"/>
          <w:szCs w:val="22"/>
          <w:lang w:val="en-GB" w:eastAsia="nl-NL"/>
        </w:rPr>
        <w:t>generated on the basis of these two axes (Figure 1). In the first scenario</w:t>
      </w:r>
      <w:r w:rsidR="00566D7D">
        <w:rPr>
          <w:rFonts w:eastAsia="Optima" w:cs="Optima"/>
          <w:color w:val="auto"/>
          <w:szCs w:val="22"/>
          <w:lang w:val="en-GB" w:eastAsia="nl-NL"/>
        </w:rPr>
        <w:t>, the</w:t>
      </w:r>
      <w:r w:rsidR="00BD7629" w:rsidRPr="001F7ABE">
        <w:rPr>
          <w:rFonts w:eastAsia="Optima" w:cs="Optima"/>
          <w:color w:val="auto"/>
          <w:szCs w:val="22"/>
          <w:lang w:val="en-GB" w:eastAsia="nl-NL"/>
        </w:rPr>
        <w:t xml:space="preserve"> 'Augmented Shopping experience', the consumer’s experience is central. The store makes optimum use of virtual techniques in order to show how the personally selected clothing suits you. Interactive full-length mirrors, 3D models and virtual catwalks intensify the experience. In the 'Personal shop experience' scenario the consumer buys as they currently do, but the store is enriched with extra experience moments through smell, sound and visual stimulants matched to personal </w:t>
      </w:r>
      <w:r w:rsidR="00566D7D">
        <w:rPr>
          <w:rFonts w:eastAsia="Optima" w:cs="Optima"/>
          <w:color w:val="auto"/>
          <w:szCs w:val="22"/>
          <w:lang w:val="en-GB" w:eastAsia="nl-NL"/>
        </w:rPr>
        <w:t>aspirations</w:t>
      </w:r>
      <w:r w:rsidR="00BD7629" w:rsidRPr="001F7ABE">
        <w:rPr>
          <w:rFonts w:eastAsia="Optima" w:cs="Optima"/>
          <w:color w:val="auto"/>
          <w:szCs w:val="22"/>
          <w:lang w:val="en-GB" w:eastAsia="nl-NL"/>
        </w:rPr>
        <w:t xml:space="preserve">. For 'Virtual shopping', technology is used to </w:t>
      </w:r>
      <w:r w:rsidR="00566D7D">
        <w:rPr>
          <w:rFonts w:eastAsia="Optima" w:cs="Optima"/>
          <w:color w:val="auto"/>
          <w:szCs w:val="22"/>
          <w:lang w:val="en-GB" w:eastAsia="nl-NL"/>
        </w:rPr>
        <w:t>enable</w:t>
      </w:r>
      <w:r w:rsidR="00BD7629" w:rsidRPr="001F7ABE">
        <w:rPr>
          <w:rFonts w:eastAsia="Optima" w:cs="Optima"/>
          <w:color w:val="auto"/>
          <w:szCs w:val="22"/>
          <w:lang w:val="en-GB" w:eastAsia="nl-NL"/>
        </w:rPr>
        <w:t xml:space="preserve"> the consumer to make a selection from a large </w:t>
      </w:r>
      <w:r w:rsidR="00566D7D">
        <w:rPr>
          <w:rFonts w:eastAsia="Optima" w:cs="Optima"/>
          <w:color w:val="auto"/>
          <w:szCs w:val="22"/>
          <w:lang w:val="en-GB" w:eastAsia="nl-NL"/>
        </w:rPr>
        <w:t>range</w:t>
      </w:r>
      <w:r w:rsidR="00BD7629" w:rsidRPr="001F7ABE">
        <w:rPr>
          <w:rFonts w:eastAsia="Optima" w:cs="Optima"/>
          <w:color w:val="auto"/>
          <w:szCs w:val="22"/>
          <w:lang w:val="en-GB" w:eastAsia="nl-NL"/>
        </w:rPr>
        <w:t xml:space="preserve"> by </w:t>
      </w:r>
      <w:r w:rsidR="00566D7D">
        <w:rPr>
          <w:rFonts w:eastAsia="Optima" w:cs="Optima"/>
          <w:color w:val="auto"/>
          <w:szCs w:val="22"/>
          <w:lang w:val="en-GB" w:eastAsia="nl-NL"/>
        </w:rPr>
        <w:t>creating</w:t>
      </w:r>
      <w:r w:rsidR="00BD7629" w:rsidRPr="001F7ABE">
        <w:rPr>
          <w:rFonts w:eastAsia="Optima" w:cs="Optima"/>
          <w:color w:val="auto"/>
          <w:szCs w:val="22"/>
          <w:lang w:val="en-GB" w:eastAsia="nl-NL"/>
        </w:rPr>
        <w:t xml:space="preserve"> a virtual fitting room and the ability to show the choice immediately to friends via a Tweet mirror. In the last scenario, that of the 'Social shopper', social media play an important role in the buying process, both online and offline. Review sites and the opinions of family and friends are consulted in order to decide what to buy. Brands and shops monitor this and try to influence it and to learn from their customers by analysing thoughts and statements.</w:t>
      </w:r>
    </w:p>
    <w:p w:rsidR="00934DEA" w:rsidRDefault="00934DEA" w:rsidP="00CC5CF5">
      <w:pPr>
        <w:rPr>
          <w:rFonts w:eastAsia="Optima" w:cs="Optima"/>
          <w:color w:val="auto"/>
          <w:szCs w:val="22"/>
          <w:lang w:val="en-GB" w:eastAsia="nl-NL"/>
        </w:rPr>
      </w:pPr>
    </w:p>
    <w:p w:rsidR="00014CD3" w:rsidRDefault="00014CD3" w:rsidP="00CC5CF5">
      <w:pPr>
        <w:rPr>
          <w:rFonts w:eastAsia="Optima" w:cs="Optima"/>
          <w:color w:val="auto"/>
          <w:szCs w:val="22"/>
          <w:lang w:val="en-GB" w:eastAsia="nl-NL"/>
        </w:rPr>
      </w:pPr>
    </w:p>
    <w:p w:rsidR="00014CD3" w:rsidRDefault="00014CD3" w:rsidP="00CC5CF5">
      <w:pPr>
        <w:rPr>
          <w:rFonts w:eastAsia="Optima" w:cs="Optima"/>
          <w:color w:val="auto"/>
          <w:szCs w:val="22"/>
          <w:lang w:val="en-GB" w:eastAsia="nl-NL"/>
        </w:rPr>
      </w:pPr>
    </w:p>
    <w:p w:rsidR="004A6E44" w:rsidRDefault="004A6E44" w:rsidP="00CC5CF5">
      <w:pPr>
        <w:rPr>
          <w:rFonts w:eastAsia="Optima" w:cs="Optima"/>
          <w:color w:val="auto"/>
          <w:szCs w:val="22"/>
          <w:lang w:val="en-GB" w:eastAsia="nl-NL"/>
        </w:rPr>
      </w:pPr>
    </w:p>
    <w:p w:rsidR="00697941" w:rsidRDefault="00697941" w:rsidP="00CC5CF5">
      <w:pPr>
        <w:rPr>
          <w:rFonts w:eastAsia="Optima" w:cs="Optima"/>
          <w:color w:val="auto"/>
          <w:szCs w:val="22"/>
          <w:lang w:val="en-GB" w:eastAsia="nl-NL"/>
        </w:rPr>
      </w:pPr>
    </w:p>
    <w:p w:rsidR="00697941" w:rsidRPr="001F7ABE" w:rsidRDefault="00697941" w:rsidP="00CC5CF5">
      <w:pPr>
        <w:rPr>
          <w:rFonts w:eastAsia="Optima" w:cs="Optima"/>
          <w:color w:val="auto"/>
          <w:szCs w:val="22"/>
          <w:lang w:val="en-GB" w:eastAsia="nl-NL"/>
        </w:rPr>
      </w:pPr>
    </w:p>
    <w:p w:rsidR="00BD7629" w:rsidRPr="00F033DB" w:rsidRDefault="00BD7629" w:rsidP="00014CD3">
      <w:pPr>
        <w:jc w:val="center"/>
        <w:rPr>
          <w:rFonts w:eastAsia="Optima" w:cs="Optima"/>
          <w:color w:val="auto"/>
          <w:szCs w:val="22"/>
          <w:lang w:val="en-GB" w:eastAsia="nl-NL"/>
        </w:rPr>
      </w:pPr>
      <w:r w:rsidRPr="00F033DB">
        <w:rPr>
          <w:rFonts w:eastAsia="Optima" w:cs="Optima"/>
          <w:color w:val="auto"/>
          <w:szCs w:val="22"/>
          <w:lang w:val="en-GB" w:eastAsia="nl-NL"/>
        </w:rPr>
        <w:t>Figure 1: Future shopping scenarios</w:t>
      </w:r>
    </w:p>
    <w:p w:rsidR="00EE558B" w:rsidRPr="001F7ABE" w:rsidRDefault="00EE558B" w:rsidP="00CC5CF5">
      <w:pPr>
        <w:rPr>
          <w:rFonts w:eastAsia="Optima" w:cs="Optima"/>
          <w:color w:val="auto"/>
          <w:sz w:val="24"/>
          <w:lang w:val="en-GB" w:eastAsia="nl-NL"/>
        </w:rPr>
      </w:pPr>
    </w:p>
    <w:p w:rsidR="00EE558B" w:rsidRPr="001F7ABE" w:rsidRDefault="002F0E58" w:rsidP="00CC5CF5">
      <w:pPr>
        <w:rPr>
          <w:rFonts w:eastAsia="Optima" w:cs="Optima"/>
          <w:color w:val="auto"/>
          <w:sz w:val="24"/>
          <w:lang w:val="en-GB" w:eastAsia="nl-NL"/>
        </w:rPr>
      </w:pPr>
      <w:r>
        <w:rPr>
          <w:rFonts w:eastAsia="Optima" w:cs="Optima"/>
          <w:noProof/>
          <w:sz w:val="24"/>
          <w:lang w:eastAsia="nl-NL"/>
        </w:rPr>
        <w:drawing>
          <wp:anchor distT="0" distB="0" distL="114300" distR="114300" simplePos="0" relativeHeight="251655680" behindDoc="0" locked="0" layoutInCell="1" allowOverlap="1">
            <wp:simplePos x="0" y="0"/>
            <wp:positionH relativeFrom="margin">
              <wp:align>center</wp:align>
            </wp:positionH>
            <wp:positionV relativeFrom="paragraph">
              <wp:posOffset>97790</wp:posOffset>
            </wp:positionV>
            <wp:extent cx="5842000" cy="2438400"/>
            <wp:effectExtent l="0" t="0" r="6350" b="0"/>
            <wp:wrapTopAndBottom/>
            <wp:docPr id="6" name="Picture 2" descr="Macintosh HD:Users:harryvanvliet:Documents:Scriveners:Lectorale Rede HvA:Final:Definitief:Figure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rryvanvliet:Documents:Scriveners:Lectorale Rede HvA:Final:Definitief:Figure1.e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0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4A36" w:rsidRPr="001F7ABE" w:rsidRDefault="00184A36" w:rsidP="00CC5CF5">
      <w:pPr>
        <w:rPr>
          <w:rFonts w:eastAsia="Optima" w:cs="Optima"/>
          <w:color w:val="auto"/>
          <w:sz w:val="24"/>
          <w:lang w:val="en-GB" w:eastAsia="nl-NL"/>
        </w:rPr>
      </w:pPr>
    </w:p>
    <w:p w:rsidR="00BD7629" w:rsidRPr="001F7ABE" w:rsidRDefault="00BD7629" w:rsidP="000331F2">
      <w:pPr>
        <w:pStyle w:val="Heading3"/>
      </w:pPr>
      <w:bookmarkStart w:id="6" w:name="_Toc290452179"/>
      <w:r w:rsidRPr="001F7ABE">
        <w:t xml:space="preserve">Online in the </w:t>
      </w:r>
      <w:r w:rsidR="00EA3D03" w:rsidRPr="00EA3D03">
        <w:rPr>
          <w:lang w:val="en-US"/>
        </w:rPr>
        <w:t>P</w:t>
      </w:r>
      <w:r w:rsidRPr="001F7ABE">
        <w:t xml:space="preserve">ast, </w:t>
      </w:r>
      <w:r w:rsidR="00EA3D03" w:rsidRPr="00EA3D03">
        <w:rPr>
          <w:lang w:val="en-US"/>
        </w:rPr>
        <w:t>P</w:t>
      </w:r>
      <w:r w:rsidRPr="001F7ABE">
        <w:t xml:space="preserve">resent and </w:t>
      </w:r>
      <w:r w:rsidR="00EA3D03" w:rsidRPr="00EA3D03">
        <w:rPr>
          <w:lang w:val="en-US"/>
        </w:rPr>
        <w:t>F</w:t>
      </w:r>
      <w:r w:rsidRPr="001F7ABE">
        <w:t>uture</w:t>
      </w:r>
      <w:bookmarkEnd w:id="6"/>
    </w:p>
    <w:p w:rsidR="00BD7629"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It is undeniable that online developments are playing a major role in the future scenarios that have been outlined. What have those developments been and what are the future prospects? </w:t>
      </w:r>
    </w:p>
    <w:p w:rsidR="000331F2" w:rsidRPr="001F7ABE" w:rsidRDefault="000331F2" w:rsidP="00CC5CF5">
      <w:pPr>
        <w:rPr>
          <w:rFonts w:eastAsia="Optima" w:cs="Optima"/>
          <w:color w:val="auto"/>
          <w:szCs w:val="22"/>
          <w:lang w:val="en-GB" w:eastAsia="nl-NL"/>
        </w:rPr>
      </w:pPr>
    </w:p>
    <w:p w:rsidR="00BD7629"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Weltevreden (2012) identified </w:t>
      </w:r>
      <w:r w:rsidRPr="001F7ABE">
        <w:rPr>
          <w:rFonts w:eastAsia="Optima" w:cs="Optima"/>
          <w:color w:val="FF0000"/>
          <w:szCs w:val="22"/>
          <w:lang w:val="en-GB" w:eastAsia="nl-NL"/>
        </w:rPr>
        <w:t>four phases in the evolution of online shopping</w:t>
      </w:r>
      <w:r w:rsidRPr="001F7ABE">
        <w:rPr>
          <w:rFonts w:eastAsia="Optima" w:cs="Optima"/>
          <w:color w:val="auto"/>
          <w:szCs w:val="22"/>
          <w:lang w:val="en-GB" w:eastAsia="nl-NL"/>
        </w:rPr>
        <w:t xml:space="preserve">. In the first phase, between 1994 and 1999 only 16% of people in the Netherlands had access to the </w:t>
      </w:r>
      <w:r w:rsidR="002E35EC" w:rsidRPr="001F7ABE">
        <w:rPr>
          <w:rFonts w:eastAsia="Optima" w:cs="Optima"/>
          <w:color w:val="auto"/>
          <w:szCs w:val="22"/>
          <w:lang w:val="en-GB" w:eastAsia="nl-NL"/>
        </w:rPr>
        <w:t>Internet</w:t>
      </w:r>
      <w:r w:rsidRPr="001F7ABE">
        <w:rPr>
          <w:rFonts w:eastAsia="Optima" w:cs="Optima"/>
          <w:color w:val="auto"/>
          <w:szCs w:val="22"/>
          <w:lang w:val="en-GB" w:eastAsia="nl-NL"/>
        </w:rPr>
        <w:t xml:space="preserve"> </w:t>
      </w:r>
      <w:r w:rsidR="00566D7D">
        <w:rPr>
          <w:rFonts w:eastAsia="Optima" w:cs="Optima"/>
          <w:color w:val="auto"/>
          <w:szCs w:val="22"/>
          <w:lang w:val="en-GB" w:eastAsia="nl-NL"/>
        </w:rPr>
        <w:t>at</w:t>
      </w:r>
      <w:r w:rsidRPr="001F7ABE">
        <w:rPr>
          <w:rFonts w:eastAsia="Optima" w:cs="Optima"/>
          <w:color w:val="auto"/>
          <w:szCs w:val="22"/>
          <w:lang w:val="en-GB" w:eastAsia="nl-NL"/>
        </w:rPr>
        <w:t xml:space="preserve"> home. In this period, the vast majority of the activities consisted of surfing the net and using e-mail. Retail chains and mail order firms in particular had website</w:t>
      </w:r>
      <w:r w:rsidR="00566D7D">
        <w:rPr>
          <w:rFonts w:eastAsia="Optima" w:cs="Optima"/>
          <w:color w:val="auto"/>
          <w:szCs w:val="22"/>
          <w:lang w:val="en-GB" w:eastAsia="nl-NL"/>
        </w:rPr>
        <w:t>s</w:t>
      </w:r>
      <w:r w:rsidRPr="001F7ABE">
        <w:rPr>
          <w:rFonts w:eastAsia="Optima" w:cs="Optima"/>
          <w:color w:val="auto"/>
          <w:szCs w:val="22"/>
          <w:lang w:val="en-GB" w:eastAsia="nl-NL"/>
        </w:rPr>
        <w:t xml:space="preserve">, although only 4% also used the website as a sales channel. The website during this period was mainly used as a referral to the store (opening times, location). There </w:t>
      </w:r>
      <w:r w:rsidR="00566D7D">
        <w:rPr>
          <w:rFonts w:eastAsia="Optima" w:cs="Optima"/>
          <w:color w:val="auto"/>
          <w:szCs w:val="22"/>
          <w:lang w:val="en-GB" w:eastAsia="nl-NL"/>
        </w:rPr>
        <w:t>was</w:t>
      </w:r>
      <w:r w:rsidRPr="001F7ABE">
        <w:rPr>
          <w:rFonts w:eastAsia="Optima" w:cs="Optima"/>
          <w:color w:val="auto"/>
          <w:szCs w:val="22"/>
          <w:lang w:val="en-GB" w:eastAsia="nl-NL"/>
        </w:rPr>
        <w:t xml:space="preserve"> virtually no online shopping: in 1998, only 2% of the Dutch population bought via the </w:t>
      </w:r>
      <w:r w:rsidR="002E35EC" w:rsidRPr="001F7ABE">
        <w:rPr>
          <w:rFonts w:eastAsia="Optima" w:cs="Optima"/>
          <w:color w:val="auto"/>
          <w:szCs w:val="22"/>
          <w:lang w:val="en-GB" w:eastAsia="nl-NL"/>
        </w:rPr>
        <w:t>Internet</w:t>
      </w:r>
      <w:r w:rsidRPr="001F7ABE">
        <w:rPr>
          <w:rFonts w:eastAsia="Optima" w:cs="Optima"/>
          <w:color w:val="auto"/>
          <w:szCs w:val="22"/>
          <w:lang w:val="en-GB" w:eastAsia="nl-NL"/>
        </w:rPr>
        <w:t xml:space="preserve">. By 2003, this had already risen to 31% due to a substantial growth in the number of households that became connected to the </w:t>
      </w:r>
      <w:r w:rsidR="002E35EC" w:rsidRPr="001F7ABE">
        <w:rPr>
          <w:rFonts w:eastAsia="Optima" w:cs="Optima"/>
          <w:color w:val="auto"/>
          <w:szCs w:val="22"/>
          <w:lang w:val="en-GB" w:eastAsia="nl-NL"/>
        </w:rPr>
        <w:t>Internet</w:t>
      </w:r>
      <w:r w:rsidRPr="001F7ABE">
        <w:rPr>
          <w:rFonts w:eastAsia="Optima" w:cs="Optima"/>
          <w:color w:val="auto"/>
          <w:szCs w:val="22"/>
          <w:lang w:val="en-GB" w:eastAsia="nl-NL"/>
        </w:rPr>
        <w:t xml:space="preserve"> between 1999 and 2003: around 68%, of which one-third was already using a broadband connection. By this time, an increasing number of retail chains and inde</w:t>
      </w:r>
      <w:r w:rsidR="008948BF" w:rsidRPr="001F7ABE">
        <w:rPr>
          <w:rFonts w:eastAsia="Optima" w:cs="Optima"/>
          <w:color w:val="auto"/>
          <w:szCs w:val="22"/>
          <w:lang w:val="en-GB" w:eastAsia="nl-NL"/>
        </w:rPr>
        <w:t>pendent retailers had a website, which wa</w:t>
      </w:r>
      <w:r w:rsidRPr="001F7ABE">
        <w:rPr>
          <w:rFonts w:eastAsia="Optima" w:cs="Optima"/>
          <w:color w:val="auto"/>
          <w:szCs w:val="22"/>
          <w:lang w:val="en-GB" w:eastAsia="nl-NL"/>
        </w:rPr>
        <w:t xml:space="preserve">s used </w:t>
      </w:r>
      <w:r w:rsidR="00566D7D">
        <w:rPr>
          <w:rFonts w:eastAsia="Optima" w:cs="Optima"/>
          <w:color w:val="auto"/>
          <w:szCs w:val="22"/>
          <w:lang w:val="en-GB" w:eastAsia="nl-NL"/>
        </w:rPr>
        <w:t>to provide</w:t>
      </w:r>
      <w:r w:rsidRPr="001F7ABE">
        <w:rPr>
          <w:rFonts w:eastAsia="Optima" w:cs="Optima"/>
          <w:color w:val="auto"/>
          <w:szCs w:val="22"/>
          <w:lang w:val="en-GB" w:eastAsia="nl-NL"/>
        </w:rPr>
        <w:t xml:space="preserve"> more information about products and services and for e-mailing newsletters to keep customers informed and to build loyalty.</w:t>
      </w:r>
    </w:p>
    <w:p w:rsidR="000331F2" w:rsidRPr="001F7ABE" w:rsidRDefault="000331F2" w:rsidP="00CC5CF5">
      <w:pPr>
        <w:rPr>
          <w:rFonts w:eastAsia="Optima" w:cs="Optima"/>
          <w:color w:val="auto"/>
          <w:szCs w:val="22"/>
          <w:lang w:val="en-GB" w:eastAsia="nl-NL"/>
        </w:rPr>
      </w:pPr>
    </w:p>
    <w:p w:rsidR="00BD7629" w:rsidRDefault="00BD7629" w:rsidP="00CC5CF5">
      <w:pPr>
        <w:rPr>
          <w:rFonts w:eastAsia="Optima" w:cs="Optima"/>
          <w:color w:val="auto"/>
          <w:szCs w:val="22"/>
          <w:lang w:val="en-GB" w:eastAsia="nl-NL"/>
        </w:rPr>
      </w:pPr>
      <w:r w:rsidRPr="001F7ABE">
        <w:rPr>
          <w:rFonts w:eastAsia="Optima" w:cs="Optima"/>
          <w:color w:val="auto"/>
          <w:szCs w:val="22"/>
          <w:lang w:val="en-GB" w:eastAsia="nl-NL"/>
        </w:rPr>
        <w:lastRenderedPageBreak/>
        <w:t>In the period between 2004 and 2009</w:t>
      </w:r>
      <w:r w:rsidR="00566D7D">
        <w:rPr>
          <w:rFonts w:eastAsia="Optima" w:cs="Optima"/>
          <w:color w:val="auto"/>
          <w:szCs w:val="22"/>
          <w:lang w:val="en-GB" w:eastAsia="nl-NL"/>
        </w:rPr>
        <w:t>,</w:t>
      </w:r>
      <w:r w:rsidRPr="001F7ABE">
        <w:rPr>
          <w:rFonts w:eastAsia="Optima" w:cs="Optima"/>
          <w:color w:val="auto"/>
          <w:szCs w:val="22"/>
          <w:lang w:val="en-GB" w:eastAsia="nl-NL"/>
        </w:rPr>
        <w:t xml:space="preserve"> the number of households with access to the </w:t>
      </w:r>
      <w:r w:rsidR="002E35EC" w:rsidRPr="001F7ABE">
        <w:rPr>
          <w:rFonts w:eastAsia="Optima" w:cs="Optima"/>
          <w:color w:val="auto"/>
          <w:szCs w:val="22"/>
          <w:lang w:val="en-GB" w:eastAsia="nl-NL"/>
        </w:rPr>
        <w:t>Internet</w:t>
      </w:r>
      <w:r w:rsidRPr="001F7ABE">
        <w:rPr>
          <w:rFonts w:eastAsia="Optima" w:cs="Optima"/>
          <w:color w:val="auto"/>
          <w:szCs w:val="22"/>
          <w:lang w:val="en-GB" w:eastAsia="nl-NL"/>
        </w:rPr>
        <w:t xml:space="preserve"> had increased even further to 91% and webshops and social media </w:t>
      </w:r>
      <w:r w:rsidR="00566D7D">
        <w:rPr>
          <w:rFonts w:eastAsia="Optima" w:cs="Optima"/>
          <w:color w:val="auto"/>
          <w:szCs w:val="22"/>
          <w:lang w:val="en-GB" w:eastAsia="nl-NL"/>
        </w:rPr>
        <w:t>were</w:t>
      </w:r>
      <w:r w:rsidRPr="001F7ABE">
        <w:rPr>
          <w:rFonts w:eastAsia="Optima" w:cs="Optima"/>
          <w:color w:val="auto"/>
          <w:szCs w:val="22"/>
          <w:lang w:val="en-GB" w:eastAsia="nl-NL"/>
        </w:rPr>
        <w:t xml:space="preserve"> becoming popular. By 2009 more than two-thirds of the Dutch population were shopping online, and the amount of spending online and the average amount spent was increasing substantially. This period showed the mass emergence of (smaller) web-only firms, which resulted in a threefold increase in online sales. However, </w:t>
      </w:r>
      <w:r w:rsidRPr="001F7ABE">
        <w:rPr>
          <w:rFonts w:eastAsia="Optima" w:cs="Optima"/>
          <w:color w:val="FF0000"/>
          <w:szCs w:val="22"/>
          <w:lang w:val="en-GB" w:eastAsia="nl-NL"/>
        </w:rPr>
        <w:t>the traditional retail sector lagged behind when it came to developing webshops</w:t>
      </w:r>
      <w:r w:rsidRPr="001F7ABE">
        <w:rPr>
          <w:rFonts w:eastAsia="Optima" w:cs="Optima"/>
          <w:color w:val="auto"/>
          <w:szCs w:val="22"/>
          <w:lang w:val="en-GB" w:eastAsia="nl-NL"/>
        </w:rPr>
        <w:t>: only 18% of the retail chains and only 6% of the independent retailers had a webshop in 2006.</w:t>
      </w:r>
    </w:p>
    <w:p w:rsidR="000331F2" w:rsidRDefault="000331F2" w:rsidP="00CC5CF5">
      <w:pPr>
        <w:rPr>
          <w:rFonts w:eastAsia="Optima" w:cs="Optima"/>
          <w:color w:val="auto"/>
          <w:szCs w:val="22"/>
          <w:lang w:val="en-GB" w:eastAsia="nl-NL"/>
        </w:rPr>
      </w:pPr>
    </w:p>
    <w:p w:rsidR="000331F2" w:rsidRPr="000331F2" w:rsidRDefault="000331F2" w:rsidP="000331F2">
      <w:pPr>
        <w:pStyle w:val="Textbox"/>
      </w:pPr>
      <w:r w:rsidRPr="000331F2">
        <w:t>3D SHOPPING FROM HOME</w:t>
      </w:r>
    </w:p>
    <w:p w:rsidR="000331F2" w:rsidRDefault="000331F2" w:rsidP="000331F2">
      <w:pPr>
        <w:pStyle w:val="Textbox"/>
      </w:pPr>
      <w:r w:rsidRPr="00BA7408">
        <w:t>Want the total in-store experience without having the trouble of traveling to the store and having to deal with crowds? In 2012</w:t>
      </w:r>
      <w:r w:rsidR="00566D7D">
        <w:t>,</w:t>
      </w:r>
      <w:r w:rsidRPr="00BA7408">
        <w:t xml:space="preserve"> Keytree developed an interactive system that enables users to shop</w:t>
      </w:r>
      <w:r w:rsidR="00566D7D">
        <w:t xml:space="preserve"> virtually</w:t>
      </w:r>
      <w:r w:rsidRPr="00BA7408">
        <w:t xml:space="preserve"> in the</w:t>
      </w:r>
      <w:r w:rsidR="00566D7D">
        <w:t>ir</w:t>
      </w:r>
      <w:r w:rsidRPr="00BA7408">
        <w:t xml:space="preserve"> living room. By developing </w:t>
      </w:r>
      <w:r w:rsidR="00566D7D">
        <w:t xml:space="preserve"> what is known as a</w:t>
      </w:r>
      <w:r w:rsidRPr="00BA7408">
        <w:t xml:space="preserve">n, ‘immersive’ 3D environment, users can walk </w:t>
      </w:r>
      <w:r w:rsidR="009679BB" w:rsidRPr="00BA7408">
        <w:t xml:space="preserve">virtually </w:t>
      </w:r>
      <w:r w:rsidRPr="00BA7408">
        <w:t xml:space="preserve">through the supermarket and order their items. In this way, shoppers do have the experience of being in a store, but don’t have to actually go there and queue up to get their products. Keytree works with Kinect technology, thereby making it possible to navigate through the environment without using a mouse or PC. Rather, your body becomes the console. The store data is provided by Tesco, Amazon and </w:t>
      </w:r>
      <w:r w:rsidR="004632BA">
        <w:t>eB</w:t>
      </w:r>
      <w:r w:rsidRPr="00BA7408">
        <w:t xml:space="preserve">ay and by tracking the personal behaviour of both the individual and the total amount of shoppers, </w:t>
      </w:r>
      <w:r w:rsidR="0048701A">
        <w:t xml:space="preserve">and </w:t>
      </w:r>
      <w:r w:rsidRPr="00BA7408">
        <w:t xml:space="preserve">personalisation is offered by both the individual preferences and suggestions </w:t>
      </w:r>
      <w:r w:rsidR="0048701A">
        <w:t>based on</w:t>
      </w:r>
      <w:r w:rsidRPr="00BA7408">
        <w:t xml:space="preserve"> what others bought.</w:t>
      </w:r>
    </w:p>
    <w:p w:rsidR="000331F2" w:rsidRPr="001F7ABE" w:rsidRDefault="000331F2" w:rsidP="00CC5CF5">
      <w:pPr>
        <w:rPr>
          <w:rFonts w:eastAsia="Optima" w:cs="Optima"/>
          <w:color w:val="auto"/>
          <w:szCs w:val="22"/>
          <w:lang w:val="en-GB" w:eastAsia="nl-NL"/>
        </w:rPr>
      </w:pPr>
    </w:p>
    <w:p w:rsidR="00BD7629"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In the final phase, between 2009 and 2012, virtually every Dutch person </w:t>
      </w:r>
      <w:r w:rsidR="0048701A">
        <w:rPr>
          <w:rFonts w:eastAsia="Optima" w:cs="Optima"/>
          <w:color w:val="auto"/>
          <w:szCs w:val="22"/>
          <w:lang w:val="en-GB" w:eastAsia="nl-NL"/>
        </w:rPr>
        <w:t>was</w:t>
      </w:r>
      <w:r w:rsidRPr="001F7ABE">
        <w:rPr>
          <w:rFonts w:eastAsia="Optima" w:cs="Optima"/>
          <w:color w:val="auto"/>
          <w:szCs w:val="22"/>
          <w:lang w:val="en-GB" w:eastAsia="nl-NL"/>
        </w:rPr>
        <w:t xml:space="preserve"> connected to the </w:t>
      </w:r>
      <w:r w:rsidR="002E35EC" w:rsidRPr="001F7ABE">
        <w:rPr>
          <w:rFonts w:eastAsia="Optima" w:cs="Optima"/>
          <w:color w:val="auto"/>
          <w:szCs w:val="22"/>
          <w:lang w:val="en-GB" w:eastAsia="nl-NL"/>
        </w:rPr>
        <w:t>Internet</w:t>
      </w:r>
      <w:r w:rsidRPr="001F7ABE">
        <w:rPr>
          <w:rFonts w:eastAsia="Optima" w:cs="Optima"/>
          <w:color w:val="auto"/>
          <w:szCs w:val="22"/>
          <w:lang w:val="en-GB" w:eastAsia="nl-NL"/>
        </w:rPr>
        <w:t>, where a shift c</w:t>
      </w:r>
      <w:r w:rsidR="0048701A">
        <w:rPr>
          <w:rFonts w:eastAsia="Optima" w:cs="Optima"/>
          <w:color w:val="auto"/>
          <w:szCs w:val="22"/>
          <w:lang w:val="en-GB" w:eastAsia="nl-NL"/>
        </w:rPr>
        <w:t>ould</w:t>
      </w:r>
      <w:r w:rsidRPr="001F7ABE">
        <w:rPr>
          <w:rFonts w:eastAsia="Optima" w:cs="Optima"/>
          <w:color w:val="auto"/>
          <w:szCs w:val="22"/>
          <w:lang w:val="en-GB" w:eastAsia="nl-NL"/>
        </w:rPr>
        <w:t xml:space="preserve"> be detected towards the use of the laptop and the </w:t>
      </w:r>
      <w:r w:rsidR="009679BB">
        <w:rPr>
          <w:rFonts w:eastAsia="Optima" w:cs="Optima"/>
          <w:color w:val="auto"/>
          <w:szCs w:val="22"/>
          <w:lang w:val="en-GB" w:eastAsia="nl-NL"/>
        </w:rPr>
        <w:t>s</w:t>
      </w:r>
      <w:r w:rsidR="0084255E" w:rsidRPr="001F7ABE">
        <w:rPr>
          <w:rFonts w:eastAsia="Optima" w:cs="Optima"/>
          <w:color w:val="auto"/>
          <w:szCs w:val="22"/>
          <w:lang w:val="en-GB" w:eastAsia="nl-NL"/>
        </w:rPr>
        <w:t>martphone</w:t>
      </w:r>
      <w:r w:rsidRPr="001F7ABE">
        <w:rPr>
          <w:rFonts w:eastAsia="Optima" w:cs="Optima"/>
          <w:color w:val="auto"/>
          <w:szCs w:val="22"/>
          <w:lang w:val="en-GB" w:eastAsia="nl-NL"/>
        </w:rPr>
        <w:t xml:space="preserve"> as the </w:t>
      </w:r>
      <w:r w:rsidR="0048701A">
        <w:rPr>
          <w:rFonts w:eastAsia="Optima" w:cs="Optima"/>
          <w:color w:val="auto"/>
          <w:szCs w:val="22"/>
          <w:lang w:val="en-GB" w:eastAsia="nl-NL"/>
        </w:rPr>
        <w:t xml:space="preserve">preferred </w:t>
      </w:r>
      <w:r w:rsidRPr="001F7ABE">
        <w:rPr>
          <w:rFonts w:eastAsia="Optima" w:cs="Optima"/>
          <w:color w:val="auto"/>
          <w:szCs w:val="22"/>
          <w:lang w:val="en-GB" w:eastAsia="nl-NL"/>
        </w:rPr>
        <w:t>device, rather than the desktop. In 2012</w:t>
      </w:r>
      <w:r w:rsidR="0048701A">
        <w:rPr>
          <w:rFonts w:eastAsia="Optima" w:cs="Optima"/>
          <w:color w:val="auto"/>
          <w:szCs w:val="22"/>
          <w:lang w:val="en-GB" w:eastAsia="nl-NL"/>
        </w:rPr>
        <w:t>,</w:t>
      </w:r>
      <w:r w:rsidRPr="001F7ABE">
        <w:rPr>
          <w:rFonts w:eastAsia="Optima" w:cs="Optima"/>
          <w:color w:val="auto"/>
          <w:szCs w:val="22"/>
          <w:lang w:val="en-GB" w:eastAsia="nl-NL"/>
        </w:rPr>
        <w:t xml:space="preserve"> three-quarters of the Dutch population shopped online and although the number of orders placed and the amount of the spending were still increasing, the rate of growth was levelling off. The number of webshops operated by retail chains and independent retailers was increasing</w:t>
      </w:r>
      <w:r w:rsidR="0048701A">
        <w:rPr>
          <w:rFonts w:eastAsia="Optima" w:cs="Optima"/>
          <w:color w:val="auto"/>
          <w:szCs w:val="22"/>
          <w:lang w:val="en-GB" w:eastAsia="nl-NL"/>
        </w:rPr>
        <w:t>. However</w:t>
      </w:r>
      <w:r w:rsidRPr="001F7ABE">
        <w:rPr>
          <w:rFonts w:eastAsia="Optima" w:cs="Optima"/>
          <w:color w:val="auto"/>
          <w:szCs w:val="22"/>
          <w:lang w:val="en-GB" w:eastAsia="nl-NL"/>
        </w:rPr>
        <w:t>, retailers with a physical store still remained in the majority (61% in 2011) compared to 17% web-only firms in the retail sector. By 2011</w:t>
      </w:r>
      <w:r w:rsidR="0048701A">
        <w:rPr>
          <w:rFonts w:eastAsia="Optima" w:cs="Optima"/>
          <w:color w:val="auto"/>
          <w:szCs w:val="22"/>
          <w:lang w:val="en-GB" w:eastAsia="nl-NL"/>
        </w:rPr>
        <w:t>,</w:t>
      </w:r>
      <w:r w:rsidRPr="001F7ABE">
        <w:rPr>
          <w:rFonts w:eastAsia="Optima" w:cs="Optima"/>
          <w:color w:val="auto"/>
          <w:szCs w:val="22"/>
          <w:lang w:val="en-GB" w:eastAsia="nl-NL"/>
        </w:rPr>
        <w:t xml:space="preserve"> around 22% of retailers had both a physical store and a webshop.</w:t>
      </w:r>
      <w:r w:rsidR="001421B3" w:rsidRPr="001F7ABE">
        <w:rPr>
          <w:rFonts w:eastAsia="Optima" w:cs="Optima"/>
          <w:color w:val="auto"/>
          <w:szCs w:val="22"/>
          <w:lang w:val="en-GB" w:eastAsia="nl-NL"/>
        </w:rPr>
        <w:t xml:space="preserve"> </w:t>
      </w:r>
    </w:p>
    <w:p w:rsidR="00760B92" w:rsidRPr="001F7ABE" w:rsidRDefault="00760B92" w:rsidP="00CC5CF5">
      <w:pPr>
        <w:rPr>
          <w:rFonts w:eastAsia="Optima" w:cs="Optima"/>
          <w:color w:val="auto"/>
          <w:szCs w:val="22"/>
          <w:lang w:val="en-GB" w:eastAsia="nl-NL"/>
        </w:rPr>
      </w:pPr>
    </w:p>
    <w:p w:rsidR="00BD7629"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Weltevreden (2012) concludes that </w:t>
      </w:r>
      <w:r w:rsidRPr="001F7ABE">
        <w:rPr>
          <w:rFonts w:eastAsia="Optima" w:cs="Optima"/>
          <w:color w:val="FF0000"/>
          <w:szCs w:val="22"/>
          <w:lang w:val="en-GB" w:eastAsia="nl-NL"/>
        </w:rPr>
        <w:t>the impact of online sales on physical shops was substantial</w:t>
      </w:r>
      <w:r w:rsidRPr="001F7ABE">
        <w:rPr>
          <w:rFonts w:eastAsia="Optima" w:cs="Optima"/>
          <w:color w:val="auto"/>
          <w:szCs w:val="22"/>
          <w:lang w:val="en-GB" w:eastAsia="nl-NL"/>
        </w:rPr>
        <w:t xml:space="preserve">, in addition to factors such as the economic crisis, increased rents for physical stores, opening time legislation and suchlike: "In sectors in which (parts of) the product or the service can be digitised, such as financial products (digital policies), holidays and travel (e-tickets), photograph/film (digital photographs) and media goods (music, films), the number of stores has declined considerably in the last decade. Telecom is the only exception; in this sector the number of stores has increased substantially, which is in part due to the growth in demand for mobile </w:t>
      </w:r>
      <w:r w:rsidR="002E35EC" w:rsidRPr="001F7ABE">
        <w:rPr>
          <w:rFonts w:eastAsia="Optima" w:cs="Optima"/>
          <w:color w:val="auto"/>
          <w:szCs w:val="22"/>
          <w:lang w:val="en-GB" w:eastAsia="nl-NL"/>
        </w:rPr>
        <w:t>Internet</w:t>
      </w:r>
      <w:r w:rsidR="00047ABB" w:rsidRPr="001F7ABE">
        <w:rPr>
          <w:rFonts w:eastAsia="Optima" w:cs="Optima"/>
          <w:color w:val="auto"/>
          <w:szCs w:val="22"/>
          <w:lang w:val="en-GB" w:eastAsia="nl-NL"/>
        </w:rPr>
        <w:t xml:space="preserve"> devices." (</w:t>
      </w:r>
      <w:r w:rsidRPr="001F7ABE">
        <w:rPr>
          <w:rFonts w:eastAsia="Optima" w:cs="Optima"/>
          <w:color w:val="auto"/>
          <w:szCs w:val="22"/>
          <w:lang w:val="en-GB" w:eastAsia="nl-NL"/>
        </w:rPr>
        <w:t>p. 20). Conversely, it applies that "Especially in (…) sectors that are interesting for recreational shopping, such as clothing, shoes, personal care and sports products, there is an increase in the number of stores" (p. 20).</w:t>
      </w:r>
    </w:p>
    <w:p w:rsidR="00760B92" w:rsidRPr="001F7ABE" w:rsidRDefault="00760B92" w:rsidP="00CC5CF5">
      <w:pPr>
        <w:rPr>
          <w:rFonts w:eastAsia="Optima" w:cs="Optima"/>
          <w:color w:val="auto"/>
          <w:szCs w:val="22"/>
          <w:lang w:val="en-GB" w:eastAsia="nl-NL"/>
        </w:rPr>
      </w:pPr>
    </w:p>
    <w:p w:rsidR="00BD7629"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We can </w:t>
      </w:r>
      <w:r w:rsidR="0048701A">
        <w:rPr>
          <w:rFonts w:eastAsia="Optima" w:cs="Optima"/>
          <w:color w:val="auto"/>
          <w:szCs w:val="22"/>
          <w:lang w:val="en-GB" w:eastAsia="nl-NL"/>
        </w:rPr>
        <w:t>extrapolate</w:t>
      </w:r>
      <w:r w:rsidRPr="001F7ABE">
        <w:rPr>
          <w:rFonts w:eastAsia="Optima" w:cs="Optima"/>
          <w:color w:val="auto"/>
          <w:szCs w:val="22"/>
          <w:lang w:val="en-GB" w:eastAsia="nl-NL"/>
        </w:rPr>
        <w:t xml:space="preserve"> the historical development outlined by Weltevreden to the present day and to the future and can do so on the basis of the results of the Shopping2020 research programme. This research programme asked how consumer</w:t>
      </w:r>
      <w:r w:rsidR="0048701A">
        <w:rPr>
          <w:rFonts w:eastAsia="Optima" w:cs="Optima"/>
          <w:color w:val="auto"/>
          <w:szCs w:val="22"/>
          <w:lang w:val="en-GB" w:eastAsia="nl-NL"/>
        </w:rPr>
        <w:t>s</w:t>
      </w:r>
      <w:r w:rsidRPr="001F7ABE">
        <w:rPr>
          <w:rFonts w:eastAsia="Optima" w:cs="Optima"/>
          <w:color w:val="auto"/>
          <w:szCs w:val="22"/>
          <w:lang w:val="en-GB" w:eastAsia="nl-NL"/>
        </w:rPr>
        <w:t xml:space="preserve"> would be shopping in 2020. </w:t>
      </w:r>
      <w:r w:rsidR="00FE0D2A" w:rsidRPr="001F7ABE">
        <w:rPr>
          <w:rFonts w:eastAsia="Optima" w:cs="Optima"/>
          <w:color w:val="auto"/>
          <w:szCs w:val="22"/>
          <w:lang w:val="en-GB" w:eastAsia="nl-NL"/>
        </w:rPr>
        <w:t>This question has become relevant and urgent in the context of the</w:t>
      </w:r>
      <w:r w:rsidR="008948BF" w:rsidRPr="001F7ABE">
        <w:rPr>
          <w:rFonts w:eastAsia="Optima" w:cs="Optima"/>
          <w:color w:val="auto"/>
          <w:szCs w:val="22"/>
          <w:lang w:val="en-GB" w:eastAsia="nl-NL"/>
        </w:rPr>
        <w:t xml:space="preserve"> current economic</w:t>
      </w:r>
      <w:r w:rsidR="00FE0D2A" w:rsidRPr="001F7ABE">
        <w:rPr>
          <w:rFonts w:eastAsia="Optima" w:cs="Optima"/>
          <w:color w:val="auto"/>
          <w:szCs w:val="22"/>
          <w:lang w:val="en-GB" w:eastAsia="nl-NL"/>
        </w:rPr>
        <w:t xml:space="preserve"> crisis and developments such as changing consumer behaviour, changes in the value chain, the emergence of new technology, the digitising of products and profound (international) competition.</w:t>
      </w:r>
    </w:p>
    <w:p w:rsidR="00760B92" w:rsidRPr="001F7ABE" w:rsidRDefault="00760B92" w:rsidP="00CC5CF5">
      <w:pPr>
        <w:rPr>
          <w:rFonts w:eastAsia="Optima" w:cs="Optima"/>
          <w:color w:val="auto"/>
          <w:szCs w:val="22"/>
          <w:lang w:val="en-GB" w:eastAsia="nl-NL"/>
        </w:rPr>
      </w:pPr>
    </w:p>
    <w:p w:rsidR="00F53F9B" w:rsidRDefault="0048701A" w:rsidP="00CC5CF5">
      <w:pPr>
        <w:rPr>
          <w:rFonts w:eastAsia="Optima" w:cs="Optima"/>
          <w:color w:val="auto"/>
          <w:szCs w:val="22"/>
          <w:lang w:val="en-GB" w:eastAsia="nl-NL"/>
        </w:rPr>
      </w:pPr>
      <w:r>
        <w:rPr>
          <w:rFonts w:eastAsia="Optima" w:cs="Optima"/>
          <w:color w:val="auto"/>
          <w:szCs w:val="22"/>
          <w:lang w:val="en-GB" w:eastAsia="nl-NL"/>
        </w:rPr>
        <w:t>T</w:t>
      </w:r>
      <w:r w:rsidR="00BD7629" w:rsidRPr="001F7ABE">
        <w:rPr>
          <w:rFonts w:eastAsia="Optima" w:cs="Optima"/>
          <w:color w:val="auto"/>
          <w:szCs w:val="22"/>
          <w:lang w:val="en-GB" w:eastAsia="nl-NL"/>
        </w:rPr>
        <w:t xml:space="preserve">he Shopping2020 study </w:t>
      </w:r>
      <w:r>
        <w:rPr>
          <w:rFonts w:eastAsia="Optima" w:cs="Optima"/>
          <w:color w:val="auto"/>
          <w:szCs w:val="22"/>
          <w:lang w:val="en-GB" w:eastAsia="nl-NL"/>
        </w:rPr>
        <w:t>reveals</w:t>
      </w:r>
      <w:r w:rsidR="00BD7629" w:rsidRPr="001F7ABE">
        <w:rPr>
          <w:rFonts w:eastAsia="Optima" w:cs="Optima"/>
          <w:color w:val="auto"/>
          <w:szCs w:val="22"/>
          <w:lang w:val="en-GB" w:eastAsia="nl-NL"/>
        </w:rPr>
        <w:t xml:space="preserve"> that in 2012, of the total consumer spending</w:t>
      </w:r>
      <w:r w:rsidR="00F53F9B" w:rsidRPr="001F7ABE">
        <w:rPr>
          <w:rFonts w:eastAsia="Optima" w:cs="Optima"/>
          <w:color w:val="auto"/>
          <w:szCs w:val="22"/>
          <w:vertAlign w:val="superscript"/>
          <w:lang w:val="en-GB" w:eastAsia="nl-NL"/>
        </w:rPr>
        <w:endnoteReference w:id="1"/>
      </w:r>
      <w:r w:rsidR="00F53F9B" w:rsidRPr="001F7ABE">
        <w:rPr>
          <w:rFonts w:eastAsia="Optima" w:cs="Optima"/>
          <w:color w:val="auto"/>
          <w:szCs w:val="22"/>
          <w:lang w:val="en-GB" w:eastAsia="nl-NL"/>
        </w:rPr>
        <w:t xml:space="preserve"> 17% was online, and 83% was in physical stores.</w:t>
      </w:r>
      <w:r w:rsidR="00F53F9B" w:rsidRPr="001F7ABE">
        <w:rPr>
          <w:rFonts w:eastAsia="Optima" w:cs="Optima"/>
          <w:color w:val="auto"/>
          <w:szCs w:val="22"/>
          <w:vertAlign w:val="superscript"/>
          <w:lang w:val="en-GB" w:eastAsia="nl-NL"/>
        </w:rPr>
        <w:endnoteReference w:id="2"/>
      </w:r>
      <w:r w:rsidR="00F53F9B" w:rsidRPr="001F7ABE">
        <w:rPr>
          <w:rFonts w:eastAsia="Optima" w:cs="Optima"/>
          <w:color w:val="auto"/>
          <w:szCs w:val="22"/>
          <w:lang w:val="en-GB" w:eastAsia="nl-NL"/>
        </w:rPr>
        <w:t xml:space="preserve"> This spending r</w:t>
      </w:r>
      <w:r w:rsidR="00A52C49" w:rsidRPr="001F7ABE">
        <w:rPr>
          <w:rFonts w:eastAsia="Optima" w:cs="Optima"/>
          <w:color w:val="auto"/>
          <w:szCs w:val="22"/>
          <w:lang w:val="en-GB" w:eastAsia="nl-NL"/>
        </w:rPr>
        <w:t xml:space="preserve">epresents an online turnover of </w:t>
      </w:r>
      <w:r w:rsidR="00F53F9B" w:rsidRPr="001F7ABE">
        <w:rPr>
          <w:rFonts w:eastAsia="Optima" w:cs="Optima"/>
          <w:color w:val="auto"/>
          <w:szCs w:val="22"/>
          <w:lang w:val="en-GB" w:eastAsia="nl-NL"/>
        </w:rPr>
        <w:t xml:space="preserve">11 billion </w:t>
      </w:r>
      <w:r>
        <w:rPr>
          <w:rFonts w:eastAsia="Optima" w:cs="Optima"/>
          <w:color w:val="auto"/>
          <w:szCs w:val="22"/>
          <w:lang w:val="en-GB" w:eastAsia="nl-NL"/>
        </w:rPr>
        <w:t>E</w:t>
      </w:r>
      <w:r w:rsidR="00F53F9B" w:rsidRPr="001F7ABE">
        <w:rPr>
          <w:rFonts w:eastAsia="Optima" w:cs="Optima"/>
          <w:color w:val="auto"/>
          <w:szCs w:val="22"/>
          <w:lang w:val="en-GB" w:eastAsia="nl-NL"/>
        </w:rPr>
        <w:t>uro</w:t>
      </w:r>
      <w:r>
        <w:rPr>
          <w:rFonts w:eastAsia="Optima" w:cs="Optima"/>
          <w:color w:val="auto"/>
          <w:szCs w:val="22"/>
          <w:lang w:val="en-GB" w:eastAsia="nl-NL"/>
        </w:rPr>
        <w:t>s</w:t>
      </w:r>
      <w:r w:rsidR="00F53F9B" w:rsidRPr="001F7ABE">
        <w:rPr>
          <w:rFonts w:eastAsia="Optima" w:cs="Optima"/>
          <w:color w:val="auto"/>
          <w:szCs w:val="22"/>
          <w:lang w:val="en-GB" w:eastAsia="nl-NL"/>
        </w:rPr>
        <w:t xml:space="preserve"> out of a total of 65.9 billion </w:t>
      </w:r>
      <w:r w:rsidR="009679BB">
        <w:rPr>
          <w:rFonts w:eastAsia="Optima" w:cs="Optima"/>
          <w:color w:val="auto"/>
          <w:szCs w:val="22"/>
          <w:lang w:val="en-GB" w:eastAsia="nl-NL"/>
        </w:rPr>
        <w:t>E</w:t>
      </w:r>
      <w:r w:rsidR="00F53F9B" w:rsidRPr="001F7ABE">
        <w:rPr>
          <w:rFonts w:eastAsia="Optima" w:cs="Optima"/>
          <w:color w:val="auto"/>
          <w:szCs w:val="22"/>
          <w:lang w:val="en-GB" w:eastAsia="nl-NL"/>
        </w:rPr>
        <w:t>uro</w:t>
      </w:r>
      <w:r w:rsidR="009679BB">
        <w:rPr>
          <w:rFonts w:eastAsia="Optima" w:cs="Optima"/>
          <w:color w:val="auto"/>
          <w:szCs w:val="22"/>
          <w:lang w:val="en-GB" w:eastAsia="nl-NL"/>
        </w:rPr>
        <w:t>s</w:t>
      </w:r>
      <w:r w:rsidR="00F53F9B" w:rsidRPr="001F7ABE">
        <w:rPr>
          <w:rFonts w:eastAsia="Optima" w:cs="Optima"/>
          <w:color w:val="auto"/>
          <w:szCs w:val="22"/>
          <w:lang w:val="en-GB" w:eastAsia="nl-NL"/>
        </w:rPr>
        <w:t xml:space="preserve">. The product categories that have the largest share in this are insurance, travel and ticket sales (flight ticket, accommodation).  Of the 11 billion </w:t>
      </w:r>
      <w:r>
        <w:rPr>
          <w:rFonts w:eastAsia="Optima" w:cs="Optima"/>
          <w:color w:val="auto"/>
          <w:szCs w:val="22"/>
          <w:lang w:val="en-GB" w:eastAsia="nl-NL"/>
        </w:rPr>
        <w:t>E</w:t>
      </w:r>
      <w:r w:rsidR="00F53F9B" w:rsidRPr="001F7ABE">
        <w:rPr>
          <w:rFonts w:eastAsia="Optima" w:cs="Optima"/>
          <w:color w:val="auto"/>
          <w:szCs w:val="22"/>
          <w:lang w:val="en-GB" w:eastAsia="nl-NL"/>
        </w:rPr>
        <w:t>uro</w:t>
      </w:r>
      <w:r>
        <w:rPr>
          <w:rFonts w:eastAsia="Optima" w:cs="Optima"/>
          <w:color w:val="auto"/>
          <w:szCs w:val="22"/>
          <w:lang w:val="en-GB" w:eastAsia="nl-NL"/>
        </w:rPr>
        <w:t>s</w:t>
      </w:r>
      <w:r w:rsidR="00F53F9B" w:rsidRPr="001F7ABE">
        <w:rPr>
          <w:rFonts w:eastAsia="Optima" w:cs="Optima"/>
          <w:color w:val="auto"/>
          <w:szCs w:val="22"/>
          <w:lang w:val="en-GB" w:eastAsia="nl-NL"/>
        </w:rPr>
        <w:t xml:space="preserve"> of online sales, 4.8 billion </w:t>
      </w:r>
      <w:r>
        <w:rPr>
          <w:rFonts w:eastAsia="Optima" w:cs="Optima"/>
          <w:color w:val="auto"/>
          <w:szCs w:val="22"/>
          <w:lang w:val="en-GB" w:eastAsia="nl-NL"/>
        </w:rPr>
        <w:t>E</w:t>
      </w:r>
      <w:r w:rsidR="00F53F9B" w:rsidRPr="001F7ABE">
        <w:rPr>
          <w:rFonts w:eastAsia="Optima" w:cs="Optima"/>
          <w:color w:val="auto"/>
          <w:szCs w:val="22"/>
          <w:lang w:val="en-GB" w:eastAsia="nl-NL"/>
        </w:rPr>
        <w:t>uro</w:t>
      </w:r>
      <w:r>
        <w:rPr>
          <w:rFonts w:eastAsia="Optima" w:cs="Optima"/>
          <w:color w:val="auto"/>
          <w:szCs w:val="22"/>
          <w:lang w:val="en-GB" w:eastAsia="nl-NL"/>
        </w:rPr>
        <w:t>s</w:t>
      </w:r>
      <w:r w:rsidR="00F53F9B" w:rsidRPr="001F7ABE">
        <w:rPr>
          <w:rFonts w:eastAsia="Optima" w:cs="Optima"/>
          <w:color w:val="auto"/>
          <w:szCs w:val="22"/>
          <w:lang w:val="en-GB" w:eastAsia="nl-NL"/>
        </w:rPr>
        <w:t xml:space="preserve"> </w:t>
      </w:r>
      <w:r>
        <w:rPr>
          <w:rFonts w:eastAsia="Optima" w:cs="Optima"/>
          <w:color w:val="auto"/>
          <w:szCs w:val="22"/>
          <w:lang w:val="en-GB" w:eastAsia="nl-NL"/>
        </w:rPr>
        <w:t>were generated in</w:t>
      </w:r>
      <w:r w:rsidR="00F53F9B" w:rsidRPr="001F7ABE">
        <w:rPr>
          <w:rFonts w:eastAsia="Optima" w:cs="Optima"/>
          <w:color w:val="auto"/>
          <w:szCs w:val="22"/>
          <w:lang w:val="en-GB" w:eastAsia="nl-NL"/>
        </w:rPr>
        <w:t xml:space="preserve"> the retail sector. Fifty per cent of that 4.8 b</w:t>
      </w:r>
      <w:r w:rsidR="00C63F75" w:rsidRPr="001F7ABE">
        <w:rPr>
          <w:rFonts w:eastAsia="Optima" w:cs="Optima"/>
          <w:color w:val="auto"/>
          <w:szCs w:val="22"/>
          <w:lang w:val="en-GB" w:eastAsia="nl-NL"/>
        </w:rPr>
        <w:t xml:space="preserve">illion </w:t>
      </w:r>
      <w:r>
        <w:rPr>
          <w:rFonts w:eastAsia="Optima" w:cs="Optima"/>
          <w:color w:val="auto"/>
          <w:szCs w:val="22"/>
          <w:lang w:val="en-GB" w:eastAsia="nl-NL"/>
        </w:rPr>
        <w:t>E</w:t>
      </w:r>
      <w:r w:rsidR="00C63F75" w:rsidRPr="001F7ABE">
        <w:rPr>
          <w:rFonts w:eastAsia="Optima" w:cs="Optima"/>
          <w:color w:val="auto"/>
          <w:szCs w:val="22"/>
          <w:lang w:val="en-GB" w:eastAsia="nl-NL"/>
        </w:rPr>
        <w:t>uro</w:t>
      </w:r>
      <w:r>
        <w:rPr>
          <w:rFonts w:eastAsia="Optima" w:cs="Optima"/>
          <w:color w:val="auto"/>
          <w:szCs w:val="22"/>
          <w:lang w:val="en-GB" w:eastAsia="nl-NL"/>
        </w:rPr>
        <w:t>s</w:t>
      </w:r>
      <w:r w:rsidR="00C63F75" w:rsidRPr="001F7ABE">
        <w:rPr>
          <w:rFonts w:eastAsia="Optima" w:cs="Optima"/>
          <w:color w:val="auto"/>
          <w:szCs w:val="22"/>
          <w:lang w:val="en-GB" w:eastAsia="nl-NL"/>
        </w:rPr>
        <w:t xml:space="preserve"> is shared between ten</w:t>
      </w:r>
      <w:r w:rsidR="00F53F9B" w:rsidRPr="001F7ABE">
        <w:rPr>
          <w:rFonts w:eastAsia="Optima" w:cs="Optima"/>
          <w:color w:val="auto"/>
          <w:szCs w:val="22"/>
          <w:lang w:val="en-GB" w:eastAsia="nl-NL"/>
        </w:rPr>
        <w:t xml:space="preserve"> sellers: RFS Holding (Wehkamp, Fonq, Create2fit), Bol, Zalando, </w:t>
      </w:r>
      <w:hyperlink r:id="rId16" w:history="1">
        <w:r w:rsidR="00F53F9B" w:rsidRPr="001F7ABE">
          <w:rPr>
            <w:rFonts w:eastAsia="Optima" w:cs="Optima"/>
            <w:color w:val="auto"/>
            <w:szCs w:val="22"/>
            <w:lang w:val="en-GB" w:eastAsia="nl-NL"/>
          </w:rPr>
          <w:t>Albert.nl</w:t>
        </w:r>
      </w:hyperlink>
      <w:r w:rsidR="00F53F9B" w:rsidRPr="001F7ABE">
        <w:rPr>
          <w:rFonts w:eastAsia="Optima" w:cs="Optima"/>
          <w:color w:val="auto"/>
          <w:szCs w:val="22"/>
          <w:lang w:val="en-GB" w:eastAsia="nl-NL"/>
        </w:rPr>
        <w:t xml:space="preserve">, BAS group (Dixons, MyCom, Dynabyte), Coolblue, KPN, H&amp;M, Hema and Ticketmaster Nederland. If you </w:t>
      </w:r>
      <w:r>
        <w:rPr>
          <w:rFonts w:eastAsia="Optima" w:cs="Optima"/>
          <w:color w:val="auto"/>
          <w:szCs w:val="22"/>
          <w:lang w:val="en-GB" w:eastAsia="nl-NL"/>
        </w:rPr>
        <w:t xml:space="preserve">then </w:t>
      </w:r>
      <w:r w:rsidR="00F53F9B" w:rsidRPr="001F7ABE">
        <w:rPr>
          <w:rFonts w:eastAsia="Optima" w:cs="Optima"/>
          <w:color w:val="auto"/>
          <w:szCs w:val="22"/>
          <w:lang w:val="en-GB" w:eastAsia="nl-NL"/>
        </w:rPr>
        <w:t xml:space="preserve">look at fashion retail, it represents approximately 10% of total online sales: 0.9 billion </w:t>
      </w:r>
      <w:r>
        <w:rPr>
          <w:rFonts w:eastAsia="Optima" w:cs="Optima"/>
          <w:color w:val="auto"/>
          <w:szCs w:val="22"/>
          <w:lang w:val="en-GB" w:eastAsia="nl-NL"/>
        </w:rPr>
        <w:t>E</w:t>
      </w:r>
      <w:r w:rsidR="00F53F9B" w:rsidRPr="001F7ABE">
        <w:rPr>
          <w:rFonts w:eastAsia="Optima" w:cs="Optima"/>
          <w:color w:val="auto"/>
          <w:szCs w:val="22"/>
          <w:lang w:val="en-GB" w:eastAsia="nl-NL"/>
        </w:rPr>
        <w:t>uro</w:t>
      </w:r>
      <w:r>
        <w:rPr>
          <w:rFonts w:eastAsia="Optima" w:cs="Optima"/>
          <w:color w:val="auto"/>
          <w:szCs w:val="22"/>
          <w:lang w:val="en-GB" w:eastAsia="nl-NL"/>
        </w:rPr>
        <w:t>s</w:t>
      </w:r>
      <w:r w:rsidR="00F53F9B" w:rsidRPr="001F7ABE">
        <w:rPr>
          <w:rFonts w:eastAsia="Optima" w:cs="Optima"/>
          <w:color w:val="auto"/>
          <w:szCs w:val="22"/>
          <w:lang w:val="en-GB" w:eastAsia="nl-NL"/>
        </w:rPr>
        <w:t xml:space="preserve"> for clothing and 0.3 billion </w:t>
      </w:r>
      <w:r>
        <w:rPr>
          <w:rFonts w:eastAsia="Optima" w:cs="Optima"/>
          <w:color w:val="auto"/>
          <w:szCs w:val="22"/>
          <w:lang w:val="en-GB" w:eastAsia="nl-NL"/>
        </w:rPr>
        <w:t>E</w:t>
      </w:r>
      <w:r w:rsidR="00F53F9B" w:rsidRPr="001F7ABE">
        <w:rPr>
          <w:rFonts w:eastAsia="Optima" w:cs="Optima"/>
          <w:color w:val="auto"/>
          <w:szCs w:val="22"/>
          <w:lang w:val="en-GB" w:eastAsia="nl-NL"/>
        </w:rPr>
        <w:t>uro</w:t>
      </w:r>
      <w:r>
        <w:rPr>
          <w:rFonts w:eastAsia="Optima" w:cs="Optima"/>
          <w:color w:val="auto"/>
          <w:szCs w:val="22"/>
          <w:lang w:val="en-GB" w:eastAsia="nl-NL"/>
        </w:rPr>
        <w:t>s</w:t>
      </w:r>
      <w:r w:rsidR="00F53F9B" w:rsidRPr="001F7ABE">
        <w:rPr>
          <w:rFonts w:eastAsia="Optima" w:cs="Optima"/>
          <w:color w:val="auto"/>
          <w:szCs w:val="22"/>
          <w:lang w:val="en-GB" w:eastAsia="nl-NL"/>
        </w:rPr>
        <w:t xml:space="preserve"> for shoes and personal lifestyle (Shopping2020, 2013; Wolters, 2013; Schut et al., 2014).</w:t>
      </w:r>
    </w:p>
    <w:p w:rsidR="00760B92" w:rsidRPr="001F7ABE" w:rsidRDefault="00760B92" w:rsidP="00CC5CF5">
      <w:pPr>
        <w:rPr>
          <w:rFonts w:eastAsia="Optima" w:cs="Optima"/>
          <w:color w:val="auto"/>
          <w:szCs w:val="22"/>
          <w:lang w:val="en-GB" w:eastAsia="nl-NL"/>
        </w:rPr>
      </w:pPr>
    </w:p>
    <w:p w:rsidR="00F53F9B" w:rsidRDefault="00F53F9B" w:rsidP="00CC5CF5">
      <w:pPr>
        <w:rPr>
          <w:rFonts w:eastAsia="Optima" w:cs="Optima"/>
          <w:color w:val="auto"/>
          <w:szCs w:val="22"/>
          <w:lang w:val="en-GB" w:eastAsia="nl-NL"/>
        </w:rPr>
      </w:pPr>
      <w:r w:rsidRPr="001F7ABE">
        <w:rPr>
          <w:rFonts w:eastAsia="Optima" w:cs="Optima"/>
          <w:color w:val="auto"/>
          <w:szCs w:val="22"/>
          <w:lang w:val="en-GB" w:eastAsia="nl-NL"/>
        </w:rPr>
        <w:t>It is expected that the online share will increase substantially over the coming years. The forecast growth to 2020 does</w:t>
      </w:r>
      <w:r w:rsidR="002A1D08">
        <w:rPr>
          <w:rFonts w:eastAsia="Optima" w:cs="Optima"/>
          <w:color w:val="auto"/>
          <w:szCs w:val="22"/>
          <w:lang w:val="en-GB" w:eastAsia="nl-NL"/>
        </w:rPr>
        <w:t>,</w:t>
      </w:r>
      <w:r w:rsidRPr="001F7ABE">
        <w:rPr>
          <w:rFonts w:eastAsia="Optima" w:cs="Optima"/>
          <w:color w:val="auto"/>
          <w:szCs w:val="22"/>
          <w:lang w:val="en-GB" w:eastAsia="nl-NL"/>
        </w:rPr>
        <w:t xml:space="preserve"> however</w:t>
      </w:r>
      <w:r w:rsidR="002A1D08">
        <w:rPr>
          <w:rFonts w:eastAsia="Optima" w:cs="Optima"/>
          <w:color w:val="auto"/>
          <w:szCs w:val="22"/>
          <w:lang w:val="en-GB" w:eastAsia="nl-NL"/>
        </w:rPr>
        <w:t>,</w:t>
      </w:r>
      <w:r w:rsidRPr="001F7ABE">
        <w:rPr>
          <w:rFonts w:eastAsia="Optima" w:cs="Optima"/>
          <w:color w:val="auto"/>
          <w:szCs w:val="22"/>
          <w:lang w:val="en-GB" w:eastAsia="nl-NL"/>
        </w:rPr>
        <w:t xml:space="preserve"> depend on who one asks. According to consumers</w:t>
      </w:r>
      <w:r w:rsidR="002A1D08">
        <w:rPr>
          <w:rFonts w:eastAsia="Optima" w:cs="Optima"/>
          <w:color w:val="auto"/>
          <w:szCs w:val="22"/>
          <w:lang w:val="en-GB" w:eastAsia="nl-NL"/>
        </w:rPr>
        <w:t>,</w:t>
      </w:r>
      <w:r w:rsidRPr="001F7ABE">
        <w:rPr>
          <w:rFonts w:eastAsia="Optima" w:cs="Optima"/>
          <w:color w:val="auto"/>
          <w:szCs w:val="22"/>
          <w:lang w:val="en-GB" w:eastAsia="nl-NL"/>
        </w:rPr>
        <w:t xml:space="preserve"> the online share </w:t>
      </w:r>
      <w:r w:rsidR="002A1D08">
        <w:rPr>
          <w:rFonts w:eastAsia="Optima" w:cs="Optima"/>
          <w:color w:val="auto"/>
          <w:szCs w:val="22"/>
          <w:lang w:val="en-GB" w:eastAsia="nl-NL"/>
        </w:rPr>
        <w:t>will</w:t>
      </w:r>
      <w:r w:rsidRPr="001F7ABE">
        <w:rPr>
          <w:rFonts w:eastAsia="Optima" w:cs="Optima"/>
          <w:color w:val="auto"/>
          <w:szCs w:val="22"/>
          <w:lang w:val="en-GB" w:eastAsia="nl-NL"/>
        </w:rPr>
        <w:t xml:space="preserve"> increase from 17% to 50%</w:t>
      </w:r>
      <w:r w:rsidR="002A1D08">
        <w:rPr>
          <w:rFonts w:eastAsia="Optima" w:cs="Optima"/>
          <w:color w:val="auto"/>
          <w:szCs w:val="22"/>
          <w:lang w:val="en-GB" w:eastAsia="nl-NL"/>
        </w:rPr>
        <w:t>,</w:t>
      </w:r>
      <w:r w:rsidRPr="001F7ABE">
        <w:rPr>
          <w:rFonts w:eastAsia="Optima" w:cs="Optima"/>
          <w:color w:val="auto"/>
          <w:szCs w:val="22"/>
          <w:lang w:val="en-GB" w:eastAsia="nl-NL"/>
        </w:rPr>
        <w:t xml:space="preserve"> but according to experts the share </w:t>
      </w:r>
      <w:r w:rsidR="002A1D08">
        <w:rPr>
          <w:rFonts w:eastAsia="Optima" w:cs="Optima"/>
          <w:color w:val="auto"/>
          <w:szCs w:val="22"/>
          <w:lang w:val="en-GB" w:eastAsia="nl-NL"/>
        </w:rPr>
        <w:t>will only</w:t>
      </w:r>
      <w:r w:rsidRPr="001F7ABE">
        <w:rPr>
          <w:rFonts w:eastAsia="Optima" w:cs="Optima"/>
          <w:color w:val="auto"/>
          <w:szCs w:val="22"/>
          <w:lang w:val="en-GB" w:eastAsia="nl-NL"/>
        </w:rPr>
        <w:t xml:space="preserve"> increase</w:t>
      </w:r>
      <w:r w:rsidR="00C63F75" w:rsidRPr="001F7ABE">
        <w:rPr>
          <w:rFonts w:eastAsia="Optima" w:cs="Optima"/>
          <w:color w:val="auto"/>
          <w:szCs w:val="22"/>
          <w:lang w:val="en-GB" w:eastAsia="nl-NL"/>
        </w:rPr>
        <w:t xml:space="preserve"> </w:t>
      </w:r>
      <w:r w:rsidRPr="001F7ABE">
        <w:rPr>
          <w:rFonts w:eastAsia="Optima" w:cs="Optima"/>
          <w:color w:val="auto"/>
          <w:szCs w:val="22"/>
          <w:lang w:val="en-GB" w:eastAsia="nl-NL"/>
        </w:rPr>
        <w:t>to 36% (Wolters, 2013).</w:t>
      </w:r>
      <w:r w:rsidRPr="001F7ABE">
        <w:rPr>
          <w:rFonts w:eastAsia="Optima" w:cs="Optima"/>
          <w:color w:val="auto"/>
          <w:szCs w:val="22"/>
          <w:vertAlign w:val="superscript"/>
          <w:lang w:val="en-GB" w:eastAsia="nl-NL"/>
        </w:rPr>
        <w:endnoteReference w:id="3"/>
      </w:r>
      <w:r w:rsidRPr="001F7ABE">
        <w:rPr>
          <w:rFonts w:eastAsia="Optima" w:cs="Optima"/>
          <w:color w:val="auto"/>
          <w:szCs w:val="22"/>
          <w:lang w:val="en-GB" w:eastAsia="nl-NL"/>
        </w:rPr>
        <w:t xml:space="preserve"> The expectations differ considerably for each product category. The biggest growth is expected in the product categories that were already doing well online in 2012: event tickets, package holidays, individual flight tickets and accommodation and insurance are expected to increase from the current 50% to</w:t>
      </w:r>
      <w:r w:rsidR="002A1D08">
        <w:rPr>
          <w:rFonts w:eastAsia="Optima" w:cs="Optima"/>
          <w:color w:val="auto"/>
          <w:szCs w:val="22"/>
          <w:lang w:val="en-GB" w:eastAsia="nl-NL"/>
        </w:rPr>
        <w:t xml:space="preserve"> between</w:t>
      </w:r>
      <w:r w:rsidRPr="001F7ABE">
        <w:rPr>
          <w:rFonts w:eastAsia="Optima" w:cs="Optima"/>
          <w:color w:val="auto"/>
          <w:szCs w:val="22"/>
          <w:lang w:val="en-GB" w:eastAsia="nl-NL"/>
        </w:rPr>
        <w:t xml:space="preserve"> 70% and 80% of the share of online sales. For fashion, according to the experts, </w:t>
      </w:r>
      <w:r w:rsidRPr="001F7ABE">
        <w:rPr>
          <w:rFonts w:eastAsia="Optima" w:cs="Optima"/>
          <w:color w:val="FF0000"/>
          <w:szCs w:val="22"/>
          <w:lang w:val="en-GB" w:eastAsia="nl-NL"/>
        </w:rPr>
        <w:t>the current share of 10% of online sales will increase to 27% for both clothing and shoes &amp; personal lifestyle</w:t>
      </w:r>
      <w:r w:rsidRPr="001F7ABE">
        <w:rPr>
          <w:rFonts w:eastAsia="Optima" w:cs="Optima"/>
          <w:color w:val="auto"/>
          <w:szCs w:val="22"/>
          <w:lang w:val="en-GB" w:eastAsia="nl-NL"/>
        </w:rPr>
        <w:t xml:space="preserve"> (Wolters, 2013).</w:t>
      </w:r>
      <w:r w:rsidR="00DD2B96" w:rsidRPr="001F7ABE">
        <w:rPr>
          <w:rFonts w:eastAsia="Optima" w:cs="Optima"/>
          <w:color w:val="auto"/>
          <w:szCs w:val="22"/>
          <w:lang w:val="en-GB" w:eastAsia="nl-NL"/>
        </w:rPr>
        <w:t xml:space="preserve"> An estimate that can also be found in a recent </w:t>
      </w:r>
      <w:r w:rsidR="00266F2D" w:rsidRPr="001F7ABE">
        <w:rPr>
          <w:rFonts w:eastAsia="Optima" w:cs="Optima"/>
          <w:color w:val="auto"/>
          <w:szCs w:val="22"/>
          <w:lang w:val="en-GB" w:eastAsia="nl-NL"/>
        </w:rPr>
        <w:t>ING report on shopping domains (Erich, 2014).</w:t>
      </w:r>
      <w:r w:rsidRPr="001F7ABE">
        <w:rPr>
          <w:rFonts w:eastAsia="Optima" w:cs="Optima"/>
          <w:color w:val="auto"/>
          <w:szCs w:val="22"/>
          <w:lang w:val="en-GB" w:eastAsia="nl-NL"/>
        </w:rPr>
        <w:t xml:space="preserve"> The same pattern, but with different figures, can be seen when consumers are asked about the products that they will no longer be buying in a physical store </w:t>
      </w:r>
      <w:r w:rsidR="002A1D08">
        <w:rPr>
          <w:rFonts w:eastAsia="Optima" w:cs="Optima"/>
          <w:color w:val="auto"/>
          <w:szCs w:val="22"/>
          <w:lang w:val="en-GB" w:eastAsia="nl-NL"/>
        </w:rPr>
        <w:t>in</w:t>
      </w:r>
      <w:r w:rsidRPr="001F7ABE">
        <w:rPr>
          <w:rFonts w:eastAsia="Optima" w:cs="Optima"/>
          <w:color w:val="auto"/>
          <w:szCs w:val="22"/>
          <w:lang w:val="en-GB" w:eastAsia="nl-NL"/>
        </w:rPr>
        <w:t xml:space="preserve"> 2020. The top of that particular list </w:t>
      </w:r>
      <w:r w:rsidR="002A1D08">
        <w:rPr>
          <w:rFonts w:eastAsia="Optima" w:cs="Optima"/>
          <w:color w:val="auto"/>
          <w:szCs w:val="22"/>
          <w:lang w:val="en-GB" w:eastAsia="nl-NL"/>
        </w:rPr>
        <w:t>has</w:t>
      </w:r>
      <w:r w:rsidRPr="001F7ABE">
        <w:rPr>
          <w:rFonts w:eastAsia="Optima" w:cs="Optima"/>
          <w:color w:val="auto"/>
          <w:szCs w:val="22"/>
          <w:lang w:val="en-GB" w:eastAsia="nl-NL"/>
        </w:rPr>
        <w:t xml:space="preserve"> the same product categories stated by the experts: event tickets, package holidays, individual flight tickets and accommodation and insurance. Around 40% of consumers say that they will no longer be going to physical store</w:t>
      </w:r>
      <w:r w:rsidR="002A1D08">
        <w:rPr>
          <w:rFonts w:eastAsia="Optima" w:cs="Optima"/>
          <w:color w:val="auto"/>
          <w:szCs w:val="22"/>
          <w:lang w:val="en-GB" w:eastAsia="nl-NL"/>
        </w:rPr>
        <w:t>s</w:t>
      </w:r>
      <w:r w:rsidRPr="001F7ABE">
        <w:rPr>
          <w:rFonts w:eastAsia="Optima" w:cs="Optima"/>
          <w:color w:val="auto"/>
          <w:szCs w:val="22"/>
          <w:lang w:val="en-GB" w:eastAsia="nl-NL"/>
        </w:rPr>
        <w:t xml:space="preserve"> for these products. For fashion</w:t>
      </w:r>
      <w:r w:rsidR="002A1D08">
        <w:rPr>
          <w:rFonts w:eastAsia="Optima" w:cs="Optima"/>
          <w:color w:val="auto"/>
          <w:szCs w:val="22"/>
          <w:lang w:val="en-GB" w:eastAsia="nl-NL"/>
        </w:rPr>
        <w:t>,</w:t>
      </w:r>
      <w:r w:rsidRPr="001F7ABE">
        <w:rPr>
          <w:rFonts w:eastAsia="Optima" w:cs="Optima"/>
          <w:color w:val="auto"/>
          <w:szCs w:val="22"/>
          <w:lang w:val="en-GB" w:eastAsia="nl-NL"/>
        </w:rPr>
        <w:t xml:space="preserve"> the number is considerably l</w:t>
      </w:r>
      <w:r w:rsidR="002A1D08">
        <w:rPr>
          <w:rFonts w:eastAsia="Optima" w:cs="Optima"/>
          <w:color w:val="auto"/>
          <w:szCs w:val="22"/>
          <w:lang w:val="en-GB" w:eastAsia="nl-NL"/>
        </w:rPr>
        <w:t>ower</w:t>
      </w:r>
      <w:r w:rsidRPr="001F7ABE">
        <w:rPr>
          <w:rFonts w:eastAsia="Optima" w:cs="Optima"/>
          <w:color w:val="auto"/>
          <w:szCs w:val="22"/>
          <w:lang w:val="en-GB" w:eastAsia="nl-NL"/>
        </w:rPr>
        <w:t>: 17% (shoes and personal lifestyle) and 12% (clothing) (Peters &amp; Witte, 2013).</w:t>
      </w:r>
      <w:r w:rsidR="00266F2D" w:rsidRPr="001F7ABE">
        <w:rPr>
          <w:rFonts w:eastAsia="Optima" w:cs="Optima"/>
          <w:color w:val="auto"/>
          <w:szCs w:val="22"/>
          <w:vertAlign w:val="superscript"/>
          <w:lang w:val="en-GB" w:eastAsia="nl-NL"/>
        </w:rPr>
        <w:endnoteReference w:id="4"/>
      </w:r>
      <w:r w:rsidRPr="001F7ABE">
        <w:rPr>
          <w:rFonts w:eastAsia="Optima" w:cs="Optima"/>
          <w:color w:val="auto"/>
          <w:szCs w:val="22"/>
          <w:lang w:val="en-GB" w:eastAsia="nl-NL"/>
        </w:rPr>
        <w:t xml:space="preserve"> We shall return to the potential reasons for this when we discuss the role of the physical store.</w:t>
      </w:r>
    </w:p>
    <w:p w:rsidR="00760B92" w:rsidRPr="001F7ABE" w:rsidRDefault="00760B92" w:rsidP="00CC5CF5">
      <w:pPr>
        <w:rPr>
          <w:rFonts w:eastAsia="Optima" w:cs="Optima"/>
          <w:color w:val="auto"/>
          <w:sz w:val="24"/>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Besides online shopping, there is another interesting development </w:t>
      </w:r>
      <w:r w:rsidR="008822D7" w:rsidRPr="001F7ABE">
        <w:rPr>
          <w:rFonts w:eastAsia="Optima" w:cs="Optima"/>
          <w:color w:val="auto"/>
          <w:szCs w:val="22"/>
          <w:lang w:val="en-GB" w:eastAsia="nl-NL"/>
        </w:rPr>
        <w:t>happening</w:t>
      </w:r>
      <w:r w:rsidRPr="001F7ABE">
        <w:rPr>
          <w:rFonts w:eastAsia="Optima" w:cs="Optima"/>
          <w:color w:val="auto"/>
          <w:szCs w:val="22"/>
          <w:lang w:val="en-GB" w:eastAsia="nl-NL"/>
        </w:rPr>
        <w:t xml:space="preserve"> in the world of online fashion. </w:t>
      </w:r>
      <w:r w:rsidRPr="001F7ABE">
        <w:rPr>
          <w:rFonts w:eastAsia="Optima" w:cs="Optima"/>
          <w:color w:val="FF0000"/>
          <w:szCs w:val="22"/>
          <w:lang w:val="en-GB" w:eastAsia="nl-NL"/>
        </w:rPr>
        <w:t xml:space="preserve">Fashion apps and fashion blogs </w:t>
      </w:r>
      <w:r w:rsidR="008822D7" w:rsidRPr="001F7ABE">
        <w:rPr>
          <w:rFonts w:eastAsia="Optima" w:cs="Optima"/>
          <w:color w:val="FF0000"/>
          <w:szCs w:val="22"/>
          <w:lang w:val="en-GB" w:eastAsia="nl-NL"/>
        </w:rPr>
        <w:t xml:space="preserve">are </w:t>
      </w:r>
      <w:r w:rsidRPr="001F7ABE">
        <w:rPr>
          <w:rFonts w:eastAsia="Optima" w:cs="Optima"/>
          <w:color w:val="FF0000"/>
          <w:szCs w:val="22"/>
          <w:lang w:val="en-GB" w:eastAsia="nl-NL"/>
        </w:rPr>
        <w:t>becoming more and more popular</w:t>
      </w:r>
      <w:r w:rsidRPr="001F7ABE">
        <w:rPr>
          <w:rFonts w:eastAsia="Optima" w:cs="Optima"/>
          <w:color w:val="auto"/>
          <w:szCs w:val="22"/>
          <w:lang w:val="en-GB" w:eastAsia="nl-NL"/>
        </w:rPr>
        <w:t xml:space="preserve">. </w:t>
      </w:r>
      <w:r w:rsidRPr="001F7ABE">
        <w:rPr>
          <w:rFonts w:cs="Verdana"/>
          <w:color w:val="auto"/>
          <w:szCs w:val="22"/>
          <w:lang w:val="en-GB" w:eastAsia="nl-NL"/>
        </w:rPr>
        <w:t xml:space="preserve">Fashion apps are applications that offer a shopping and/or inspirational platform for the app user. Like other apps, these </w:t>
      </w:r>
      <w:r w:rsidR="009E4FFD" w:rsidRPr="001F7ABE">
        <w:rPr>
          <w:rFonts w:cs="Verdana"/>
          <w:color w:val="auto"/>
          <w:szCs w:val="22"/>
          <w:lang w:val="en-GB" w:eastAsia="nl-NL"/>
        </w:rPr>
        <w:t>can be</w:t>
      </w:r>
      <w:r w:rsidRPr="001F7ABE">
        <w:rPr>
          <w:rFonts w:cs="Verdana"/>
          <w:color w:val="auto"/>
          <w:szCs w:val="22"/>
          <w:lang w:val="en-GB" w:eastAsia="nl-NL"/>
        </w:rPr>
        <w:t xml:space="preserve"> downloaded onto </w:t>
      </w:r>
      <w:r w:rsidR="0084255E" w:rsidRPr="001F7ABE">
        <w:rPr>
          <w:rFonts w:cs="Verdana"/>
          <w:color w:val="auto"/>
          <w:szCs w:val="22"/>
          <w:lang w:val="en-GB" w:eastAsia="nl-NL"/>
        </w:rPr>
        <w:t>smartphone</w:t>
      </w:r>
      <w:r w:rsidR="002A1D08">
        <w:rPr>
          <w:rFonts w:cs="Verdana"/>
          <w:color w:val="auto"/>
          <w:szCs w:val="22"/>
          <w:lang w:val="en-GB" w:eastAsia="nl-NL"/>
        </w:rPr>
        <w:t>s</w:t>
      </w:r>
      <w:r w:rsidR="008822D7" w:rsidRPr="001F7ABE">
        <w:rPr>
          <w:rFonts w:cs="Verdana"/>
          <w:color w:val="auto"/>
          <w:szCs w:val="22"/>
          <w:lang w:val="en-GB" w:eastAsia="nl-NL"/>
        </w:rPr>
        <w:t xml:space="preserve"> </w:t>
      </w:r>
      <w:r w:rsidRPr="001F7ABE">
        <w:rPr>
          <w:rFonts w:cs="Verdana"/>
          <w:color w:val="auto"/>
          <w:szCs w:val="22"/>
          <w:lang w:val="en-GB" w:eastAsia="nl-NL"/>
        </w:rPr>
        <w:t xml:space="preserve">from </w:t>
      </w:r>
      <w:r w:rsidR="009E4FFD" w:rsidRPr="001F7ABE">
        <w:rPr>
          <w:rFonts w:cs="Verdana"/>
          <w:color w:val="auto"/>
          <w:szCs w:val="22"/>
          <w:lang w:val="en-GB" w:eastAsia="nl-NL"/>
        </w:rPr>
        <w:t>an</w:t>
      </w:r>
      <w:r w:rsidRPr="001F7ABE">
        <w:rPr>
          <w:rFonts w:cs="Verdana"/>
          <w:color w:val="auto"/>
          <w:szCs w:val="22"/>
          <w:lang w:val="en-GB" w:eastAsia="nl-NL"/>
        </w:rPr>
        <w:t xml:space="preserve"> app store (Magrath &amp; McCormink, 2013).</w:t>
      </w:r>
      <w:r w:rsidRPr="001F7ABE">
        <w:rPr>
          <w:rFonts w:eastAsia="Optima" w:cs="Optima"/>
          <w:color w:val="auto"/>
          <w:szCs w:val="22"/>
          <w:lang w:val="en-GB" w:eastAsia="nl-NL"/>
        </w:rPr>
        <w:t xml:space="preserve"> </w:t>
      </w:r>
      <w:r w:rsidR="002A1D08">
        <w:rPr>
          <w:rFonts w:eastAsia="Optima" w:cs="Optima"/>
          <w:color w:val="auto"/>
          <w:szCs w:val="22"/>
          <w:lang w:val="en-GB" w:eastAsia="nl-NL"/>
        </w:rPr>
        <w:t>These days, f</w:t>
      </w:r>
      <w:r w:rsidRPr="001F7ABE">
        <w:rPr>
          <w:rFonts w:cs="Verdana"/>
          <w:color w:val="auto"/>
          <w:szCs w:val="22"/>
          <w:lang w:val="en-GB" w:eastAsia="nl-NL"/>
        </w:rPr>
        <w:t>ashion blogs function as a central platform where fashion-related news and information circulates (</w:t>
      </w:r>
      <w:r w:rsidR="008429C7" w:rsidRPr="001F7ABE">
        <w:rPr>
          <w:rFonts w:cs="Verdana"/>
          <w:color w:val="auto"/>
          <w:szCs w:val="22"/>
          <w:lang w:val="en-GB" w:eastAsia="nl-NL"/>
        </w:rPr>
        <w:t>Rocamora</w:t>
      </w:r>
      <w:r w:rsidRPr="001F7ABE">
        <w:rPr>
          <w:rFonts w:cs="Verdana"/>
          <w:color w:val="auto"/>
          <w:szCs w:val="22"/>
          <w:lang w:val="en-GB" w:eastAsia="nl-NL"/>
        </w:rPr>
        <w:t>, 2012). Fashion blogs can inspire their readers</w:t>
      </w:r>
      <w:r w:rsidR="009E4FFD" w:rsidRPr="001F7ABE">
        <w:rPr>
          <w:rFonts w:cs="Verdana"/>
          <w:color w:val="auto"/>
          <w:szCs w:val="22"/>
          <w:lang w:val="en-GB" w:eastAsia="nl-NL"/>
        </w:rPr>
        <w:t>. A</w:t>
      </w:r>
      <w:r w:rsidRPr="001F7ABE">
        <w:rPr>
          <w:rFonts w:cs="Verdana"/>
          <w:color w:val="auto"/>
          <w:szCs w:val="22"/>
          <w:lang w:val="en-GB" w:eastAsia="nl-NL"/>
        </w:rPr>
        <w:t xml:space="preserve">dvertisements that are ‘hidden’ in the blogs can affect consumer’s </w:t>
      </w:r>
      <w:r w:rsidR="009E4FFD" w:rsidRPr="001F7ABE">
        <w:rPr>
          <w:rFonts w:cs="Verdana"/>
          <w:color w:val="auto"/>
          <w:szCs w:val="22"/>
          <w:lang w:val="en-GB" w:eastAsia="nl-NL"/>
        </w:rPr>
        <w:t xml:space="preserve">(brand) attitude and shopping </w:t>
      </w:r>
      <w:r w:rsidRPr="001F7ABE">
        <w:rPr>
          <w:rFonts w:cs="Verdana"/>
          <w:color w:val="auto"/>
          <w:szCs w:val="22"/>
          <w:lang w:val="en-GB" w:eastAsia="nl-NL"/>
        </w:rPr>
        <w:t>behavio</w:t>
      </w:r>
      <w:r w:rsidR="004632BA">
        <w:rPr>
          <w:rFonts w:cs="Verdana"/>
          <w:color w:val="auto"/>
          <w:szCs w:val="22"/>
          <w:lang w:val="en-GB" w:eastAsia="nl-NL"/>
        </w:rPr>
        <w:t>u</w:t>
      </w:r>
      <w:r w:rsidRPr="001F7ABE">
        <w:rPr>
          <w:rFonts w:cs="Verdana"/>
          <w:color w:val="auto"/>
          <w:szCs w:val="22"/>
          <w:lang w:val="en-GB" w:eastAsia="nl-NL"/>
        </w:rPr>
        <w:t xml:space="preserve">r. These blogs have the ability to create a strong </w:t>
      </w:r>
      <w:r w:rsidR="009E4FFD" w:rsidRPr="001F7ABE">
        <w:rPr>
          <w:rFonts w:cs="Verdana"/>
          <w:color w:val="auto"/>
          <w:szCs w:val="22"/>
          <w:lang w:val="en-GB" w:eastAsia="nl-NL"/>
        </w:rPr>
        <w:t xml:space="preserve">personal </w:t>
      </w:r>
      <w:r w:rsidRPr="001F7ABE">
        <w:rPr>
          <w:rFonts w:cs="Verdana"/>
          <w:color w:val="auto"/>
          <w:szCs w:val="22"/>
          <w:lang w:val="en-GB" w:eastAsia="nl-NL"/>
        </w:rPr>
        <w:t xml:space="preserve">relationship with </w:t>
      </w:r>
      <w:r w:rsidR="002A1D08">
        <w:rPr>
          <w:rFonts w:cs="Verdana"/>
          <w:color w:val="auto"/>
          <w:szCs w:val="22"/>
          <w:lang w:val="en-GB" w:eastAsia="nl-NL"/>
        </w:rPr>
        <w:t>their</w:t>
      </w:r>
      <w:r w:rsidRPr="001F7ABE">
        <w:rPr>
          <w:rFonts w:cs="Verdana"/>
          <w:color w:val="auto"/>
          <w:szCs w:val="22"/>
          <w:lang w:val="en-GB" w:eastAsia="nl-NL"/>
        </w:rPr>
        <w:t xml:space="preserve"> readers. </w:t>
      </w:r>
      <w:r w:rsidR="00563B64" w:rsidRPr="001F7ABE">
        <w:rPr>
          <w:rFonts w:cs="Verdana"/>
          <w:color w:val="auto"/>
          <w:szCs w:val="22"/>
          <w:lang w:val="en-GB" w:eastAsia="nl-NL"/>
        </w:rPr>
        <w:t>A</w:t>
      </w:r>
      <w:r w:rsidRPr="001F7ABE">
        <w:rPr>
          <w:rFonts w:cs="Verdana"/>
          <w:color w:val="auto"/>
          <w:szCs w:val="22"/>
          <w:lang w:val="en-GB" w:eastAsia="nl-NL"/>
        </w:rPr>
        <w:t xml:space="preserve">dvertisements viewed in </w:t>
      </w:r>
      <w:r w:rsidR="00563B64" w:rsidRPr="001F7ABE">
        <w:rPr>
          <w:rFonts w:cs="Verdana"/>
          <w:color w:val="auto"/>
          <w:szCs w:val="22"/>
          <w:lang w:val="en-GB" w:eastAsia="nl-NL"/>
        </w:rPr>
        <w:t xml:space="preserve">such </w:t>
      </w:r>
      <w:r w:rsidRPr="001F7ABE">
        <w:rPr>
          <w:rFonts w:cs="Verdana"/>
          <w:color w:val="auto"/>
          <w:szCs w:val="22"/>
          <w:lang w:val="en-GB" w:eastAsia="nl-NL"/>
        </w:rPr>
        <w:t xml:space="preserve">a personal and non-intrusive </w:t>
      </w:r>
      <w:r w:rsidR="00563B64" w:rsidRPr="001F7ABE">
        <w:rPr>
          <w:rFonts w:cs="Verdana"/>
          <w:color w:val="auto"/>
          <w:szCs w:val="22"/>
          <w:lang w:val="en-GB" w:eastAsia="nl-NL"/>
        </w:rPr>
        <w:t>context</w:t>
      </w:r>
      <w:r w:rsidRPr="001F7ABE">
        <w:rPr>
          <w:rFonts w:cs="Verdana"/>
          <w:color w:val="auto"/>
          <w:szCs w:val="22"/>
          <w:lang w:val="en-GB" w:eastAsia="nl-NL"/>
        </w:rPr>
        <w:t xml:space="preserve"> can influence consumers in a more </w:t>
      </w:r>
      <w:r w:rsidR="002A1D08">
        <w:rPr>
          <w:rFonts w:cs="Verdana"/>
          <w:color w:val="auto"/>
          <w:szCs w:val="22"/>
          <w:lang w:val="en-GB" w:eastAsia="nl-NL"/>
        </w:rPr>
        <w:t>subtle</w:t>
      </w:r>
      <w:r w:rsidRPr="001F7ABE">
        <w:rPr>
          <w:rFonts w:cs="Verdana"/>
          <w:color w:val="auto"/>
          <w:szCs w:val="22"/>
          <w:lang w:val="en-GB" w:eastAsia="nl-NL"/>
        </w:rPr>
        <w:t xml:space="preserve"> way than traditional media can (Halvorsen</w:t>
      </w:r>
      <w:r w:rsidR="00035C1A" w:rsidRPr="001F7ABE">
        <w:rPr>
          <w:rFonts w:cs="Verdana"/>
          <w:color w:val="auto"/>
          <w:szCs w:val="22"/>
          <w:lang w:val="en-GB" w:eastAsia="nl-NL"/>
        </w:rPr>
        <w:t xml:space="preserve"> et al.,</w:t>
      </w:r>
      <w:r w:rsidRPr="001F7ABE">
        <w:rPr>
          <w:rFonts w:cs="Verdana"/>
          <w:color w:val="auto"/>
          <w:szCs w:val="22"/>
          <w:lang w:val="en-GB" w:eastAsia="nl-NL"/>
        </w:rPr>
        <w:t xml:space="preserve"> 2013). </w:t>
      </w:r>
    </w:p>
    <w:p w:rsidR="00F53F9B" w:rsidRDefault="00F53F9B" w:rsidP="00CC5CF5">
      <w:pPr>
        <w:rPr>
          <w:lang w:val="en-GB" w:eastAsia="nl-NL"/>
        </w:rPr>
      </w:pPr>
    </w:p>
    <w:p w:rsidR="00F67218" w:rsidRPr="00F67218" w:rsidRDefault="00F67218" w:rsidP="00F67218">
      <w:pPr>
        <w:pStyle w:val="Textbox"/>
      </w:pPr>
      <w:r w:rsidRPr="00F67218">
        <w:t>FASHION BLOGS: AUTHENTICITY IS FOR SALE</w:t>
      </w:r>
    </w:p>
    <w:p w:rsidR="00F67218" w:rsidRDefault="00F67218" w:rsidP="00F67218">
      <w:pPr>
        <w:pStyle w:val="Textbox"/>
      </w:pPr>
      <w:r w:rsidRPr="00B36154">
        <w:t>Last year</w:t>
      </w:r>
      <w:r w:rsidR="002A1D08">
        <w:t>,</w:t>
      </w:r>
      <w:r w:rsidRPr="00B36154">
        <w:t xml:space="preserve"> Yara Michels wrote an article </w:t>
      </w:r>
      <w:r w:rsidR="002A1D08">
        <w:t>i</w:t>
      </w:r>
      <w:r w:rsidRPr="00B36154">
        <w:t xml:space="preserve">n her blog </w:t>
      </w:r>
      <w:r w:rsidRPr="00B36154">
        <w:rPr>
          <w:iCs/>
        </w:rPr>
        <w:t>This Chick’s Got Style</w:t>
      </w:r>
      <w:r w:rsidRPr="00B36154">
        <w:t xml:space="preserve"> about her ninth ear piercing. </w:t>
      </w:r>
      <w:r>
        <w:t>She</w:t>
      </w:r>
      <w:r w:rsidRPr="00B36154">
        <w:t xml:space="preserve"> </w:t>
      </w:r>
      <w:r>
        <w:t xml:space="preserve">also </w:t>
      </w:r>
      <w:r w:rsidRPr="00B36154">
        <w:t>told her readers where she bo</w:t>
      </w:r>
      <w:r>
        <w:t xml:space="preserve">ught her other eight piercings, among which was a </w:t>
      </w:r>
      <w:r w:rsidRPr="00B36154">
        <w:t xml:space="preserve">particular shop in Amsterdam. A few days later Yara received </w:t>
      </w:r>
      <w:r>
        <w:t xml:space="preserve">an </w:t>
      </w:r>
      <w:r w:rsidRPr="00B36154">
        <w:t>e-mail from this particular jewel</w:t>
      </w:r>
      <w:r w:rsidR="004632BA">
        <w:t>le</w:t>
      </w:r>
      <w:r w:rsidRPr="00B36154">
        <w:t>ry maker: a lot of people showed up to her store and everybody showed Yara’s picture, they all wanted to hav</w:t>
      </w:r>
      <w:r>
        <w:t>e the same earring.</w:t>
      </w:r>
    </w:p>
    <w:p w:rsidR="00F67218" w:rsidRDefault="00F67218" w:rsidP="00F67218">
      <w:pPr>
        <w:pStyle w:val="Textbox"/>
      </w:pPr>
      <w:r w:rsidRPr="00B36154">
        <w:t>This is an example of how fashion blogs influence the shopping behavio</w:t>
      </w:r>
      <w:r w:rsidR="004632BA">
        <w:t>u</w:t>
      </w:r>
      <w:r w:rsidRPr="00B36154">
        <w:t xml:space="preserve">r of consumers. Because of their influence, fashion blogs can function as a marketing communication </w:t>
      </w:r>
      <w:r w:rsidR="002A1D08">
        <w:t>tool</w:t>
      </w:r>
      <w:r w:rsidRPr="00B36154">
        <w:t xml:space="preserve"> for retailers. </w:t>
      </w:r>
      <w:r>
        <w:t xml:space="preserve">A recent </w:t>
      </w:r>
      <w:r w:rsidR="002A1D08">
        <w:t>study</w:t>
      </w:r>
      <w:r>
        <w:t xml:space="preserve"> by Maaike Driessen revealed some interesting results. A</w:t>
      </w:r>
      <w:r w:rsidRPr="00B36154">
        <w:t xml:space="preserve"> survey answered by 108 fashion blog readers, showed that fashion blogs influence the shopping behavio</w:t>
      </w:r>
      <w:r w:rsidR="009679BB">
        <w:t>u</w:t>
      </w:r>
      <w:r w:rsidRPr="00B36154">
        <w:t xml:space="preserve">r of consumers. </w:t>
      </w:r>
      <w:r w:rsidR="002A1D08" w:rsidRPr="00B36154">
        <w:t>Apparently</w:t>
      </w:r>
      <w:r w:rsidR="002A1D08">
        <w:t xml:space="preserve">, </w:t>
      </w:r>
      <w:r w:rsidRPr="00B36154">
        <w:t xml:space="preserve">93 percent of fashion blog readers bought something after they saw it </w:t>
      </w:r>
      <w:r w:rsidR="002A1D08">
        <w:t>i</w:t>
      </w:r>
      <w:r w:rsidRPr="00B36154">
        <w:t>n a fashion blog. Beside</w:t>
      </w:r>
      <w:r w:rsidR="002A1D08">
        <w:t>s</w:t>
      </w:r>
      <w:r w:rsidRPr="00B36154">
        <w:t xml:space="preserve"> this</w:t>
      </w:r>
      <w:r w:rsidR="002A1D08">
        <w:t>,</w:t>
      </w:r>
      <w:r w:rsidRPr="00B36154">
        <w:t xml:space="preserve"> the results show that fashion blog readers are influenced by product reviews and they are more likely to buy something after they have seen it </w:t>
      </w:r>
      <w:r w:rsidR="002A1D08">
        <w:t>i</w:t>
      </w:r>
      <w:r w:rsidRPr="00B36154">
        <w:t>n a fashion blog.</w:t>
      </w:r>
      <w:r w:rsidRPr="00C248F9">
        <w:t xml:space="preserve"> </w:t>
      </w:r>
    </w:p>
    <w:p w:rsidR="00F67218" w:rsidRPr="00B36154" w:rsidRDefault="00F67218" w:rsidP="00F67218">
      <w:pPr>
        <w:pStyle w:val="Textbox"/>
      </w:pPr>
      <w:r w:rsidRPr="00B36154">
        <w:t xml:space="preserve">In the interviews the bloggers </w:t>
      </w:r>
      <w:r w:rsidR="002A1D08">
        <w:t>said that</w:t>
      </w:r>
      <w:r w:rsidRPr="00B36154">
        <w:t xml:space="preserve"> they started blogging because they wanted to do something beside their study, they wanted to share their style or were bored. Fashion bloggers are becoming marketing tools since they work together with retailers and </w:t>
      </w:r>
      <w:r w:rsidR="002A1D08">
        <w:t>are</w:t>
      </w:r>
      <w:r w:rsidRPr="00B36154">
        <w:t xml:space="preserve"> paid for writing articles. None of the fashion bloggers</w:t>
      </w:r>
      <w:r w:rsidR="002A1D08">
        <w:t xml:space="preserve"> spoken to</w:t>
      </w:r>
      <w:r w:rsidRPr="00B36154">
        <w:t xml:space="preserve"> dreamed of getting paid for what they loved to do. A lot of them do now</w:t>
      </w:r>
      <w:r w:rsidR="002A1D08">
        <w:t>,</w:t>
      </w:r>
      <w:r w:rsidRPr="00B36154">
        <w:t xml:space="preserve"> and all fashion bloggers are happy to work with retailers. But </w:t>
      </w:r>
      <w:r w:rsidR="006876E7">
        <w:t xml:space="preserve">bloggers have </w:t>
      </w:r>
      <w:r w:rsidRPr="00B36154">
        <w:t>a few terms and conditions. First</w:t>
      </w:r>
      <w:r w:rsidR="006876E7">
        <w:t>,</w:t>
      </w:r>
      <w:r w:rsidRPr="00B36154">
        <w:t xml:space="preserve"> the retailer should suit their style and second they like to get something i</w:t>
      </w:r>
      <w:r>
        <w:t>n return.</w:t>
      </w:r>
    </w:p>
    <w:p w:rsidR="00F67218" w:rsidRPr="00F67218" w:rsidRDefault="00F67218" w:rsidP="00F67218">
      <w:pPr>
        <w:pStyle w:val="Textbox"/>
      </w:pPr>
      <w:r w:rsidRPr="00B36154">
        <w:t>Retailers are also eager to work with fashion bloggers but the research shows they do</w:t>
      </w:r>
      <w:r>
        <w:t xml:space="preserve"> not</w:t>
      </w:r>
      <w:r w:rsidRPr="00B36154">
        <w:t xml:space="preserve"> really know how </w:t>
      </w:r>
      <w:r w:rsidR="006876E7">
        <w:t>to</w:t>
      </w:r>
      <w:r w:rsidRPr="00B36154">
        <w:t xml:space="preserve"> use fashion bloggers for their marketing strategy. </w:t>
      </w:r>
      <w:r w:rsidR="006876E7">
        <w:t>T</w:t>
      </w:r>
      <w:r w:rsidRPr="00B36154">
        <w:t>he website</w:t>
      </w:r>
      <w:hyperlink r:id="rId17" w:history="1">
        <w:r w:rsidRPr="00B36154">
          <w:rPr>
            <w:rStyle w:val="Hyperlink"/>
          </w:rPr>
          <w:t xml:space="preserve"> www.blogmakelaar.nl</w:t>
        </w:r>
      </w:hyperlink>
      <w:r w:rsidRPr="00B36154">
        <w:t xml:space="preserve"> was created as a result of this research. </w:t>
      </w:r>
      <w:r w:rsidR="006876E7">
        <w:t>T</w:t>
      </w:r>
      <w:r w:rsidRPr="00B36154">
        <w:t>his website</w:t>
      </w:r>
      <w:r w:rsidR="009679BB">
        <w:t xml:space="preserve"> </w:t>
      </w:r>
      <w:r w:rsidR="006876E7">
        <w:t>allows</w:t>
      </w:r>
      <w:r w:rsidRPr="00B36154">
        <w:t xml:space="preserve"> retailers </w:t>
      </w:r>
      <w:r w:rsidR="006876E7">
        <w:t>to</w:t>
      </w:r>
      <w:r w:rsidRPr="00B36154">
        <w:t xml:space="preserve"> get to know more about fashion bloggers as a marketing communication </w:t>
      </w:r>
      <w:r w:rsidR="006876E7">
        <w:t>tool</w:t>
      </w:r>
      <w:r w:rsidRPr="00B36154">
        <w:t xml:space="preserve">. </w:t>
      </w:r>
      <w:r w:rsidRPr="00491C6D">
        <w:rPr>
          <w:sz w:val="20"/>
          <w:szCs w:val="20"/>
        </w:rPr>
        <w:t>(contribution by Maaike Driessen)</w:t>
      </w:r>
    </w:p>
    <w:p w:rsidR="00F67218" w:rsidRDefault="00F67218" w:rsidP="00CC5CF5">
      <w:pPr>
        <w:rPr>
          <w:lang w:val="en-GB" w:eastAsia="nl-NL"/>
        </w:rPr>
      </w:pPr>
    </w:p>
    <w:p w:rsidR="00F67218" w:rsidRPr="001F7ABE" w:rsidRDefault="00F67218" w:rsidP="00CC5CF5">
      <w:pPr>
        <w:rPr>
          <w:lang w:val="en-GB" w:eastAsia="nl-NL"/>
        </w:rPr>
      </w:pPr>
    </w:p>
    <w:p w:rsidR="00104F56" w:rsidRPr="001F7ABE" w:rsidRDefault="00104F56" w:rsidP="00CC5CF5">
      <w:pPr>
        <w:rPr>
          <w:lang w:val="en-GB" w:eastAsia="nl-NL"/>
        </w:rPr>
      </w:pPr>
    </w:p>
    <w:p w:rsidR="00104F56" w:rsidRPr="001F7ABE" w:rsidRDefault="00104F56" w:rsidP="00F67218">
      <w:pPr>
        <w:pStyle w:val="Heading3"/>
      </w:pPr>
      <w:bookmarkStart w:id="7" w:name="_Toc290452180"/>
      <w:r w:rsidRPr="001F7ABE">
        <w:lastRenderedPageBreak/>
        <w:t>T</w:t>
      </w:r>
      <w:r w:rsidR="00F53F9B" w:rsidRPr="001F7ABE">
        <w:t xml:space="preserve">he </w:t>
      </w:r>
      <w:r w:rsidR="00EA3D03" w:rsidRPr="00EA63E8">
        <w:rPr>
          <w:lang w:val="en-US"/>
        </w:rPr>
        <w:t>F</w:t>
      </w:r>
      <w:r w:rsidR="00F53F9B" w:rsidRPr="001F7ABE">
        <w:t>uture in 201</w:t>
      </w:r>
      <w:r w:rsidR="00404A8C" w:rsidRPr="001F7ABE">
        <w:t>5</w:t>
      </w:r>
      <w:bookmarkEnd w:id="7"/>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What is missing among all of these (extrapolated) numbers is a more qualitative picture of the changes that will take place: What will the innovations</w:t>
      </w:r>
      <w:r w:rsidR="006876E7">
        <w:rPr>
          <w:rFonts w:eastAsia="Optima" w:cs="Optima"/>
          <w:color w:val="auto"/>
          <w:szCs w:val="22"/>
          <w:lang w:val="en-GB" w:eastAsia="nl-NL"/>
        </w:rPr>
        <w:t xml:space="preserve"> be</w:t>
      </w:r>
      <w:r w:rsidRPr="001F7ABE">
        <w:rPr>
          <w:rFonts w:eastAsia="Optima" w:cs="Optima"/>
          <w:color w:val="auto"/>
          <w:szCs w:val="22"/>
          <w:lang w:val="en-GB" w:eastAsia="nl-NL"/>
        </w:rPr>
        <w:t xml:space="preserve"> that will ensure </w:t>
      </w:r>
      <w:r w:rsidR="006876E7">
        <w:rPr>
          <w:rFonts w:eastAsia="Optima" w:cs="Optima"/>
          <w:color w:val="auto"/>
          <w:szCs w:val="22"/>
          <w:lang w:val="en-GB" w:eastAsia="nl-NL"/>
        </w:rPr>
        <w:t xml:space="preserve">that </w:t>
      </w:r>
      <w:r w:rsidRPr="001F7ABE">
        <w:rPr>
          <w:rFonts w:eastAsia="Optima" w:cs="Optima"/>
          <w:color w:val="auto"/>
          <w:szCs w:val="22"/>
          <w:lang w:val="en-GB" w:eastAsia="nl-NL"/>
        </w:rPr>
        <w:t xml:space="preserve">more is sold online or that consumers still go to stores? It is true that all of the Shopping2020 reports are interspersed with examples of innovations, from a more science fiction type character (the 'Sight'-video on </w:t>
      </w:r>
      <w:hyperlink r:id="rId18" w:history="1">
        <w:r w:rsidRPr="001F7ABE">
          <w:rPr>
            <w:rFonts w:eastAsia="Optima" w:cs="Optima"/>
            <w:color w:val="auto"/>
            <w:szCs w:val="22"/>
            <w:lang w:val="en-GB" w:eastAsia="nl-NL"/>
          </w:rPr>
          <w:t>http://vimeo.com/46304267</w:t>
        </w:r>
      </w:hyperlink>
      <w:r w:rsidRPr="001F7ABE">
        <w:rPr>
          <w:rFonts w:eastAsia="Optima" w:cs="Optima"/>
          <w:color w:val="auto"/>
          <w:szCs w:val="22"/>
          <w:lang w:val="en-GB" w:eastAsia="nl-NL"/>
        </w:rPr>
        <w:t>) to the constantly recurring Google Glass</w:t>
      </w:r>
      <w:r w:rsidR="00EA6843" w:rsidRPr="001F7ABE">
        <w:rPr>
          <w:rFonts w:eastAsia="Optima" w:cs="Optima"/>
          <w:color w:val="auto"/>
          <w:szCs w:val="22"/>
          <w:lang w:val="en-GB" w:eastAsia="nl-NL"/>
        </w:rPr>
        <w:t xml:space="preserve"> type innovations</w:t>
      </w:r>
      <w:r w:rsidRPr="001F7ABE">
        <w:rPr>
          <w:rFonts w:eastAsia="Optima" w:cs="Optima"/>
          <w:color w:val="auto"/>
          <w:szCs w:val="22"/>
          <w:lang w:val="en-GB" w:eastAsia="nl-NL"/>
        </w:rPr>
        <w:t xml:space="preserve">. However, the examples are used for illustrative purposes only. </w:t>
      </w:r>
      <w:r w:rsidRPr="001F7ABE">
        <w:rPr>
          <w:rFonts w:eastAsia="Optima" w:cs="Optima"/>
          <w:color w:val="FF0000"/>
          <w:szCs w:val="22"/>
          <w:lang w:val="en-GB" w:eastAsia="nl-NL"/>
        </w:rPr>
        <w:t>There is no systematic inventory of the changes currently taking place in the retail sector</w:t>
      </w:r>
      <w:r w:rsidRPr="001F7ABE">
        <w:rPr>
          <w:rFonts w:eastAsia="Optima" w:cs="Optima"/>
          <w:color w:val="auto"/>
          <w:szCs w:val="22"/>
          <w:lang w:val="en-GB" w:eastAsia="nl-NL"/>
        </w:rPr>
        <w:t>, and that can be regarded as being the forerunner</w:t>
      </w:r>
      <w:r w:rsidR="006876E7">
        <w:rPr>
          <w:rFonts w:eastAsia="Optima" w:cs="Optima"/>
          <w:color w:val="auto"/>
          <w:szCs w:val="22"/>
          <w:lang w:val="en-GB" w:eastAsia="nl-NL"/>
        </w:rPr>
        <w:t>s</w:t>
      </w:r>
      <w:r w:rsidRPr="001F7ABE">
        <w:rPr>
          <w:rFonts w:eastAsia="Optima" w:cs="Optima"/>
          <w:color w:val="auto"/>
          <w:szCs w:val="22"/>
          <w:lang w:val="en-GB" w:eastAsia="nl-NL"/>
        </w:rPr>
        <w:t xml:space="preserve"> of what will become reality by 2020.</w:t>
      </w:r>
      <w:r w:rsidRPr="001F7ABE">
        <w:rPr>
          <w:rFonts w:eastAsia="Optima" w:cs="Optima"/>
          <w:color w:val="auto"/>
          <w:szCs w:val="22"/>
          <w:vertAlign w:val="superscript"/>
          <w:lang w:val="en-GB" w:eastAsia="nl-NL"/>
        </w:rPr>
        <w:endnoteReference w:id="5"/>
      </w:r>
      <w:r w:rsidRPr="001F7ABE">
        <w:rPr>
          <w:rFonts w:eastAsia="Optima" w:cs="Optima"/>
          <w:color w:val="auto"/>
          <w:szCs w:val="22"/>
          <w:lang w:val="en-GB" w:eastAsia="nl-NL"/>
        </w:rPr>
        <w:t xml:space="preserve"> The scenarios outlined earlier have such a system within them, </w:t>
      </w:r>
      <w:r w:rsidR="00404A8C" w:rsidRPr="001F7ABE">
        <w:rPr>
          <w:rFonts w:eastAsia="Optima" w:cs="Optima"/>
          <w:color w:val="auto"/>
          <w:szCs w:val="22"/>
          <w:lang w:val="en-GB" w:eastAsia="nl-NL"/>
        </w:rPr>
        <w:t>but</w:t>
      </w:r>
      <w:r w:rsidRPr="001F7ABE">
        <w:rPr>
          <w:rFonts w:eastAsia="Optima" w:cs="Optima"/>
          <w:color w:val="auto"/>
          <w:szCs w:val="22"/>
          <w:lang w:val="en-GB" w:eastAsia="nl-NL"/>
        </w:rPr>
        <w:t xml:space="preserve">, what is more, the </w:t>
      </w:r>
      <w:r w:rsidR="00D54987" w:rsidRPr="001F7ABE">
        <w:rPr>
          <w:rFonts w:eastAsia="Optima" w:cs="Optima"/>
          <w:color w:val="auto"/>
          <w:szCs w:val="22"/>
          <w:lang w:val="en-GB" w:eastAsia="nl-NL"/>
        </w:rPr>
        <w:t>future perspectives</w:t>
      </w:r>
      <w:r w:rsidRPr="001F7ABE">
        <w:rPr>
          <w:rFonts w:eastAsia="Optima" w:cs="Optima"/>
          <w:color w:val="auto"/>
          <w:szCs w:val="22"/>
          <w:lang w:val="en-GB" w:eastAsia="nl-NL"/>
        </w:rPr>
        <w:t xml:space="preserve"> outlined are often abstract (Shopping2020, 2014a) or have </w:t>
      </w:r>
      <w:r w:rsidR="006876E7">
        <w:rPr>
          <w:rFonts w:eastAsia="Optima" w:cs="Optima"/>
          <w:color w:val="auto"/>
          <w:szCs w:val="22"/>
          <w:lang w:val="en-GB" w:eastAsia="nl-NL"/>
        </w:rPr>
        <w:t xml:space="preserve">a </w:t>
      </w:r>
      <w:r w:rsidRPr="001F7ABE">
        <w:rPr>
          <w:rFonts w:eastAsia="Optima" w:cs="Optima"/>
          <w:color w:val="auto"/>
          <w:szCs w:val="22"/>
          <w:lang w:val="en-GB" w:eastAsia="nl-NL"/>
        </w:rPr>
        <w:t xml:space="preserve">limited view, such as a technological view (Hofste &amp; Teeuw, 2012). The choice of a limited number of uncertainties when developing scenarios also means a full description </w:t>
      </w:r>
      <w:r w:rsidR="006876E7">
        <w:rPr>
          <w:rFonts w:eastAsia="Optima" w:cs="Optima"/>
          <w:color w:val="auto"/>
          <w:szCs w:val="22"/>
          <w:lang w:val="en-GB" w:eastAsia="nl-NL"/>
        </w:rPr>
        <w:t xml:space="preserve">of all innovations </w:t>
      </w:r>
      <w:r w:rsidRPr="001F7ABE">
        <w:rPr>
          <w:rFonts w:eastAsia="Optima" w:cs="Optima"/>
          <w:color w:val="auto"/>
          <w:szCs w:val="22"/>
          <w:lang w:val="en-GB" w:eastAsia="nl-NL"/>
        </w:rPr>
        <w:t>can never be given.</w:t>
      </w:r>
    </w:p>
    <w:p w:rsidR="00F67218" w:rsidRDefault="00F67218" w:rsidP="00CC5CF5">
      <w:pPr>
        <w:rPr>
          <w:rFonts w:eastAsia="Optima" w:cs="Optima"/>
          <w:color w:val="auto"/>
          <w:szCs w:val="22"/>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In September 2013</w:t>
      </w:r>
      <w:r w:rsidR="006876E7">
        <w:rPr>
          <w:rFonts w:eastAsia="Optima" w:cs="Optima"/>
          <w:color w:val="auto"/>
          <w:szCs w:val="22"/>
          <w:lang w:val="en-GB" w:eastAsia="nl-NL"/>
        </w:rPr>
        <w:t>,</w:t>
      </w:r>
      <w:r w:rsidRPr="001F7ABE">
        <w:rPr>
          <w:rFonts w:eastAsia="Optima" w:cs="Optima"/>
          <w:color w:val="auto"/>
          <w:szCs w:val="22"/>
          <w:lang w:val="en-GB" w:eastAsia="nl-NL"/>
        </w:rPr>
        <w:t xml:space="preserve"> the </w:t>
      </w:r>
      <w:r w:rsidR="006876E7">
        <w:rPr>
          <w:rFonts w:eastAsia="Optima" w:cs="Optima"/>
          <w:color w:val="auto"/>
          <w:szCs w:val="22"/>
          <w:lang w:val="en-GB" w:eastAsia="nl-NL"/>
        </w:rPr>
        <w:t xml:space="preserve">Cross-media </w:t>
      </w:r>
      <w:r w:rsidRPr="001F7ABE">
        <w:rPr>
          <w:rFonts w:eastAsia="Optima" w:cs="Optima"/>
          <w:color w:val="auto"/>
          <w:szCs w:val="22"/>
          <w:lang w:val="en-GB" w:eastAsia="nl-NL"/>
        </w:rPr>
        <w:t xml:space="preserve">research group </w:t>
      </w:r>
      <w:r w:rsidR="00D54987" w:rsidRPr="001F7ABE">
        <w:rPr>
          <w:rFonts w:eastAsia="Optima" w:cs="Optima"/>
          <w:color w:val="auto"/>
          <w:szCs w:val="22"/>
          <w:lang w:val="en-GB" w:eastAsia="nl-NL"/>
        </w:rPr>
        <w:t xml:space="preserve"> of the</w:t>
      </w:r>
      <w:r w:rsidR="00F67218">
        <w:rPr>
          <w:rFonts w:eastAsia="Optima" w:cs="Optima"/>
          <w:color w:val="auto"/>
          <w:szCs w:val="22"/>
          <w:lang w:val="en-GB" w:eastAsia="nl-NL"/>
        </w:rPr>
        <w:t xml:space="preserve"> Amsterdam University of Applied</w:t>
      </w:r>
      <w:r w:rsidR="00D54987" w:rsidRPr="001F7ABE">
        <w:rPr>
          <w:rFonts w:eastAsia="Optima" w:cs="Optima"/>
          <w:color w:val="auto"/>
          <w:szCs w:val="22"/>
          <w:lang w:val="en-GB" w:eastAsia="nl-NL"/>
        </w:rPr>
        <w:t xml:space="preserve"> Science</w:t>
      </w:r>
      <w:r w:rsidR="00F67218">
        <w:rPr>
          <w:rFonts w:eastAsia="Optima" w:cs="Optima"/>
          <w:color w:val="auto"/>
          <w:szCs w:val="22"/>
          <w:lang w:val="en-GB" w:eastAsia="nl-NL"/>
        </w:rPr>
        <w:t>s</w:t>
      </w:r>
      <w:r w:rsidR="00D54987" w:rsidRPr="001F7ABE">
        <w:rPr>
          <w:rFonts w:eastAsia="Optima" w:cs="Optima"/>
          <w:color w:val="auto"/>
          <w:szCs w:val="22"/>
          <w:lang w:val="en-GB" w:eastAsia="nl-NL"/>
        </w:rPr>
        <w:t xml:space="preserve"> (AUAS) </w:t>
      </w:r>
      <w:r w:rsidR="006876E7">
        <w:rPr>
          <w:rFonts w:eastAsia="Optima" w:cs="Optima"/>
          <w:color w:val="auto"/>
          <w:szCs w:val="22"/>
          <w:lang w:val="en-GB" w:eastAsia="nl-NL"/>
        </w:rPr>
        <w:t>in collaboration</w:t>
      </w:r>
      <w:r w:rsidRPr="001F7ABE">
        <w:rPr>
          <w:rFonts w:eastAsia="Optima" w:cs="Optima"/>
          <w:color w:val="auto"/>
          <w:szCs w:val="22"/>
          <w:lang w:val="en-GB" w:eastAsia="nl-NL"/>
        </w:rPr>
        <w:t xml:space="preserve"> with the Amsterdam Fashion Institute (AMFI) started a study o</w:t>
      </w:r>
      <w:r w:rsidR="006876E7">
        <w:rPr>
          <w:rFonts w:eastAsia="Optima" w:cs="Optima"/>
          <w:color w:val="auto"/>
          <w:szCs w:val="22"/>
          <w:lang w:val="en-GB" w:eastAsia="nl-NL"/>
        </w:rPr>
        <w:t>n</w:t>
      </w:r>
      <w:r w:rsidRPr="001F7ABE">
        <w:rPr>
          <w:rFonts w:eastAsia="Optima" w:cs="Optima"/>
          <w:color w:val="auto"/>
          <w:szCs w:val="22"/>
          <w:lang w:val="en-GB" w:eastAsia="nl-NL"/>
        </w:rPr>
        <w:t xml:space="preserve"> innovations in fashion retail on the basis of two fundamental principles. The first fundamental principle concerns the method of classifying all occurrences</w:t>
      </w:r>
      <w:r w:rsidR="000E2EA1">
        <w:rPr>
          <w:rFonts w:eastAsia="Optima" w:cs="Optima"/>
          <w:color w:val="auto"/>
          <w:szCs w:val="22"/>
          <w:lang w:val="en-GB" w:eastAsia="nl-NL"/>
        </w:rPr>
        <w:t xml:space="preserve"> observed</w:t>
      </w:r>
      <w:r w:rsidRPr="001F7ABE">
        <w:rPr>
          <w:rFonts w:eastAsia="Optima" w:cs="Optima"/>
          <w:color w:val="auto"/>
          <w:szCs w:val="22"/>
          <w:lang w:val="en-GB" w:eastAsia="nl-NL"/>
        </w:rPr>
        <w:t xml:space="preserve">, for which a mix of </w:t>
      </w:r>
      <w:r w:rsidR="00EF1FF0" w:rsidRPr="001F7ABE">
        <w:rPr>
          <w:rFonts w:eastAsia="Optima" w:cs="Optima"/>
          <w:color w:val="auto"/>
          <w:szCs w:val="22"/>
          <w:lang w:val="en-GB" w:eastAsia="nl-NL"/>
        </w:rPr>
        <w:t xml:space="preserve">a </w:t>
      </w:r>
      <w:r w:rsidRPr="001F7ABE">
        <w:rPr>
          <w:rFonts w:eastAsia="Optima" w:cs="Optima"/>
          <w:color w:val="auto"/>
          <w:szCs w:val="22"/>
          <w:lang w:val="en-GB" w:eastAsia="nl-NL"/>
        </w:rPr>
        <w:t xml:space="preserve">taxonomy and </w:t>
      </w:r>
      <w:r w:rsidR="00EF1FF0" w:rsidRPr="001F7ABE">
        <w:rPr>
          <w:rFonts w:eastAsia="Optima" w:cs="Optima"/>
          <w:color w:val="auto"/>
          <w:szCs w:val="22"/>
          <w:lang w:val="en-GB" w:eastAsia="nl-NL"/>
        </w:rPr>
        <w:t xml:space="preserve">a </w:t>
      </w:r>
      <w:r w:rsidRPr="001F7ABE">
        <w:rPr>
          <w:rFonts w:eastAsia="Optima" w:cs="Optima"/>
          <w:color w:val="auto"/>
          <w:szCs w:val="22"/>
          <w:lang w:val="en-GB" w:eastAsia="nl-NL"/>
        </w:rPr>
        <w:t xml:space="preserve">typology was chosen. A taxonomy is a systematic classification of aspects based on observations. By observing </w:t>
      </w:r>
      <w:r w:rsidR="000E2EA1">
        <w:rPr>
          <w:rFonts w:eastAsia="Optima" w:cs="Optima"/>
          <w:color w:val="auto"/>
          <w:szCs w:val="22"/>
          <w:lang w:val="en-GB" w:eastAsia="nl-NL"/>
        </w:rPr>
        <w:t>multiple</w:t>
      </w:r>
      <w:r w:rsidRPr="001F7ABE">
        <w:rPr>
          <w:rFonts w:eastAsia="Optima" w:cs="Optima"/>
          <w:color w:val="auto"/>
          <w:szCs w:val="22"/>
          <w:lang w:val="en-GB" w:eastAsia="nl-NL"/>
        </w:rPr>
        <w:t xml:space="preserve"> occurrences, many of their aspects </w:t>
      </w:r>
      <w:r w:rsidR="000E2EA1">
        <w:rPr>
          <w:rFonts w:eastAsia="Optima" w:cs="Optima"/>
          <w:color w:val="auto"/>
          <w:szCs w:val="22"/>
          <w:lang w:val="en-GB" w:eastAsia="nl-NL"/>
        </w:rPr>
        <w:t>can be</w:t>
      </w:r>
      <w:r w:rsidRPr="001F7ABE">
        <w:rPr>
          <w:rFonts w:eastAsia="Optima" w:cs="Optima"/>
          <w:color w:val="auto"/>
          <w:szCs w:val="22"/>
          <w:lang w:val="en-GB" w:eastAsia="nl-NL"/>
        </w:rPr>
        <w:t xml:space="preserve"> classified into similarities and differences. The result is often a hierarchical classification, such as the taxonomy of species in flora and fauna. Whilst a taxonomy starts on the basis of observed occurrences, a typology starts on the basis of a concept. The distinctive properties</w:t>
      </w:r>
      <w:r w:rsidR="000E2EA1">
        <w:rPr>
          <w:rFonts w:eastAsia="Optima" w:cs="Optima"/>
          <w:color w:val="auto"/>
          <w:szCs w:val="22"/>
          <w:lang w:val="en-GB" w:eastAsia="nl-NL"/>
        </w:rPr>
        <w:t xml:space="preserve"> that</w:t>
      </w:r>
      <w:r w:rsidRPr="001F7ABE">
        <w:rPr>
          <w:rFonts w:eastAsia="Optima" w:cs="Optima"/>
          <w:color w:val="auto"/>
          <w:szCs w:val="22"/>
          <w:lang w:val="en-GB" w:eastAsia="nl-NL"/>
        </w:rPr>
        <w:t xml:space="preserve"> potential occurrences could normally possess are devised and the actual occurrences are then classified in accordance with these rules. We then talk about 'types’ as opposed to 'kinds’</w:t>
      </w:r>
      <w:r w:rsidR="000E2EA1">
        <w:rPr>
          <w:rFonts w:eastAsia="Optima" w:cs="Optima"/>
          <w:color w:val="auto"/>
          <w:szCs w:val="22"/>
          <w:lang w:val="en-GB" w:eastAsia="nl-NL"/>
        </w:rPr>
        <w:t>,</w:t>
      </w:r>
      <w:r w:rsidRPr="001F7ABE">
        <w:rPr>
          <w:rFonts w:eastAsia="Optima" w:cs="Optima"/>
          <w:color w:val="auto"/>
          <w:szCs w:val="22"/>
          <w:lang w:val="en-GB" w:eastAsia="nl-NL"/>
        </w:rPr>
        <w:t xml:space="preserve"> as in the case of a taxonomy. One can say that taxonomies are created empirically or inductively and that typologies are created conceptually or by deduction. </w:t>
      </w:r>
      <w:r w:rsidR="000E2EA1">
        <w:rPr>
          <w:rFonts w:eastAsia="Optima" w:cs="Optima"/>
          <w:color w:val="auto"/>
          <w:szCs w:val="22"/>
          <w:lang w:val="en-GB" w:eastAsia="nl-NL"/>
        </w:rPr>
        <w:t>In order to</w:t>
      </w:r>
      <w:r w:rsidRPr="001F7ABE">
        <w:rPr>
          <w:rFonts w:eastAsia="Optima" w:cs="Optima"/>
          <w:color w:val="auto"/>
          <w:szCs w:val="22"/>
          <w:lang w:val="en-GB" w:eastAsia="nl-NL"/>
        </w:rPr>
        <w:t xml:space="preserve"> make an inventory of the innovations in fashion retail we have opted to work at the highest level using conceptual classification (typology) and then </w:t>
      </w:r>
      <w:r w:rsidR="000E2EA1">
        <w:rPr>
          <w:rFonts w:eastAsia="Optima" w:cs="Optima"/>
          <w:color w:val="auto"/>
          <w:szCs w:val="22"/>
          <w:lang w:val="en-GB" w:eastAsia="nl-NL"/>
        </w:rPr>
        <w:t xml:space="preserve">to </w:t>
      </w:r>
      <w:r w:rsidRPr="001F7ABE">
        <w:rPr>
          <w:rFonts w:eastAsia="Optima" w:cs="Optima"/>
          <w:color w:val="auto"/>
          <w:szCs w:val="22"/>
          <w:lang w:val="en-GB" w:eastAsia="nl-NL"/>
        </w:rPr>
        <w:t xml:space="preserve">use two levels 'below' that have resulted in ‘kinds’ of innovations on the basis of observations (taxonomy). The decision to work at the highest level using a typology arises from the framework that has been developed for examining new services </w:t>
      </w:r>
      <w:r w:rsidR="00EE510C" w:rsidRPr="001F7ABE">
        <w:rPr>
          <w:rFonts w:eastAsia="Optima" w:cs="Optima"/>
          <w:color w:val="auto"/>
          <w:szCs w:val="22"/>
          <w:lang w:val="en-GB" w:eastAsia="nl-NL"/>
        </w:rPr>
        <w:t xml:space="preserve">by the cross-media research group </w:t>
      </w:r>
      <w:r w:rsidRPr="001F7ABE">
        <w:rPr>
          <w:rFonts w:eastAsia="Optima" w:cs="Optima"/>
          <w:color w:val="auto"/>
          <w:szCs w:val="22"/>
          <w:lang w:val="en-GB" w:eastAsia="nl-NL"/>
        </w:rPr>
        <w:t>(see Van Vliet, 2014).</w:t>
      </w:r>
    </w:p>
    <w:p w:rsidR="00CB3194" w:rsidRDefault="00CB3194" w:rsidP="00CC5CF5">
      <w:pPr>
        <w:rPr>
          <w:rFonts w:eastAsia="Optima" w:cs="Optima"/>
          <w:color w:val="auto"/>
          <w:szCs w:val="22"/>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The second fundamental principle concerns the typology to be used for the innovations. </w:t>
      </w:r>
      <w:r w:rsidR="000E2EA1">
        <w:rPr>
          <w:rFonts w:eastAsia="Optima" w:cs="Optima"/>
          <w:color w:val="auto"/>
          <w:szCs w:val="22"/>
          <w:lang w:val="en-GB" w:eastAsia="nl-NL"/>
        </w:rPr>
        <w:t>W</w:t>
      </w:r>
      <w:r w:rsidRPr="001F7ABE">
        <w:rPr>
          <w:rFonts w:eastAsia="Optima" w:cs="Optima"/>
          <w:color w:val="auto"/>
          <w:szCs w:val="22"/>
          <w:lang w:val="en-GB" w:eastAsia="nl-NL"/>
        </w:rPr>
        <w:t>e have opted for the STOF model</w:t>
      </w:r>
      <w:r w:rsidR="00404A8C" w:rsidRPr="001F7ABE">
        <w:rPr>
          <w:rFonts w:eastAsia="Optima" w:cs="Optima"/>
          <w:color w:val="auto"/>
          <w:szCs w:val="22"/>
          <w:lang w:val="en-GB" w:eastAsia="nl-NL"/>
        </w:rPr>
        <w:t xml:space="preserve"> as it is a well-founded framework in business model innovation research</w:t>
      </w:r>
      <w:r w:rsidRPr="001F7ABE">
        <w:rPr>
          <w:rFonts w:eastAsia="Optima" w:cs="Optima"/>
          <w:color w:val="auto"/>
          <w:szCs w:val="22"/>
          <w:lang w:val="en-GB" w:eastAsia="nl-NL"/>
        </w:rPr>
        <w:t xml:space="preserve">. The STOF model is part of the STOF methodology, a design method for business models. The STOF model describes business models on the basis of four associated domains: the Service domain (the added value of the service), the Technology domain (the technical functionality and architecture required in the service), the Organisation domain (the network of parties involved and the processes for delivering the service) and the Financial domain (the method of income generation and the sharing of risks, investments and income </w:t>
      </w:r>
      <w:r w:rsidR="000E2EA1">
        <w:rPr>
          <w:rFonts w:eastAsia="Optima" w:cs="Optima"/>
          <w:color w:val="auto"/>
          <w:szCs w:val="22"/>
          <w:lang w:val="en-GB" w:eastAsia="nl-NL"/>
        </w:rPr>
        <w:t>amongst</w:t>
      </w:r>
      <w:r w:rsidRPr="001F7ABE">
        <w:rPr>
          <w:rFonts w:eastAsia="Optima" w:cs="Optima"/>
          <w:color w:val="auto"/>
          <w:szCs w:val="22"/>
          <w:lang w:val="en-GB" w:eastAsia="nl-NL"/>
        </w:rPr>
        <w:t xml:space="preserve"> the various actors in the network). It is from these four domains that the methodology derives its name</w:t>
      </w:r>
      <w:r w:rsidR="00462ACF" w:rsidRPr="001F7ABE">
        <w:rPr>
          <w:rFonts w:eastAsia="Optima" w:cs="Optima"/>
          <w:color w:val="auto"/>
          <w:szCs w:val="22"/>
          <w:lang w:val="en-GB" w:eastAsia="nl-NL"/>
        </w:rPr>
        <w:t xml:space="preserve"> (Haaker, 2012)</w:t>
      </w:r>
      <w:r w:rsidRPr="001F7ABE">
        <w:rPr>
          <w:rFonts w:eastAsia="Optima" w:cs="Optima"/>
          <w:color w:val="auto"/>
          <w:szCs w:val="22"/>
          <w:lang w:val="en-GB" w:eastAsia="nl-NL"/>
        </w:rPr>
        <w:t>.</w:t>
      </w:r>
    </w:p>
    <w:p w:rsidR="00CB3194" w:rsidRDefault="00CB3194" w:rsidP="00CC5CF5">
      <w:pPr>
        <w:rPr>
          <w:rFonts w:eastAsia="Optima" w:cs="Optima"/>
          <w:color w:val="auto"/>
          <w:szCs w:val="22"/>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For the time being, these fundamental principles have resulted in the following classifications for the innovations that have been found (Table 1). The actual inventory of innovations in fashion retail is published on the website </w:t>
      </w:r>
      <w:hyperlink r:id="rId19" w:history="1">
        <w:r w:rsidRPr="001F7ABE">
          <w:rPr>
            <w:rFonts w:eastAsia="Optima" w:cs="Optima"/>
            <w:color w:val="auto"/>
            <w:szCs w:val="22"/>
            <w:lang w:val="en-GB" w:eastAsia="nl-NL"/>
          </w:rPr>
          <w:t>www.fashionretailfuture.com</w:t>
        </w:r>
      </w:hyperlink>
      <w:r w:rsidRPr="001F7ABE">
        <w:rPr>
          <w:rFonts w:eastAsia="Optima" w:cs="Optima"/>
          <w:color w:val="auto"/>
          <w:szCs w:val="22"/>
          <w:lang w:val="en-GB" w:eastAsia="nl-NL"/>
        </w:rPr>
        <w:t xml:space="preserve">. The regularly updated inventory on the website can be viewed as 'data' that can be part of future research. </w:t>
      </w:r>
      <w:r w:rsidR="007C23CA">
        <w:rPr>
          <w:rFonts w:eastAsia="Optima" w:cs="Optima"/>
          <w:color w:val="auto"/>
          <w:szCs w:val="22"/>
          <w:lang w:val="en-GB" w:eastAsia="nl-NL"/>
        </w:rPr>
        <w:t>In the next section we</w:t>
      </w:r>
      <w:r w:rsidRPr="001F7ABE">
        <w:rPr>
          <w:rFonts w:eastAsia="Optima" w:cs="Optima"/>
          <w:color w:val="auto"/>
          <w:szCs w:val="22"/>
          <w:lang w:val="en-GB" w:eastAsia="nl-NL"/>
        </w:rPr>
        <w:t xml:space="preserve"> shall examine the four innovation domains </w:t>
      </w:r>
      <w:r w:rsidR="000E2EA1">
        <w:rPr>
          <w:rFonts w:eastAsia="Optima" w:cs="Optima"/>
          <w:color w:val="auto"/>
          <w:szCs w:val="22"/>
          <w:lang w:val="en-GB" w:eastAsia="nl-NL"/>
        </w:rPr>
        <w:t>in more detail</w:t>
      </w:r>
      <w:r w:rsidRPr="001F7ABE">
        <w:rPr>
          <w:rFonts w:eastAsia="Optima" w:cs="Optima"/>
          <w:color w:val="auto"/>
          <w:szCs w:val="22"/>
          <w:lang w:val="en-GB" w:eastAsia="nl-NL"/>
        </w:rPr>
        <w:t>, give a few examples and describe a particular development for each domain in more detail.</w:t>
      </w:r>
    </w:p>
    <w:p w:rsidR="00F53F9B" w:rsidRDefault="00F53F9B" w:rsidP="00CC5CF5">
      <w:pPr>
        <w:rPr>
          <w:rFonts w:eastAsia="Optima" w:cs="Optima"/>
          <w:color w:val="auto"/>
          <w:szCs w:val="22"/>
          <w:lang w:val="en-GB" w:eastAsia="nl-NL"/>
        </w:rPr>
      </w:pPr>
    </w:p>
    <w:p w:rsidR="00A1560B" w:rsidRDefault="00A1560B" w:rsidP="00CC5CF5">
      <w:pPr>
        <w:rPr>
          <w:rFonts w:eastAsia="Optima" w:cs="Optima"/>
          <w:color w:val="auto"/>
          <w:szCs w:val="22"/>
          <w:lang w:val="en-GB" w:eastAsia="nl-NL"/>
        </w:rPr>
      </w:pPr>
    </w:p>
    <w:p w:rsidR="00A1560B" w:rsidRDefault="00A1560B" w:rsidP="00CC5CF5">
      <w:pPr>
        <w:rPr>
          <w:rFonts w:eastAsia="Optima" w:cs="Optima"/>
          <w:color w:val="auto"/>
          <w:szCs w:val="22"/>
          <w:lang w:val="en-GB" w:eastAsia="nl-NL"/>
        </w:rPr>
      </w:pPr>
    </w:p>
    <w:p w:rsidR="00A1560B" w:rsidRDefault="00A1560B" w:rsidP="00CC5CF5">
      <w:pPr>
        <w:rPr>
          <w:rFonts w:eastAsia="Optima" w:cs="Optima"/>
          <w:color w:val="auto"/>
          <w:szCs w:val="22"/>
          <w:lang w:val="en-GB" w:eastAsia="nl-NL"/>
        </w:rPr>
      </w:pPr>
    </w:p>
    <w:p w:rsidR="00A1560B" w:rsidRPr="001F7ABE" w:rsidRDefault="00A1560B" w:rsidP="00CC5CF5">
      <w:pPr>
        <w:rPr>
          <w:rFonts w:eastAsia="Optima" w:cs="Optima"/>
          <w:color w:val="auto"/>
          <w:szCs w:val="22"/>
          <w:lang w:val="en-GB" w:eastAsia="nl-NL"/>
        </w:rPr>
      </w:pPr>
    </w:p>
    <w:p w:rsidR="00BA7408" w:rsidRPr="001F7ABE" w:rsidRDefault="00BA7408" w:rsidP="00CC5CF5">
      <w:pPr>
        <w:rPr>
          <w:rFonts w:eastAsia="Optima" w:cs="Optima"/>
          <w:color w:val="auto"/>
          <w:szCs w:val="22"/>
          <w:lang w:val="en-GB" w:eastAsia="nl-NL"/>
        </w:rPr>
      </w:pPr>
    </w:p>
    <w:p w:rsidR="00F53F9B" w:rsidRPr="00F033DB" w:rsidRDefault="00F53F9B" w:rsidP="00F033DB">
      <w:pPr>
        <w:jc w:val="center"/>
        <w:rPr>
          <w:rFonts w:eastAsia="Optima" w:cs="Optima"/>
          <w:color w:val="auto"/>
          <w:szCs w:val="22"/>
          <w:lang w:val="en-GB" w:eastAsia="nl-NL"/>
        </w:rPr>
      </w:pPr>
      <w:r w:rsidRPr="00F033DB">
        <w:rPr>
          <w:rFonts w:eastAsia="Optima" w:cs="Optima"/>
          <w:color w:val="auto"/>
          <w:szCs w:val="22"/>
          <w:lang w:val="en-GB" w:eastAsia="nl-NL"/>
        </w:rPr>
        <w:t>Table 1: Classification of innovations in fashion retail</w:t>
      </w:r>
    </w:p>
    <w:p w:rsidR="00F53F9B" w:rsidRPr="001F7ABE" w:rsidRDefault="00F53F9B" w:rsidP="00CC5CF5">
      <w:pPr>
        <w:rPr>
          <w:rFonts w:eastAsia="Optima" w:cs="Optima"/>
          <w:color w:val="auto"/>
          <w:sz w:val="24"/>
          <w:lang w:val="en-GB" w:eastAsia="nl-NL"/>
        </w:rPr>
      </w:pPr>
    </w:p>
    <w:tbl>
      <w:tblPr>
        <w:tblW w:w="0" w:type="auto"/>
        <w:tblBorders>
          <w:top w:val="nil"/>
          <w:left w:val="nil"/>
          <w:right w:val="nil"/>
        </w:tblBorders>
        <w:tblLayout w:type="fixed"/>
        <w:tblLook w:val="0000" w:firstRow="0" w:lastRow="0" w:firstColumn="0" w:lastColumn="0" w:noHBand="0" w:noVBand="0"/>
      </w:tblPr>
      <w:tblGrid>
        <w:gridCol w:w="4428"/>
        <w:gridCol w:w="4320"/>
      </w:tblGrid>
      <w:tr w:rsidR="00F53F9B" w:rsidRPr="001F7ABE">
        <w:tc>
          <w:tcPr>
            <w:tcW w:w="4428" w:type="dxa"/>
            <w:tcBorders>
              <w:top w:val="single" w:sz="8" w:space="0" w:color="004080"/>
              <w:left w:val="single" w:sz="8" w:space="0" w:color="004080"/>
              <w:bottom w:val="single" w:sz="8" w:space="0" w:color="004080"/>
              <w:right w:val="single" w:sz="8" w:space="0" w:color="004080"/>
            </w:tcBorders>
            <w:tcMar>
              <w:top w:w="100" w:type="nil"/>
              <w:right w:w="100" w:type="nil"/>
            </w:tcMar>
          </w:tcPr>
          <w:p w:rsidR="00F53F9B" w:rsidRPr="001F7ABE" w:rsidRDefault="00F53F9B" w:rsidP="00CC5CF5">
            <w:pPr>
              <w:rPr>
                <w:rFonts w:eastAsia="Optima" w:cs="Optima"/>
                <w:color w:val="auto"/>
                <w:szCs w:val="22"/>
                <w:lang w:val="en-GB" w:eastAsia="nl-NL"/>
              </w:rPr>
            </w:pPr>
            <w:r w:rsidRPr="001F7ABE">
              <w:rPr>
                <w:rFonts w:eastAsia="Optima" w:cs="Optima"/>
                <w:b/>
                <w:bCs/>
                <w:color w:val="auto"/>
                <w:szCs w:val="22"/>
                <w:lang w:val="en-GB" w:eastAsia="nl-NL"/>
              </w:rPr>
              <w:lastRenderedPageBreak/>
              <w:t>Service Domain</w:t>
            </w:r>
          </w:p>
          <w:p w:rsidR="00F53F9B" w:rsidRPr="001F7ABE" w:rsidRDefault="00F53F9B" w:rsidP="00CC5CF5">
            <w:pPr>
              <w:rPr>
                <w:rFonts w:eastAsia="Optima" w:cs="Optima"/>
                <w:color w:val="auto"/>
                <w:szCs w:val="22"/>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auto"/>
                <w:szCs w:val="22"/>
                <w:u w:val="single"/>
                <w:lang w:val="en-GB" w:eastAsia="nl-NL"/>
              </w:rPr>
              <w:t>Personalisation</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Customer Cards</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Personalised products </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u w:val="single"/>
                <w:lang w:val="en-GB" w:eastAsia="nl-NL"/>
              </w:rPr>
              <w:t>Experiences</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The shop as an event</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Atmospherics</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Playful experiences</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Social experiences</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u w:val="single"/>
                <w:lang w:val="en-GB" w:eastAsia="nl-NL"/>
              </w:rPr>
              <w:t>Crowdsourcing</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Designed by customers</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Co-creation</w:t>
            </w:r>
          </w:p>
          <w:p w:rsidR="00F53F9B" w:rsidRPr="001F7ABE" w:rsidRDefault="00F53F9B" w:rsidP="00CC5CF5">
            <w:pPr>
              <w:rPr>
                <w:rFonts w:eastAsia="Optima" w:cs="Optima"/>
                <w:color w:val="auto"/>
                <w:szCs w:val="22"/>
                <w:lang w:val="en-GB" w:eastAsia="nl-NL"/>
              </w:rPr>
            </w:pPr>
          </w:p>
          <w:p w:rsidR="00F53F9B" w:rsidRPr="001F7ABE" w:rsidRDefault="00F53F9B" w:rsidP="00CC5CF5">
            <w:pPr>
              <w:rPr>
                <w:rFonts w:eastAsia="Optima" w:cs="Optima"/>
                <w:color w:val="auto"/>
                <w:szCs w:val="22"/>
                <w:lang w:val="en-GB" w:eastAsia="nl-NL"/>
              </w:rPr>
            </w:pPr>
          </w:p>
        </w:tc>
        <w:tc>
          <w:tcPr>
            <w:tcW w:w="4320" w:type="dxa"/>
            <w:tcBorders>
              <w:top w:val="single" w:sz="8" w:space="0" w:color="004080"/>
              <w:left w:val="single" w:sz="8" w:space="0" w:color="004080"/>
              <w:bottom w:val="single" w:sz="8" w:space="0" w:color="004080"/>
              <w:right w:val="single" w:sz="8" w:space="0" w:color="004080"/>
            </w:tcBorders>
            <w:tcMar>
              <w:top w:w="100" w:type="nil"/>
              <w:right w:w="100" w:type="nil"/>
            </w:tcMar>
          </w:tcPr>
          <w:p w:rsidR="00F53F9B" w:rsidRPr="001F7ABE" w:rsidRDefault="00F53F9B" w:rsidP="00CC5CF5">
            <w:pPr>
              <w:rPr>
                <w:rFonts w:eastAsia="Optima" w:cs="Optima"/>
                <w:b/>
                <w:bCs/>
                <w:color w:val="auto"/>
                <w:szCs w:val="22"/>
                <w:lang w:val="en-GB" w:eastAsia="nl-NL"/>
              </w:rPr>
            </w:pPr>
            <w:r w:rsidRPr="001F7ABE">
              <w:rPr>
                <w:rFonts w:eastAsia="Optima" w:cs="Optima"/>
                <w:b/>
                <w:bCs/>
                <w:color w:val="auto"/>
                <w:szCs w:val="22"/>
                <w:lang w:val="en-GB" w:eastAsia="nl-NL"/>
              </w:rPr>
              <w:t>Technological Domain</w:t>
            </w:r>
          </w:p>
          <w:p w:rsidR="00F53F9B" w:rsidRPr="001F7ABE" w:rsidRDefault="00F53F9B" w:rsidP="00CC5CF5">
            <w:pPr>
              <w:rPr>
                <w:rFonts w:eastAsia="Optima" w:cs="Optima"/>
                <w:b/>
                <w:bCs/>
                <w:color w:val="auto"/>
                <w:szCs w:val="22"/>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auto"/>
                <w:szCs w:val="22"/>
                <w:u w:val="single"/>
                <w:lang w:val="en-GB" w:eastAsia="nl-NL"/>
              </w:rPr>
              <w:t>In-Store</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Interactive mirrors</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Shopping walls</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Interactive shop windows</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Customer tracking</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3D body scans</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Smart hangers</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Touchscreens</w:t>
            </w:r>
          </w:p>
          <w:p w:rsidR="009E4FD6" w:rsidRPr="001F7ABE" w:rsidRDefault="009E4FD6" w:rsidP="00CC5CF5">
            <w:pPr>
              <w:rPr>
                <w:rFonts w:eastAsia="Optima" w:cs="Optima"/>
                <w:color w:val="auto"/>
                <w:szCs w:val="22"/>
                <w:lang w:val="en-GB" w:eastAsia="nl-NL"/>
              </w:rPr>
            </w:pPr>
            <w:r w:rsidRPr="001F7ABE">
              <w:rPr>
                <w:rFonts w:eastAsia="Optima" w:cs="Optima"/>
                <w:color w:val="auto"/>
                <w:szCs w:val="22"/>
                <w:lang w:val="en-GB" w:eastAsia="nl-NL"/>
              </w:rPr>
              <w:t>Smart Garments</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u w:val="single"/>
                <w:lang w:val="en-GB" w:eastAsia="nl-NL"/>
              </w:rPr>
              <w:t>Online</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3D shopping</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Virtual mirrors</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3D fitting</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u w:val="single"/>
                <w:lang w:val="en-GB" w:eastAsia="nl-NL"/>
              </w:rPr>
              <w:t>Mobile</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Scanning</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Holographic and augmented reality</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LBS/Routing</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u w:val="single"/>
                <w:lang w:val="en-GB" w:eastAsia="nl-NL"/>
              </w:rPr>
              <w:t>Public Space</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Shopping walls</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Public screens</w:t>
            </w:r>
          </w:p>
          <w:p w:rsidR="00F53F9B" w:rsidRPr="001F7ABE" w:rsidRDefault="00F53F9B" w:rsidP="00CC5CF5">
            <w:pPr>
              <w:rPr>
                <w:rFonts w:eastAsia="Optima" w:cs="Optima"/>
                <w:color w:val="auto"/>
                <w:szCs w:val="22"/>
                <w:lang w:val="en-GB" w:eastAsia="nl-NL"/>
              </w:rPr>
            </w:pPr>
          </w:p>
        </w:tc>
      </w:tr>
      <w:tr w:rsidR="00F53F9B" w:rsidRPr="001F7ABE">
        <w:tc>
          <w:tcPr>
            <w:tcW w:w="4428" w:type="dxa"/>
            <w:tcBorders>
              <w:top w:val="single" w:sz="8" w:space="0" w:color="004080"/>
              <w:left w:val="single" w:sz="8" w:space="0" w:color="004080"/>
              <w:bottom w:val="single" w:sz="8" w:space="0" w:color="004080"/>
              <w:right w:val="single" w:sz="8" w:space="0" w:color="004080"/>
            </w:tcBorders>
            <w:tcMar>
              <w:top w:w="100" w:type="nil"/>
              <w:right w:w="100" w:type="nil"/>
            </w:tcMar>
          </w:tcPr>
          <w:p w:rsidR="00F53F9B" w:rsidRPr="001F7ABE" w:rsidRDefault="00F53F9B" w:rsidP="00CC5CF5">
            <w:pPr>
              <w:rPr>
                <w:rFonts w:eastAsia="Optima" w:cs="Optima"/>
                <w:b/>
                <w:bCs/>
                <w:color w:val="auto"/>
                <w:szCs w:val="22"/>
                <w:lang w:val="en-GB" w:eastAsia="nl-NL"/>
              </w:rPr>
            </w:pPr>
            <w:r w:rsidRPr="001F7ABE">
              <w:rPr>
                <w:rFonts w:eastAsia="Optima" w:cs="Optima"/>
                <w:b/>
                <w:bCs/>
                <w:color w:val="auto"/>
                <w:szCs w:val="22"/>
                <w:lang w:val="en-GB" w:eastAsia="nl-NL"/>
              </w:rPr>
              <w:t>Organisational Domain</w:t>
            </w:r>
          </w:p>
          <w:p w:rsidR="00F53F9B" w:rsidRPr="001F7ABE" w:rsidRDefault="00F53F9B" w:rsidP="00CC5CF5">
            <w:pPr>
              <w:rPr>
                <w:rFonts w:eastAsia="Optima" w:cs="Optima"/>
                <w:b/>
                <w:bCs/>
                <w:color w:val="auto"/>
                <w:szCs w:val="22"/>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auto"/>
                <w:szCs w:val="22"/>
                <w:u w:val="single"/>
                <w:lang w:val="en-GB" w:eastAsia="nl-NL"/>
              </w:rPr>
              <w:t>Collaboration</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Outlet platforms</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Affiliates</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u w:val="single"/>
                <w:lang w:val="en-GB" w:eastAsia="nl-NL"/>
              </w:rPr>
              <w:t>Logistics</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Smart integrated inventory</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Smart inventory management</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Click &amp; Collect</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Stockless store</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Pop up store</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u w:val="single"/>
                <w:lang w:val="en-GB" w:eastAsia="nl-NL"/>
              </w:rPr>
              <w:t>Value Chain</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Fast fashion</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Reverse supply chain</w:t>
            </w:r>
          </w:p>
        </w:tc>
        <w:tc>
          <w:tcPr>
            <w:tcW w:w="4320" w:type="dxa"/>
            <w:tcBorders>
              <w:top w:val="single" w:sz="8" w:space="0" w:color="004080"/>
              <w:left w:val="single" w:sz="8" w:space="0" w:color="004080"/>
              <w:bottom w:val="single" w:sz="8" w:space="0" w:color="004080"/>
              <w:right w:val="single" w:sz="8" w:space="0" w:color="004080"/>
            </w:tcBorders>
            <w:tcMar>
              <w:top w:w="100" w:type="nil"/>
              <w:right w:w="100" w:type="nil"/>
            </w:tcMar>
          </w:tcPr>
          <w:p w:rsidR="00F53F9B" w:rsidRPr="001F7ABE" w:rsidRDefault="00F53F9B" w:rsidP="00CC5CF5">
            <w:pPr>
              <w:rPr>
                <w:rFonts w:eastAsia="Optima" w:cs="Optima"/>
                <w:color w:val="auto"/>
                <w:szCs w:val="22"/>
                <w:lang w:val="en-GB" w:eastAsia="nl-NL"/>
              </w:rPr>
            </w:pPr>
            <w:r w:rsidRPr="001F7ABE">
              <w:rPr>
                <w:rFonts w:eastAsia="Optima" w:cs="Optima"/>
                <w:b/>
                <w:bCs/>
                <w:color w:val="auto"/>
                <w:szCs w:val="22"/>
                <w:lang w:val="en-GB" w:eastAsia="nl-NL"/>
              </w:rPr>
              <w:t>Financial Domain</w:t>
            </w:r>
          </w:p>
          <w:p w:rsidR="00F53F9B" w:rsidRPr="001F7ABE" w:rsidRDefault="00F53F9B" w:rsidP="00CC5CF5">
            <w:pPr>
              <w:rPr>
                <w:rFonts w:eastAsia="Optima" w:cs="Optima"/>
                <w:color w:val="auto"/>
                <w:szCs w:val="22"/>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auto"/>
                <w:szCs w:val="22"/>
                <w:u w:val="single"/>
                <w:lang w:val="en-GB" w:eastAsia="nl-NL"/>
              </w:rPr>
              <w:t>Payments</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Alternatives</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Coupon</w:t>
            </w:r>
            <w:r w:rsidR="000E2EA1">
              <w:rPr>
                <w:rFonts w:eastAsia="Optima" w:cs="Optima"/>
                <w:color w:val="auto"/>
                <w:szCs w:val="22"/>
                <w:lang w:val="en-GB" w:eastAsia="nl-NL"/>
              </w:rPr>
              <w:t>s</w:t>
            </w:r>
          </w:p>
          <w:p w:rsidR="00F53F9B" w:rsidRPr="001F7ABE" w:rsidRDefault="00F53F9B" w:rsidP="00CC5CF5">
            <w:pPr>
              <w:rPr>
                <w:rFonts w:eastAsia="Optima" w:cs="Optima"/>
                <w:color w:val="auto"/>
                <w:szCs w:val="22"/>
                <w:lang w:val="en-GB" w:eastAsia="nl-NL"/>
              </w:rPr>
            </w:pPr>
            <w:r w:rsidRPr="001F7ABE">
              <w:rPr>
                <w:rFonts w:eastAsia="Optima" w:cs="Optima"/>
                <w:color w:val="auto"/>
                <w:szCs w:val="22"/>
                <w:u w:val="single"/>
                <w:lang w:val="en-GB" w:eastAsia="nl-NL"/>
              </w:rPr>
              <w:t>Crowd</w:t>
            </w:r>
            <w:r w:rsidR="000E2EA1">
              <w:rPr>
                <w:rFonts w:eastAsia="Optima" w:cs="Optima"/>
                <w:color w:val="auto"/>
                <w:szCs w:val="22"/>
                <w:u w:val="single"/>
                <w:lang w:val="en-GB" w:eastAsia="nl-NL"/>
              </w:rPr>
              <w:t xml:space="preserve"> </w:t>
            </w:r>
            <w:r w:rsidRPr="001F7ABE">
              <w:rPr>
                <w:rFonts w:eastAsia="Optima" w:cs="Optima"/>
                <w:color w:val="auto"/>
                <w:szCs w:val="22"/>
                <w:u w:val="single"/>
                <w:lang w:val="en-GB" w:eastAsia="nl-NL"/>
              </w:rPr>
              <w:t>funding</w:t>
            </w:r>
          </w:p>
          <w:p w:rsidR="00F53F9B" w:rsidRPr="001F7ABE" w:rsidRDefault="00F53F9B" w:rsidP="00CC5CF5">
            <w:pPr>
              <w:rPr>
                <w:rFonts w:eastAsia="Optima" w:cs="Optima"/>
                <w:color w:val="auto"/>
                <w:szCs w:val="22"/>
                <w:u w:val="single"/>
                <w:lang w:val="en-GB" w:eastAsia="nl-NL"/>
              </w:rPr>
            </w:pPr>
            <w:r w:rsidRPr="001F7ABE">
              <w:rPr>
                <w:rFonts w:eastAsia="Optima" w:cs="Optima"/>
                <w:color w:val="auto"/>
                <w:szCs w:val="22"/>
                <w:u w:val="single"/>
                <w:lang w:val="en-GB" w:eastAsia="nl-NL"/>
              </w:rPr>
              <w:t>C2C</w:t>
            </w:r>
          </w:p>
          <w:p w:rsidR="00F53F9B" w:rsidRPr="001F7ABE" w:rsidRDefault="00F53F9B" w:rsidP="00CC5CF5">
            <w:pPr>
              <w:rPr>
                <w:rFonts w:eastAsia="Optima" w:cs="Optima"/>
                <w:color w:val="auto"/>
                <w:szCs w:val="22"/>
                <w:lang w:val="en-GB" w:eastAsia="nl-NL"/>
              </w:rPr>
            </w:pPr>
          </w:p>
        </w:tc>
      </w:tr>
    </w:tbl>
    <w:p w:rsidR="00F53F9B" w:rsidRDefault="00F53F9B" w:rsidP="00CC5CF5">
      <w:pPr>
        <w:rPr>
          <w:rFonts w:eastAsia="Optima" w:cs="Optima"/>
          <w:color w:val="auto"/>
          <w:szCs w:val="22"/>
          <w:lang w:val="en-GB" w:eastAsia="nl-NL"/>
        </w:rPr>
      </w:pPr>
    </w:p>
    <w:p w:rsidR="00AD1864" w:rsidRDefault="00EA3D03" w:rsidP="00AD1864">
      <w:pPr>
        <w:pStyle w:val="Heading3"/>
        <w:rPr>
          <w:rFonts w:eastAsia="Optima"/>
        </w:rPr>
      </w:pPr>
      <w:bookmarkStart w:id="8" w:name="_Toc290452181"/>
      <w:r>
        <w:rPr>
          <w:rFonts w:eastAsia="Optima"/>
        </w:rPr>
        <w:t>Insights and C</w:t>
      </w:r>
      <w:r w:rsidR="00AC2C96">
        <w:rPr>
          <w:rFonts w:eastAsia="Optima"/>
        </w:rPr>
        <w:t>hallenges</w:t>
      </w:r>
      <w:r w:rsidR="00AD1864">
        <w:rPr>
          <w:rFonts w:eastAsia="Optima"/>
        </w:rPr>
        <w:t xml:space="preserve"> Amsterdam </w:t>
      </w:r>
      <w:r w:rsidRPr="00EA3D03">
        <w:rPr>
          <w:rFonts w:eastAsia="Optima"/>
          <w:lang w:val="en-US"/>
        </w:rPr>
        <w:t>F</w:t>
      </w:r>
      <w:r w:rsidR="00AD1864">
        <w:rPr>
          <w:rFonts w:eastAsia="Optima"/>
        </w:rPr>
        <w:t xml:space="preserve">ashion </w:t>
      </w:r>
      <w:r w:rsidRPr="00EA3D03">
        <w:rPr>
          <w:rFonts w:eastAsia="Optima"/>
          <w:lang w:val="en-US"/>
        </w:rPr>
        <w:t>R</w:t>
      </w:r>
      <w:r w:rsidR="00AD1864">
        <w:rPr>
          <w:rFonts w:eastAsia="Optima"/>
        </w:rPr>
        <w:t>etailers</w:t>
      </w:r>
      <w:r w:rsidR="00AC2C96">
        <w:rPr>
          <w:rFonts w:eastAsia="Optima"/>
        </w:rPr>
        <w:t xml:space="preserve">: </w:t>
      </w:r>
      <w:r w:rsidRPr="00EA3D03">
        <w:rPr>
          <w:rFonts w:eastAsia="Optima"/>
          <w:lang w:val="en-US"/>
        </w:rPr>
        <w:t>O</w:t>
      </w:r>
      <w:r w:rsidR="00AC2C96">
        <w:rPr>
          <w:rFonts w:eastAsia="Optima"/>
        </w:rPr>
        <w:t xml:space="preserve">nline </w:t>
      </w:r>
      <w:r w:rsidRPr="00EA3D03">
        <w:rPr>
          <w:rFonts w:eastAsia="Optima"/>
          <w:lang w:val="en-US"/>
        </w:rPr>
        <w:t>P</w:t>
      </w:r>
      <w:r w:rsidR="00AC2C96">
        <w:rPr>
          <w:rFonts w:eastAsia="Optima"/>
        </w:rPr>
        <w:t>resence</w:t>
      </w:r>
      <w:bookmarkEnd w:id="8"/>
    </w:p>
    <w:p w:rsidR="00400A14" w:rsidRDefault="00315C71" w:rsidP="00400A14">
      <w:pPr>
        <w:rPr>
          <w:rFonts w:eastAsia="Optima" w:cs="Optima"/>
          <w:color w:val="auto"/>
          <w:szCs w:val="22"/>
          <w:lang w:val="en-GB" w:eastAsia="nl-NL"/>
        </w:rPr>
      </w:pPr>
      <w:r w:rsidRPr="00400A14">
        <w:rPr>
          <w:rFonts w:eastAsia="Optima" w:cs="Optima"/>
          <w:color w:val="auto"/>
          <w:szCs w:val="22"/>
          <w:lang w:val="en-GB" w:eastAsia="nl-NL"/>
        </w:rPr>
        <w:t xml:space="preserve">Most of the interviewed retailers do have a – </w:t>
      </w:r>
      <w:r w:rsidR="000A3EB6">
        <w:rPr>
          <w:rFonts w:eastAsia="Optima" w:cs="Optima"/>
          <w:color w:val="auto"/>
          <w:szCs w:val="22"/>
          <w:lang w:val="en-GB" w:eastAsia="nl-NL"/>
        </w:rPr>
        <w:t>still</w:t>
      </w:r>
      <w:r w:rsidRPr="00400A14">
        <w:rPr>
          <w:rFonts w:eastAsia="Optima" w:cs="Optima"/>
          <w:color w:val="auto"/>
          <w:szCs w:val="22"/>
          <w:lang w:val="en-GB" w:eastAsia="nl-NL"/>
        </w:rPr>
        <w:t xml:space="preserve"> simple – webshop. Some because they want to make sure </w:t>
      </w:r>
      <w:r w:rsidR="000A3EB6">
        <w:rPr>
          <w:rFonts w:eastAsia="Optima" w:cs="Optima"/>
          <w:color w:val="auto"/>
          <w:szCs w:val="22"/>
          <w:lang w:val="en-GB" w:eastAsia="nl-NL"/>
        </w:rPr>
        <w:t>that they</w:t>
      </w:r>
      <w:r w:rsidRPr="00400A14">
        <w:rPr>
          <w:rFonts w:eastAsia="Optima" w:cs="Optima"/>
          <w:color w:val="auto"/>
          <w:szCs w:val="22"/>
          <w:lang w:val="en-GB" w:eastAsia="nl-NL"/>
        </w:rPr>
        <w:t xml:space="preserve"> have an online presence, </w:t>
      </w:r>
      <w:r w:rsidR="000A3EB6">
        <w:rPr>
          <w:rFonts w:eastAsia="Optima" w:cs="Optima"/>
          <w:color w:val="auto"/>
          <w:szCs w:val="22"/>
          <w:lang w:val="en-GB" w:eastAsia="nl-NL"/>
        </w:rPr>
        <w:t xml:space="preserve">while </w:t>
      </w:r>
      <w:r w:rsidRPr="00400A14">
        <w:rPr>
          <w:rFonts w:eastAsia="Optima" w:cs="Optima"/>
          <w:color w:val="auto"/>
          <w:szCs w:val="22"/>
          <w:lang w:val="en-GB" w:eastAsia="nl-NL"/>
        </w:rPr>
        <w:t xml:space="preserve">others really see it as a way </w:t>
      </w:r>
      <w:r w:rsidR="000A3EB6">
        <w:rPr>
          <w:rFonts w:eastAsia="Optima" w:cs="Optima"/>
          <w:color w:val="auto"/>
          <w:szCs w:val="22"/>
          <w:lang w:val="en-GB" w:eastAsia="nl-NL"/>
        </w:rPr>
        <w:t>of</w:t>
      </w:r>
      <w:r w:rsidRPr="00400A14">
        <w:rPr>
          <w:rFonts w:eastAsia="Optima" w:cs="Optima"/>
          <w:color w:val="auto"/>
          <w:szCs w:val="22"/>
          <w:lang w:val="en-GB" w:eastAsia="nl-NL"/>
        </w:rPr>
        <w:t xml:space="preserve"> </w:t>
      </w:r>
      <w:r w:rsidR="000A3EB6">
        <w:rPr>
          <w:rFonts w:eastAsia="Optima" w:cs="Optima"/>
          <w:color w:val="auto"/>
          <w:szCs w:val="22"/>
          <w:lang w:val="en-GB" w:eastAsia="nl-NL"/>
        </w:rPr>
        <w:t>increasing</w:t>
      </w:r>
      <w:r w:rsidRPr="00400A14">
        <w:rPr>
          <w:rFonts w:eastAsia="Optima" w:cs="Optima"/>
          <w:color w:val="auto"/>
          <w:szCs w:val="22"/>
          <w:lang w:val="en-GB" w:eastAsia="nl-NL"/>
        </w:rPr>
        <w:t xml:space="preserve"> sales. </w:t>
      </w:r>
      <w:r w:rsidR="000A3EB6">
        <w:rPr>
          <w:rFonts w:eastAsia="Optima" w:cs="Optima"/>
          <w:color w:val="auto"/>
          <w:szCs w:val="22"/>
          <w:lang w:val="en-GB" w:eastAsia="nl-NL"/>
        </w:rPr>
        <w:t>However, m</w:t>
      </w:r>
      <w:r w:rsidRPr="00400A14">
        <w:rPr>
          <w:rFonts w:eastAsia="Optima" w:cs="Optima"/>
          <w:color w:val="auto"/>
          <w:szCs w:val="22"/>
          <w:lang w:val="en-GB" w:eastAsia="nl-NL"/>
        </w:rPr>
        <w:t xml:space="preserve">ost retailers struggle with how to handle this </w:t>
      </w:r>
      <w:r w:rsidR="000A3EB6">
        <w:rPr>
          <w:rFonts w:eastAsia="Optima" w:cs="Optima"/>
          <w:color w:val="auto"/>
          <w:szCs w:val="22"/>
          <w:lang w:val="en-GB" w:eastAsia="nl-NL"/>
        </w:rPr>
        <w:t>effectively</w:t>
      </w:r>
      <w:r w:rsidRPr="00400A14">
        <w:rPr>
          <w:rFonts w:eastAsia="Optima" w:cs="Optima"/>
          <w:color w:val="auto"/>
          <w:szCs w:val="22"/>
          <w:lang w:val="en-GB" w:eastAsia="nl-NL"/>
        </w:rPr>
        <w:t>: making sure that people find your website and are seduced to buy your products</w:t>
      </w:r>
      <w:r w:rsidR="000A3EB6">
        <w:rPr>
          <w:rFonts w:eastAsia="Optima" w:cs="Optima"/>
          <w:color w:val="auto"/>
          <w:szCs w:val="22"/>
          <w:lang w:val="en-GB" w:eastAsia="nl-NL"/>
        </w:rPr>
        <w:t xml:space="preserve"> on it</w:t>
      </w:r>
      <w:r w:rsidRPr="00400A14">
        <w:rPr>
          <w:rFonts w:eastAsia="Optima" w:cs="Optima"/>
          <w:color w:val="auto"/>
          <w:szCs w:val="22"/>
          <w:lang w:val="en-GB" w:eastAsia="nl-NL"/>
        </w:rPr>
        <w:t xml:space="preserve">. Retailer T: “Recently, I asked two boys, with no knowledge of what I was doing, to buy a pair of jeans </w:t>
      </w:r>
      <w:r w:rsidR="000A3EB6">
        <w:rPr>
          <w:rFonts w:eastAsia="Optima" w:cs="Optima"/>
          <w:color w:val="auto"/>
          <w:szCs w:val="22"/>
          <w:lang w:val="en-GB" w:eastAsia="nl-NL"/>
        </w:rPr>
        <w:t>from</w:t>
      </w:r>
      <w:r w:rsidRPr="00400A14">
        <w:rPr>
          <w:rFonts w:eastAsia="Optima" w:cs="Optima"/>
          <w:color w:val="auto"/>
          <w:szCs w:val="22"/>
          <w:lang w:val="en-GB" w:eastAsia="nl-NL"/>
        </w:rPr>
        <w:t xml:space="preserve"> our webshop. And after doing so, they said that it was unclear to them whether or not they could actually buy a pair of jeans on our website. So for them, it was a website, not a web</w:t>
      </w:r>
      <w:r w:rsidRPr="00400A14">
        <w:rPr>
          <w:rFonts w:eastAsia="Optima" w:cs="Optima"/>
          <w:i/>
          <w:color w:val="auto"/>
          <w:szCs w:val="22"/>
          <w:lang w:val="en-GB" w:eastAsia="nl-NL"/>
        </w:rPr>
        <w:t>shop</w:t>
      </w:r>
      <w:r w:rsidRPr="00400A14">
        <w:rPr>
          <w:rFonts w:eastAsia="Optima" w:cs="Optima"/>
          <w:color w:val="auto"/>
          <w:szCs w:val="22"/>
          <w:lang w:val="en-GB" w:eastAsia="nl-NL"/>
        </w:rPr>
        <w:t xml:space="preserve">. This really triggered me; it is so easy to </w:t>
      </w:r>
      <w:r w:rsidR="000A3EB6">
        <w:rPr>
          <w:rFonts w:eastAsia="Optima" w:cs="Optima"/>
          <w:color w:val="auto"/>
          <w:szCs w:val="22"/>
          <w:lang w:val="en-GB" w:eastAsia="nl-NL"/>
        </w:rPr>
        <w:t>become</w:t>
      </w:r>
      <w:r w:rsidRPr="00400A14">
        <w:rPr>
          <w:rFonts w:eastAsia="Optima" w:cs="Optima"/>
          <w:color w:val="auto"/>
          <w:szCs w:val="22"/>
          <w:lang w:val="en-GB" w:eastAsia="nl-NL"/>
        </w:rPr>
        <w:t xml:space="preserve"> blind in this business. So I drastically lowered the amount of clicks to get to the point of purchase and gave more information about our terms </w:t>
      </w:r>
      <w:r w:rsidR="000A3EB6">
        <w:rPr>
          <w:rFonts w:eastAsia="Optima" w:cs="Optima"/>
          <w:color w:val="auto"/>
          <w:szCs w:val="22"/>
          <w:lang w:val="en-GB" w:eastAsia="nl-NL"/>
        </w:rPr>
        <w:t>in relation to</w:t>
      </w:r>
      <w:r w:rsidRPr="00400A14">
        <w:rPr>
          <w:rFonts w:eastAsia="Optima" w:cs="Optima"/>
          <w:color w:val="auto"/>
          <w:szCs w:val="22"/>
          <w:lang w:val="en-GB" w:eastAsia="nl-NL"/>
        </w:rPr>
        <w:t xml:space="preserve"> online sales. Hopefully</w:t>
      </w:r>
      <w:r w:rsidR="000A3EB6">
        <w:rPr>
          <w:rFonts w:eastAsia="Optima" w:cs="Optima"/>
          <w:color w:val="auto"/>
          <w:szCs w:val="22"/>
          <w:lang w:val="en-GB" w:eastAsia="nl-NL"/>
        </w:rPr>
        <w:t>,</w:t>
      </w:r>
      <w:r w:rsidRPr="00400A14">
        <w:rPr>
          <w:rFonts w:eastAsia="Optima" w:cs="Optima"/>
          <w:color w:val="auto"/>
          <w:szCs w:val="22"/>
          <w:lang w:val="en-GB" w:eastAsia="nl-NL"/>
        </w:rPr>
        <w:t xml:space="preserve"> it has now become more clear that we also run a webshop” (idem).</w:t>
      </w:r>
    </w:p>
    <w:p w:rsidR="00315C71" w:rsidRDefault="00315C71" w:rsidP="00400A14">
      <w:pPr>
        <w:rPr>
          <w:rFonts w:eastAsia="Optima" w:cs="Optima"/>
          <w:color w:val="auto"/>
          <w:szCs w:val="22"/>
          <w:lang w:val="en-GB" w:eastAsia="nl-NL"/>
        </w:rPr>
      </w:pPr>
    </w:p>
    <w:p w:rsidR="00400A14" w:rsidRPr="00400A14" w:rsidRDefault="00400A14" w:rsidP="00400A14">
      <w:pPr>
        <w:rPr>
          <w:rFonts w:eastAsia="Optima" w:cs="Optima"/>
          <w:color w:val="auto"/>
          <w:szCs w:val="22"/>
          <w:lang w:val="en-GB" w:eastAsia="nl-NL"/>
        </w:rPr>
      </w:pPr>
      <w:r w:rsidRPr="00400A14">
        <w:rPr>
          <w:rFonts w:eastAsia="Optima" w:cs="Optima"/>
          <w:color w:val="auto"/>
          <w:szCs w:val="22"/>
          <w:lang w:val="en-GB" w:eastAsia="nl-NL"/>
        </w:rPr>
        <w:t>Looking at the future of fashion stores, retailer T has only one thing to say: “It will all be about online and digitalisation, like, marketing wise. The paper era is blowing its last breath. [..] I mean, this is relevant to all retailers. In the end, you want to remain profitable. Paper advertising is a tradition of ours, but it is hard to tell conversion rates. If I buy 100,000 books to sell in my store, I do want to make sure that</w:t>
      </w:r>
      <w:r w:rsidR="00351D02">
        <w:rPr>
          <w:rFonts w:eastAsia="Optima" w:cs="Optima"/>
          <w:color w:val="auto"/>
          <w:szCs w:val="22"/>
          <w:lang w:val="en-GB" w:eastAsia="nl-NL"/>
        </w:rPr>
        <w:t xml:space="preserve"> enough customers will buy them</w:t>
      </w:r>
      <w:r w:rsidRPr="00400A14">
        <w:rPr>
          <w:rFonts w:eastAsia="Optima" w:cs="Optima"/>
          <w:color w:val="auto"/>
          <w:szCs w:val="22"/>
          <w:lang w:val="en-GB" w:eastAsia="nl-NL"/>
        </w:rPr>
        <w:t>” (</w:t>
      </w:r>
      <w:r w:rsidR="00351D02">
        <w:rPr>
          <w:rFonts w:eastAsia="Optima" w:cs="Optima"/>
          <w:color w:val="auto"/>
          <w:szCs w:val="22"/>
          <w:lang w:val="en-GB" w:eastAsia="nl-NL"/>
        </w:rPr>
        <w:t xml:space="preserve">personal conversation, </w:t>
      </w:r>
      <w:r w:rsidRPr="00400A14">
        <w:rPr>
          <w:rFonts w:eastAsia="Optima" w:cs="Optima"/>
          <w:color w:val="auto"/>
          <w:szCs w:val="22"/>
          <w:lang w:val="en-GB" w:eastAsia="nl-NL"/>
        </w:rPr>
        <w:t xml:space="preserve">2014).  </w:t>
      </w:r>
      <w:r w:rsidR="000A3EB6">
        <w:rPr>
          <w:rFonts w:eastAsia="Optima" w:cs="Optima"/>
          <w:color w:val="auto"/>
          <w:szCs w:val="22"/>
          <w:lang w:val="en-GB" w:eastAsia="nl-NL"/>
        </w:rPr>
        <w:t>H</w:t>
      </w:r>
      <w:r w:rsidRPr="00400A14">
        <w:rPr>
          <w:rFonts w:eastAsia="Optima" w:cs="Optima"/>
          <w:color w:val="auto"/>
          <w:szCs w:val="22"/>
          <w:lang w:val="en-GB" w:eastAsia="nl-NL"/>
        </w:rPr>
        <w:t xml:space="preserve">e </w:t>
      </w:r>
      <w:r w:rsidR="000A3EB6">
        <w:rPr>
          <w:rFonts w:eastAsia="Optima" w:cs="Optima"/>
          <w:color w:val="auto"/>
          <w:szCs w:val="22"/>
          <w:lang w:val="en-GB" w:eastAsia="nl-NL"/>
        </w:rPr>
        <w:t xml:space="preserve">therefore </w:t>
      </w:r>
      <w:r w:rsidRPr="00400A14">
        <w:rPr>
          <w:rFonts w:eastAsia="Optima" w:cs="Optima"/>
          <w:color w:val="auto"/>
          <w:szCs w:val="22"/>
          <w:lang w:val="en-GB" w:eastAsia="nl-NL"/>
        </w:rPr>
        <w:t xml:space="preserve">pays a </w:t>
      </w:r>
      <w:r w:rsidRPr="00400A14">
        <w:rPr>
          <w:rFonts w:eastAsia="Optima" w:cs="Optima"/>
          <w:color w:val="auto"/>
          <w:szCs w:val="22"/>
          <w:lang w:val="en-GB" w:eastAsia="nl-NL"/>
        </w:rPr>
        <w:lastRenderedPageBreak/>
        <w:t>lot of attention to</w:t>
      </w:r>
      <w:r w:rsidR="000A3EB6">
        <w:rPr>
          <w:rFonts w:eastAsia="Optima" w:cs="Optima"/>
          <w:color w:val="auto"/>
          <w:szCs w:val="22"/>
          <w:lang w:val="en-GB" w:eastAsia="nl-NL"/>
        </w:rPr>
        <w:t xml:space="preserve"> his</w:t>
      </w:r>
      <w:r w:rsidRPr="00400A14">
        <w:rPr>
          <w:rFonts w:eastAsia="Optima" w:cs="Optima"/>
          <w:color w:val="auto"/>
          <w:szCs w:val="22"/>
          <w:lang w:val="en-GB" w:eastAsia="nl-NL"/>
        </w:rPr>
        <w:t xml:space="preserve"> website and SEO optimisation. Adding the right text, and the right links. “My goal is to appear in the top ranking in Google within one month. So if we have a new collection, I make sure that I announce it well, that everybody knows about it when searching for it. This is where the main part of the marketing budget goes to” (idem). Other retailers confirm this challenge: if people look for certain brands or fashion items, they want to make sure they are found quickly. But how to</w:t>
      </w:r>
      <w:r w:rsidR="00315C71">
        <w:rPr>
          <w:rFonts w:eastAsia="Optima" w:cs="Optima"/>
          <w:color w:val="auto"/>
          <w:szCs w:val="22"/>
          <w:lang w:val="en-GB" w:eastAsia="nl-NL"/>
        </w:rPr>
        <w:t xml:space="preserve"> do</w:t>
      </w:r>
      <w:r w:rsidRPr="00400A14">
        <w:rPr>
          <w:rFonts w:eastAsia="Optima" w:cs="Optima"/>
          <w:color w:val="auto"/>
          <w:szCs w:val="22"/>
          <w:lang w:val="en-GB" w:eastAsia="nl-NL"/>
        </w:rPr>
        <w:t xml:space="preserve"> that, remains a big task, especially when marketing budgets are </w:t>
      </w:r>
      <w:r w:rsidR="00315C71">
        <w:rPr>
          <w:rFonts w:eastAsia="Optima" w:cs="Optima"/>
          <w:color w:val="auto"/>
          <w:szCs w:val="22"/>
          <w:lang w:val="en-GB" w:eastAsia="nl-NL"/>
        </w:rPr>
        <w:t>limited</w:t>
      </w:r>
      <w:r w:rsidRPr="00400A14">
        <w:rPr>
          <w:rFonts w:eastAsia="Optima" w:cs="Optima"/>
          <w:color w:val="auto"/>
          <w:szCs w:val="22"/>
          <w:lang w:val="en-GB" w:eastAsia="nl-NL"/>
        </w:rPr>
        <w:t xml:space="preserve">. </w:t>
      </w:r>
    </w:p>
    <w:p w:rsidR="00400A14" w:rsidRPr="00400A14" w:rsidRDefault="00400A14" w:rsidP="00400A14">
      <w:pPr>
        <w:rPr>
          <w:rFonts w:eastAsia="Optima" w:cs="Optima"/>
          <w:color w:val="auto"/>
          <w:szCs w:val="22"/>
          <w:lang w:val="en-GB" w:eastAsia="nl-NL"/>
        </w:rPr>
      </w:pPr>
      <w:r w:rsidRPr="00400A14">
        <w:rPr>
          <w:rFonts w:eastAsia="Optima" w:cs="Optima"/>
          <w:color w:val="auto"/>
          <w:szCs w:val="22"/>
          <w:lang w:val="en-GB" w:eastAsia="nl-NL"/>
        </w:rPr>
        <w:tab/>
        <w:t xml:space="preserve"> </w:t>
      </w:r>
    </w:p>
    <w:p w:rsidR="00AD1864" w:rsidRPr="001F7ABE" w:rsidRDefault="00AD1864" w:rsidP="00CC5CF5">
      <w:pPr>
        <w:rPr>
          <w:rFonts w:eastAsia="Optima" w:cs="Optima"/>
          <w:color w:val="auto"/>
          <w:szCs w:val="22"/>
          <w:lang w:val="en-GB" w:eastAsia="nl-NL"/>
        </w:rPr>
      </w:pPr>
    </w:p>
    <w:p w:rsidR="007C23CA" w:rsidRDefault="007C23CA" w:rsidP="00CC5CF5">
      <w:pPr>
        <w:rPr>
          <w:lang w:val="en-GB" w:eastAsia="nl-NL"/>
        </w:rPr>
      </w:pPr>
    </w:p>
    <w:p w:rsidR="007C23CA" w:rsidRDefault="007C23CA" w:rsidP="00AD1864">
      <w:pPr>
        <w:jc w:val="both"/>
        <w:rPr>
          <w:lang w:val="en-GB" w:eastAsia="nl-NL"/>
        </w:rPr>
      </w:pPr>
      <w:r>
        <w:rPr>
          <w:lang w:val="en-GB" w:eastAsia="nl-NL"/>
        </w:rPr>
        <w:br w:type="page"/>
      </w:r>
    </w:p>
    <w:p w:rsidR="007C23CA" w:rsidRDefault="006B2668" w:rsidP="006B2668">
      <w:pPr>
        <w:pStyle w:val="Heading2"/>
        <w:rPr>
          <w:lang w:eastAsia="nl-NL"/>
        </w:rPr>
      </w:pPr>
      <w:bookmarkStart w:id="9" w:name="_Toc290452182"/>
      <w:r>
        <w:rPr>
          <w:lang w:eastAsia="nl-NL"/>
        </w:rPr>
        <w:lastRenderedPageBreak/>
        <w:t xml:space="preserve">Innovations on all </w:t>
      </w:r>
      <w:r w:rsidR="00EA3D03" w:rsidRPr="00EA3D03">
        <w:rPr>
          <w:lang w:val="en-US" w:eastAsia="nl-NL"/>
        </w:rPr>
        <w:t>F</w:t>
      </w:r>
      <w:r>
        <w:rPr>
          <w:lang w:eastAsia="nl-NL"/>
        </w:rPr>
        <w:t>ronts</w:t>
      </w:r>
      <w:bookmarkEnd w:id="9"/>
    </w:p>
    <w:p w:rsidR="007C23CA" w:rsidRDefault="007C23CA" w:rsidP="00CC5CF5">
      <w:pPr>
        <w:rPr>
          <w:lang w:val="en-GB" w:eastAsia="nl-NL"/>
        </w:rPr>
      </w:pPr>
    </w:p>
    <w:p w:rsidR="00F53F9B" w:rsidRDefault="00F53F9B" w:rsidP="006B2668">
      <w:pPr>
        <w:pStyle w:val="Heading3"/>
      </w:pPr>
      <w:bookmarkStart w:id="10" w:name="_Toc290452183"/>
      <w:r w:rsidRPr="001F7ABE">
        <w:t xml:space="preserve">Service </w:t>
      </w:r>
      <w:r w:rsidR="00EA3D03" w:rsidRPr="00EA3D03">
        <w:rPr>
          <w:lang w:val="en-US"/>
        </w:rPr>
        <w:t>I</w:t>
      </w:r>
      <w:r w:rsidRPr="001F7ABE">
        <w:t>nnovations</w:t>
      </w:r>
      <w:bookmarkEnd w:id="10"/>
    </w:p>
    <w:p w:rsidR="00F53F9B"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The </w:t>
      </w:r>
      <w:r w:rsidR="00EF3000">
        <w:rPr>
          <w:rFonts w:eastAsia="Optima" w:cs="Optima"/>
          <w:color w:val="auto"/>
          <w:szCs w:val="22"/>
          <w:lang w:val="en-GB" w:eastAsia="nl-NL"/>
        </w:rPr>
        <w:t>s</w:t>
      </w:r>
      <w:r w:rsidRPr="001F7ABE">
        <w:rPr>
          <w:rFonts w:eastAsia="Optima" w:cs="Optima"/>
          <w:color w:val="auto"/>
          <w:szCs w:val="22"/>
          <w:lang w:val="en-GB" w:eastAsia="nl-NL"/>
        </w:rPr>
        <w:t xml:space="preserve">ervice domain concerns the added value that a service or product provides for the customer. </w:t>
      </w:r>
      <w:r w:rsidRPr="001F7ABE">
        <w:rPr>
          <w:rFonts w:eastAsia="Optima" w:cs="Optima"/>
          <w:color w:val="FF0000"/>
          <w:szCs w:val="22"/>
          <w:lang w:val="en-GB" w:eastAsia="nl-NL"/>
        </w:rPr>
        <w:t>A great deal is expected of personalisation</w:t>
      </w:r>
      <w:r w:rsidRPr="001F7ABE">
        <w:rPr>
          <w:rFonts w:eastAsia="Optima" w:cs="Optima"/>
          <w:color w:val="auto"/>
          <w:szCs w:val="22"/>
          <w:lang w:val="en-GB" w:eastAsia="nl-NL"/>
        </w:rPr>
        <w:t>, in other words, the customising of the service or product for a particular individual so that a more or less unique service or product is created. The most literal interpretation of this is tailor-made clothes and the independent creation of, for example, a Louis Vuitton bespoke handbag from The Haute Maroquinerie in Bond Street</w:t>
      </w:r>
      <w:r w:rsidR="00232AF6" w:rsidRPr="001F7ABE">
        <w:rPr>
          <w:rFonts w:eastAsia="Optima" w:cs="Optima"/>
          <w:color w:val="auto"/>
          <w:szCs w:val="22"/>
          <w:lang w:val="en-GB" w:eastAsia="nl-NL"/>
        </w:rPr>
        <w:t xml:space="preserve"> in</w:t>
      </w:r>
      <w:r w:rsidRPr="001F7ABE">
        <w:rPr>
          <w:rFonts w:eastAsia="Optima" w:cs="Optima"/>
          <w:color w:val="auto"/>
          <w:szCs w:val="22"/>
          <w:lang w:val="en-GB" w:eastAsia="nl-NL"/>
        </w:rPr>
        <w:t xml:space="preserve"> London. Personalisation is not just about creating a unique product or service; it also relates to finding an appropriate or unique product or service for an individual. Recommendations for you, the customer, based on your previous purchases or </w:t>
      </w:r>
      <w:r w:rsidR="00232AF6" w:rsidRPr="001F7ABE">
        <w:rPr>
          <w:rFonts w:eastAsia="Optima" w:cs="Optima"/>
          <w:color w:val="auto"/>
          <w:szCs w:val="22"/>
          <w:lang w:val="en-GB" w:eastAsia="nl-NL"/>
        </w:rPr>
        <w:t>based on preferences of</w:t>
      </w:r>
      <w:r w:rsidRPr="001F7ABE">
        <w:rPr>
          <w:rFonts w:eastAsia="Optima" w:cs="Optima"/>
          <w:color w:val="auto"/>
          <w:szCs w:val="22"/>
          <w:lang w:val="en-GB" w:eastAsia="nl-NL"/>
        </w:rPr>
        <w:t xml:space="preserve"> people with similar tastes can be found in many webshops. Another example is </w:t>
      </w:r>
      <w:hyperlink r:id="rId20" w:history="1">
        <w:r w:rsidRPr="001F7ABE">
          <w:rPr>
            <w:rFonts w:eastAsia="Optima" w:cs="Optima"/>
            <w:color w:val="auto"/>
            <w:szCs w:val="22"/>
            <w:lang w:val="en-GB" w:eastAsia="nl-NL"/>
          </w:rPr>
          <w:t>Buyosphere.com</w:t>
        </w:r>
      </w:hyperlink>
      <w:r w:rsidRPr="001F7ABE">
        <w:rPr>
          <w:rFonts w:eastAsia="Optima" w:cs="Optima"/>
          <w:color w:val="auto"/>
          <w:szCs w:val="22"/>
          <w:lang w:val="en-GB" w:eastAsia="nl-NL"/>
        </w:rPr>
        <w:t xml:space="preserve"> where you can obtain personal fashion advice from other visitors. Personalisation is also about customising the information about the service or product by taking into account the specific moment (morning rush hour, Wednesday afternoon, during Sunday opening hours, et</w:t>
      </w:r>
      <w:r w:rsidR="00232AF6" w:rsidRPr="001F7ABE">
        <w:rPr>
          <w:rFonts w:eastAsia="Optima" w:cs="Optima"/>
          <w:color w:val="auto"/>
          <w:szCs w:val="22"/>
          <w:lang w:val="en-GB" w:eastAsia="nl-NL"/>
        </w:rPr>
        <w:t xml:space="preserve"> cetera</w:t>
      </w:r>
      <w:r w:rsidRPr="001F7ABE">
        <w:rPr>
          <w:rFonts w:eastAsia="Optima" w:cs="Optima"/>
          <w:color w:val="auto"/>
          <w:szCs w:val="22"/>
          <w:lang w:val="en-GB" w:eastAsia="nl-NL"/>
        </w:rPr>
        <w:t>) and the precise location (in-store, en route, at home, et</w:t>
      </w:r>
      <w:r w:rsidR="00232AF6" w:rsidRPr="001F7ABE">
        <w:rPr>
          <w:rFonts w:eastAsia="Optima" w:cs="Optima"/>
          <w:color w:val="auto"/>
          <w:szCs w:val="22"/>
          <w:lang w:val="en-GB" w:eastAsia="nl-NL"/>
        </w:rPr>
        <w:t xml:space="preserve"> cetera</w:t>
      </w:r>
      <w:r w:rsidRPr="001F7ABE">
        <w:rPr>
          <w:rFonts w:eastAsia="Optima" w:cs="Optima"/>
          <w:color w:val="auto"/>
          <w:szCs w:val="22"/>
          <w:lang w:val="en-GB" w:eastAsia="nl-NL"/>
        </w:rPr>
        <w:t>). Th</w:t>
      </w:r>
      <w:r w:rsidR="003740DD">
        <w:rPr>
          <w:rFonts w:eastAsia="Optima" w:cs="Optima"/>
          <w:color w:val="auto"/>
          <w:szCs w:val="22"/>
          <w:lang w:val="en-GB" w:eastAsia="nl-NL"/>
        </w:rPr>
        <w:t>is</w:t>
      </w:r>
      <w:r w:rsidRPr="001F7ABE">
        <w:rPr>
          <w:rFonts w:eastAsia="Optima" w:cs="Optima"/>
          <w:color w:val="auto"/>
          <w:szCs w:val="22"/>
          <w:lang w:val="en-GB" w:eastAsia="nl-NL"/>
        </w:rPr>
        <w:t xml:space="preserve"> personalisation can be improved by gathering as much information as possible about the customer: from buying trends via store cards and online click and buy patterns on PC, tablet, </w:t>
      </w:r>
      <w:r w:rsidR="0084255E" w:rsidRPr="001F7ABE">
        <w:rPr>
          <w:rFonts w:eastAsia="Optima" w:cs="Optima"/>
          <w:color w:val="auto"/>
          <w:szCs w:val="22"/>
          <w:lang w:val="en-GB" w:eastAsia="nl-NL"/>
        </w:rPr>
        <w:t>Smartphone</w:t>
      </w:r>
      <w:r w:rsidRPr="001F7ABE">
        <w:rPr>
          <w:rFonts w:eastAsia="Optima" w:cs="Optima"/>
          <w:color w:val="auto"/>
          <w:szCs w:val="22"/>
          <w:lang w:val="en-GB" w:eastAsia="nl-NL"/>
        </w:rPr>
        <w:t xml:space="preserve"> and Smart-TV to personal information (zip code, e-mail address) and all kinds of sensor information (how you move around the store, what you look at, what products you pick up </w:t>
      </w:r>
      <w:r w:rsidR="00F61182" w:rsidRPr="001F7ABE">
        <w:rPr>
          <w:rFonts w:eastAsia="Optima" w:cs="Optima"/>
          <w:color w:val="auto"/>
          <w:szCs w:val="22"/>
          <w:lang w:val="en-GB" w:eastAsia="nl-NL"/>
        </w:rPr>
        <w:t>or take to the fitting room, et cetera</w:t>
      </w:r>
      <w:r w:rsidRPr="001F7ABE">
        <w:rPr>
          <w:rFonts w:eastAsia="Optima" w:cs="Optima"/>
          <w:color w:val="auto"/>
          <w:szCs w:val="22"/>
          <w:lang w:val="en-GB" w:eastAsia="nl-NL"/>
        </w:rPr>
        <w:t xml:space="preserve">). This combination of data can then be used to </w:t>
      </w:r>
      <w:r w:rsidR="003740DD">
        <w:rPr>
          <w:rFonts w:eastAsia="Optima" w:cs="Optima"/>
          <w:color w:val="auto"/>
          <w:szCs w:val="22"/>
          <w:lang w:val="en-GB" w:eastAsia="nl-NL"/>
        </w:rPr>
        <w:t>persuade</w:t>
      </w:r>
      <w:r w:rsidRPr="001F7ABE">
        <w:rPr>
          <w:rFonts w:eastAsia="Optima" w:cs="Optima"/>
          <w:color w:val="auto"/>
          <w:szCs w:val="22"/>
          <w:lang w:val="en-GB" w:eastAsia="nl-NL"/>
        </w:rPr>
        <w:t xml:space="preserve"> the customer with targeted special offers or by adapting advertisements on TV, online, in magazines or on billboards in real time</w:t>
      </w:r>
      <w:r w:rsidR="003740DD">
        <w:rPr>
          <w:rFonts w:eastAsia="Optima" w:cs="Optima"/>
          <w:color w:val="auto"/>
          <w:szCs w:val="22"/>
          <w:lang w:val="en-GB" w:eastAsia="nl-NL"/>
        </w:rPr>
        <w:t>,</w:t>
      </w:r>
      <w:r w:rsidRPr="001F7ABE">
        <w:rPr>
          <w:rFonts w:eastAsia="Optima" w:cs="Optima"/>
          <w:color w:val="auto"/>
          <w:szCs w:val="22"/>
          <w:lang w:val="en-GB" w:eastAsia="nl-NL"/>
        </w:rPr>
        <w:t xml:space="preserve"> as </w:t>
      </w:r>
      <w:r w:rsidR="003740DD">
        <w:rPr>
          <w:rFonts w:eastAsia="Optima" w:cs="Optima"/>
          <w:color w:val="auto"/>
          <w:szCs w:val="22"/>
          <w:lang w:val="en-GB" w:eastAsia="nl-NL"/>
        </w:rPr>
        <w:t>depicted</w:t>
      </w:r>
      <w:r w:rsidRPr="001F7ABE">
        <w:rPr>
          <w:rFonts w:eastAsia="Optima" w:cs="Optima"/>
          <w:color w:val="auto"/>
          <w:szCs w:val="22"/>
          <w:lang w:val="en-GB" w:eastAsia="nl-NL"/>
        </w:rPr>
        <w:t xml:space="preserve"> in a scene in the film </w:t>
      </w:r>
      <w:r w:rsidRPr="001F7ABE">
        <w:rPr>
          <w:rFonts w:eastAsia="Optima" w:cs="Optima"/>
          <w:i/>
          <w:iCs/>
          <w:color w:val="auto"/>
          <w:szCs w:val="22"/>
          <w:lang w:val="en-GB" w:eastAsia="nl-NL"/>
        </w:rPr>
        <w:t>Minority Report</w:t>
      </w:r>
      <w:r w:rsidRPr="001F7ABE">
        <w:rPr>
          <w:rFonts w:eastAsia="Optima" w:cs="Optima"/>
          <w:color w:val="auto"/>
          <w:szCs w:val="22"/>
          <w:lang w:val="en-GB" w:eastAsia="nl-NL"/>
        </w:rPr>
        <w:t xml:space="preserve"> </w:t>
      </w:r>
      <w:r w:rsidR="003740DD">
        <w:rPr>
          <w:rFonts w:eastAsia="Optima" w:cs="Optima"/>
          <w:color w:val="auto"/>
          <w:szCs w:val="22"/>
          <w:lang w:val="en-GB" w:eastAsia="nl-NL"/>
        </w:rPr>
        <w:t>released in</w:t>
      </w:r>
      <w:r w:rsidRPr="001F7ABE">
        <w:rPr>
          <w:rFonts w:eastAsia="Optima" w:cs="Optima"/>
          <w:color w:val="auto"/>
          <w:szCs w:val="22"/>
          <w:lang w:val="en-GB" w:eastAsia="nl-NL"/>
        </w:rPr>
        <w:t xml:space="preserve"> 2002. </w:t>
      </w:r>
    </w:p>
    <w:p w:rsidR="003A1506" w:rsidRDefault="003A1506" w:rsidP="00CC5CF5">
      <w:pPr>
        <w:rPr>
          <w:rFonts w:eastAsia="Optima" w:cs="Optima"/>
          <w:color w:val="auto"/>
          <w:szCs w:val="22"/>
          <w:lang w:val="en-GB" w:eastAsia="nl-NL"/>
        </w:rPr>
      </w:pPr>
    </w:p>
    <w:p w:rsidR="003A1506" w:rsidRPr="003A1506" w:rsidRDefault="00A1560B" w:rsidP="003A1506">
      <w:pPr>
        <w:pStyle w:val="Textbox"/>
        <w:rPr>
          <w:rFonts w:cs="Helvetica Neue"/>
          <w:bCs/>
          <w:szCs w:val="22"/>
        </w:rPr>
      </w:pPr>
      <w:hyperlink r:id="rId21" w:history="1">
        <w:r w:rsidR="003A1506" w:rsidRPr="003A1506">
          <w:rPr>
            <w:rFonts w:cs="Times"/>
            <w:szCs w:val="22"/>
          </w:rPr>
          <w:t>FASHION ADVICE @BUYOSPHERE</w:t>
        </w:r>
      </w:hyperlink>
    </w:p>
    <w:p w:rsidR="003A1506" w:rsidRPr="00D45D14" w:rsidRDefault="003A1506" w:rsidP="003A1506">
      <w:pPr>
        <w:pStyle w:val="Textbox"/>
        <w:rPr>
          <w:rFonts w:cs="Helvetica Neue"/>
          <w:szCs w:val="22"/>
        </w:rPr>
      </w:pPr>
      <w:r w:rsidRPr="00D45D14">
        <w:rPr>
          <w:rFonts w:cs="Helvetica Neue"/>
          <w:szCs w:val="22"/>
        </w:rPr>
        <w:t xml:space="preserve">Buyosphere was a fashion advice community where one could browse style guides that were created by members of the community or simply ask advice on where to find something that is exactly what the consumer was looking for. Born out of personal frustration with finding unique products online, Buyosphere focused on finding that exclusive item that consumers couldn’t seem to find using traditional </w:t>
      </w:r>
      <w:r w:rsidR="00D9747D">
        <w:rPr>
          <w:rFonts w:cs="Helvetica Neue"/>
          <w:szCs w:val="22"/>
        </w:rPr>
        <w:t>methods</w:t>
      </w:r>
      <w:r w:rsidRPr="00D45D14">
        <w:rPr>
          <w:rFonts w:cs="Helvetica Neue"/>
          <w:szCs w:val="22"/>
        </w:rPr>
        <w:t>. As Buyosphere said : “Our goal is to create the best and most unique content through user curation – unearthing unique designers and products you won’t find through a traditional search.”</w:t>
      </w:r>
      <w:r w:rsidR="004A6E44">
        <w:rPr>
          <w:rFonts w:cs="Helvetica Neue"/>
          <w:szCs w:val="22"/>
        </w:rPr>
        <w:t xml:space="preserve"> </w:t>
      </w:r>
      <w:r w:rsidRPr="00D45D14">
        <w:rPr>
          <w:rFonts w:cs="Helvetica Neue"/>
          <w:szCs w:val="22"/>
        </w:rPr>
        <w:t xml:space="preserve">With Buyosphere, shoppers could sign up for the Fashion Advice Community that enabled </w:t>
      </w:r>
      <w:r w:rsidR="00D9747D">
        <w:rPr>
          <w:rFonts w:cs="Helvetica Neue"/>
          <w:szCs w:val="22"/>
        </w:rPr>
        <w:t>users</w:t>
      </w:r>
      <w:r w:rsidRPr="00D45D14">
        <w:rPr>
          <w:rFonts w:cs="Helvetica Neue"/>
          <w:szCs w:val="22"/>
        </w:rPr>
        <w:t xml:space="preserve"> to 1) ask questions to get help in finding that perfect item, 2) check style</w:t>
      </w:r>
      <w:r w:rsidR="00D9747D">
        <w:rPr>
          <w:rFonts w:cs="Helvetica Neue"/>
          <w:szCs w:val="22"/>
        </w:rPr>
        <w:t xml:space="preserve"> </w:t>
      </w:r>
      <w:r w:rsidRPr="00D45D14">
        <w:rPr>
          <w:rFonts w:cs="Helvetica Neue"/>
          <w:szCs w:val="22"/>
        </w:rPr>
        <w:t xml:space="preserve">guides </w:t>
      </w:r>
      <w:r w:rsidR="00D9747D">
        <w:rPr>
          <w:rFonts w:cs="Helvetica Neue"/>
          <w:szCs w:val="22"/>
        </w:rPr>
        <w:t>of</w:t>
      </w:r>
      <w:r w:rsidRPr="00D45D14">
        <w:rPr>
          <w:rFonts w:cs="Helvetica Neue"/>
          <w:szCs w:val="22"/>
        </w:rPr>
        <w:t xml:space="preserve"> other members and 3) save those items </w:t>
      </w:r>
      <w:r w:rsidR="00D9747D">
        <w:rPr>
          <w:rFonts w:cs="Helvetica Neue"/>
          <w:szCs w:val="22"/>
        </w:rPr>
        <w:t xml:space="preserve">that </w:t>
      </w:r>
      <w:r w:rsidRPr="00D45D14">
        <w:rPr>
          <w:rFonts w:cs="Helvetica Neue"/>
          <w:szCs w:val="22"/>
        </w:rPr>
        <w:t>customers love to their personal profile, thereby also having the ability to share these items with their personal network. Becoming an editor – an active member who is, for instance, able to create style</w:t>
      </w:r>
      <w:r w:rsidR="00D9747D">
        <w:rPr>
          <w:rFonts w:cs="Helvetica Neue"/>
          <w:szCs w:val="22"/>
        </w:rPr>
        <w:t xml:space="preserve"> </w:t>
      </w:r>
      <w:r w:rsidRPr="00D45D14">
        <w:rPr>
          <w:rFonts w:cs="Helvetica Neue"/>
          <w:szCs w:val="22"/>
        </w:rPr>
        <w:t>guides that can function as an inspiration to others – was also one of the options Buyosphere offered. In this role, one could (as already mentioned) create style</w:t>
      </w:r>
      <w:r w:rsidR="00D9747D">
        <w:rPr>
          <w:rFonts w:cs="Helvetica Neue"/>
          <w:szCs w:val="22"/>
        </w:rPr>
        <w:t xml:space="preserve"> </w:t>
      </w:r>
      <w:r w:rsidRPr="00D45D14">
        <w:rPr>
          <w:rFonts w:cs="Helvetica Neue"/>
          <w:szCs w:val="22"/>
        </w:rPr>
        <w:t>guides, be featured on the homepage and in newsletters and get a special profile where one could build a personal fashion magazine and style portfolio. The failure of Buyosphere pro</w:t>
      </w:r>
      <w:r w:rsidR="00D9747D">
        <w:rPr>
          <w:rFonts w:cs="Helvetica Neue"/>
          <w:szCs w:val="22"/>
        </w:rPr>
        <w:t>ves</w:t>
      </w:r>
      <w:r w:rsidRPr="00D45D14">
        <w:rPr>
          <w:rFonts w:cs="Helvetica Neue"/>
          <w:szCs w:val="22"/>
        </w:rPr>
        <w:t xml:space="preserve"> that not all new interactive communiti</w:t>
      </w:r>
      <w:r>
        <w:rPr>
          <w:rFonts w:cs="Helvetica Neue"/>
          <w:szCs w:val="22"/>
        </w:rPr>
        <w:t>es are a guarantee for success.</w:t>
      </w:r>
    </w:p>
    <w:p w:rsidR="003A1506" w:rsidRPr="00D45D14" w:rsidRDefault="003A1506" w:rsidP="003A1506">
      <w:pPr>
        <w:pStyle w:val="Textbox"/>
        <w:rPr>
          <w:rFonts w:cs="Helvetica Neue"/>
          <w:szCs w:val="22"/>
        </w:rPr>
      </w:pPr>
      <w:r w:rsidRPr="00D45D14">
        <w:rPr>
          <w:rFonts w:cs="Helvetica Neue"/>
          <w:szCs w:val="22"/>
        </w:rPr>
        <w:t xml:space="preserve">After </w:t>
      </w:r>
      <w:r w:rsidR="00D9747D">
        <w:rPr>
          <w:rFonts w:cs="Helvetica Neue"/>
          <w:szCs w:val="22"/>
        </w:rPr>
        <w:t>existing for two years</w:t>
      </w:r>
      <w:r w:rsidRPr="00D45D14">
        <w:rPr>
          <w:rFonts w:cs="Helvetica Neue"/>
          <w:szCs w:val="22"/>
        </w:rPr>
        <w:t>, Buyosphere pulled the plug in 2014. As they sa</w:t>
      </w:r>
      <w:r w:rsidR="00D9747D">
        <w:rPr>
          <w:rFonts w:cs="Helvetica Neue"/>
          <w:szCs w:val="22"/>
        </w:rPr>
        <w:t>id</w:t>
      </w:r>
      <w:r w:rsidRPr="00D45D14">
        <w:rPr>
          <w:rFonts w:cs="Helvetica Neue"/>
          <w:szCs w:val="22"/>
        </w:rPr>
        <w:t>: “</w:t>
      </w:r>
      <w:r w:rsidRPr="00D45D14">
        <w:rPr>
          <w:rFonts w:cs="Helvetica"/>
          <w:szCs w:val="22"/>
        </w:rPr>
        <w:t>It was a million things that led to this not turning out the way we wanted it to.”</w:t>
      </w:r>
    </w:p>
    <w:p w:rsidR="003A1506" w:rsidRDefault="003A1506" w:rsidP="00CC5CF5">
      <w:pPr>
        <w:rPr>
          <w:rFonts w:eastAsia="Optima" w:cs="Optima"/>
          <w:color w:val="auto"/>
          <w:szCs w:val="22"/>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However, research shows that only 14% of consumers want a personalised offering, 42% do not and 44% are undecided</w:t>
      </w:r>
      <w:r w:rsidR="002960C7" w:rsidRPr="001F7ABE">
        <w:rPr>
          <w:rFonts w:eastAsia="Optima" w:cs="Optima"/>
          <w:color w:val="auto"/>
          <w:szCs w:val="22"/>
          <w:lang w:val="en-GB" w:eastAsia="nl-NL"/>
        </w:rPr>
        <w:t xml:space="preserve"> (Peters &amp; Witte, 2013)</w:t>
      </w:r>
      <w:r w:rsidRPr="001F7ABE">
        <w:rPr>
          <w:rFonts w:eastAsia="Optima" w:cs="Optima"/>
          <w:color w:val="auto"/>
          <w:szCs w:val="22"/>
          <w:lang w:val="en-GB" w:eastAsia="nl-NL"/>
        </w:rPr>
        <w:t xml:space="preserve">. </w:t>
      </w:r>
      <w:r w:rsidRPr="001F7ABE">
        <w:rPr>
          <w:rFonts w:eastAsia="Optima" w:cs="Optima"/>
          <w:color w:val="FF0000"/>
          <w:szCs w:val="22"/>
          <w:lang w:val="en-GB" w:eastAsia="nl-NL"/>
        </w:rPr>
        <w:t>Of consumers, 77% also say that they do not wish to be identified when entering a store in order to be presented with a personal shopping experience.</w:t>
      </w:r>
      <w:r w:rsidRPr="001F7ABE">
        <w:rPr>
          <w:rFonts w:eastAsia="Optima" w:cs="Optima"/>
          <w:color w:val="auto"/>
          <w:szCs w:val="22"/>
          <w:lang w:val="en-GB" w:eastAsia="nl-NL"/>
        </w:rPr>
        <w:t xml:space="preserve"> One possible explanation for this is fear amongst consumers about what happens with their data. Of those questioned, 67% were willing to share information with the retailer in order to be presented with relevant offerings but did not want their details to be shared with other parties. That makes it difficult to </w:t>
      </w:r>
      <w:r w:rsidR="00D9747D">
        <w:rPr>
          <w:rFonts w:eastAsia="Optima" w:cs="Optima"/>
          <w:color w:val="auto"/>
          <w:szCs w:val="22"/>
          <w:lang w:val="en-GB" w:eastAsia="nl-NL"/>
        </w:rPr>
        <w:t>create</w:t>
      </w:r>
      <w:r w:rsidRPr="001F7ABE">
        <w:rPr>
          <w:rFonts w:eastAsia="Optima" w:cs="Optima"/>
          <w:color w:val="auto"/>
          <w:szCs w:val="22"/>
          <w:lang w:val="en-GB" w:eastAsia="nl-NL"/>
        </w:rPr>
        <w:t xml:space="preserve"> an overall profile of a person and personalisation therefore remains restricted to a brand, store, social media platform, app or webshop despite the fact that benefits are to be had, including for the customer, by making information available to other suppliers about a person’s preferences. Musical preference (iTunes downloads, Spotify playlists, radio listening pattern) is, for example, not an isolated feature of an individual but is related to all kinds of preferences. The North &amp; Hargreaves (2007) study shows that musical preference is associated with choices of particular newspapers, radio stations, TV channels, TV programmes, magazines, books, the amount of time spent reading and the </w:t>
      </w:r>
      <w:r w:rsidR="00A47CE2">
        <w:rPr>
          <w:rFonts w:eastAsia="Optima" w:cs="Optima"/>
          <w:color w:val="auto"/>
          <w:szCs w:val="22"/>
          <w:lang w:val="en-GB" w:eastAsia="nl-NL"/>
        </w:rPr>
        <w:t>preference</w:t>
      </w:r>
      <w:r w:rsidRPr="001F7ABE">
        <w:rPr>
          <w:rFonts w:eastAsia="Optima" w:cs="Optima"/>
          <w:color w:val="auto"/>
          <w:szCs w:val="22"/>
          <w:lang w:val="en-GB" w:eastAsia="nl-NL"/>
        </w:rPr>
        <w:t xml:space="preserve"> for </w:t>
      </w:r>
      <w:r w:rsidRPr="001F7ABE">
        <w:rPr>
          <w:rFonts w:eastAsia="Optima" w:cs="Optima"/>
          <w:color w:val="auto"/>
          <w:szCs w:val="22"/>
          <w:lang w:val="en-GB" w:eastAsia="nl-NL"/>
        </w:rPr>
        <w:lastRenderedPageBreak/>
        <w:t>certain leisure activities. In that sense music preference says something about a person’s lifestyle. It is not unimaginable that a fashion webshop can recommend something relevant to a customer based on that customer’s music preference.</w:t>
      </w:r>
    </w:p>
    <w:p w:rsidR="003A1506" w:rsidRDefault="003A1506" w:rsidP="00CC5CF5">
      <w:pPr>
        <w:rPr>
          <w:rFonts w:eastAsia="Optima" w:cs="Optima"/>
          <w:color w:val="auto"/>
          <w:szCs w:val="22"/>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A theme that is just as important as personalisation is the provision of </w:t>
      </w:r>
      <w:r w:rsidRPr="001F7ABE">
        <w:rPr>
          <w:rFonts w:eastAsia="Optima" w:cs="Optima"/>
          <w:i/>
          <w:iCs/>
          <w:color w:val="auto"/>
          <w:szCs w:val="22"/>
          <w:lang w:val="en-GB" w:eastAsia="nl-NL"/>
        </w:rPr>
        <w:t>experiences</w:t>
      </w:r>
      <w:r w:rsidRPr="001F7ABE">
        <w:rPr>
          <w:rFonts w:eastAsia="Optima" w:cs="Optima"/>
          <w:color w:val="auto"/>
          <w:szCs w:val="22"/>
          <w:lang w:val="en-GB" w:eastAsia="nl-NL"/>
        </w:rPr>
        <w:t xml:space="preserve">. Piet Zoomers said in an interview: </w:t>
      </w:r>
      <w:r w:rsidRPr="001F7ABE">
        <w:rPr>
          <w:rFonts w:eastAsia="Optima" w:cs="Optima"/>
          <w:color w:val="FF0000"/>
          <w:szCs w:val="22"/>
          <w:lang w:val="en-GB" w:eastAsia="nl-NL"/>
        </w:rPr>
        <w:t xml:space="preserve">"Those that want to survive in the future will have to pay a great deal of attention to the in-store experience, certainly if one wishes to take on online shopping." </w:t>
      </w:r>
      <w:r w:rsidRPr="001F7ABE">
        <w:rPr>
          <w:rFonts w:eastAsia="Optima" w:cs="Optima"/>
          <w:color w:val="auto"/>
          <w:szCs w:val="22"/>
          <w:lang w:val="en-GB" w:eastAsia="nl-NL"/>
        </w:rPr>
        <w:t xml:space="preserve">(in Hofste &amp; Teeuw, 2012, p. 6). Veenstra (2012) regards 'experience' as an important weapon in combating inner-city </w:t>
      </w:r>
      <w:r w:rsidR="00A47CE2">
        <w:rPr>
          <w:rFonts w:eastAsia="Optima" w:cs="Optima"/>
          <w:color w:val="auto"/>
          <w:szCs w:val="22"/>
          <w:lang w:val="en-GB" w:eastAsia="nl-NL"/>
        </w:rPr>
        <w:t>property vacancy</w:t>
      </w:r>
      <w:r w:rsidRPr="001F7ABE">
        <w:rPr>
          <w:rFonts w:eastAsia="Optima" w:cs="Optima"/>
          <w:color w:val="auto"/>
          <w:szCs w:val="22"/>
          <w:lang w:val="en-GB" w:eastAsia="nl-NL"/>
        </w:rPr>
        <w:t xml:space="preserve">. Williams (2014) sees Disney's "Merchantainment' strategy as the next phase of e-commerce: the retail-store strategy of offering environments where consumers want to spend time - and money (p. 114). Ter Haar (2014) talks about the 'total retail experience'. And in the PWC trend report (2014) the (digitising of the) </w:t>
      </w:r>
      <w:r w:rsidRPr="001F7ABE">
        <w:rPr>
          <w:rFonts w:eastAsia="Optima" w:cs="Optima"/>
          <w:i/>
          <w:iCs/>
          <w:color w:val="auto"/>
          <w:szCs w:val="22"/>
          <w:lang w:val="en-GB" w:eastAsia="nl-NL"/>
        </w:rPr>
        <w:t>shopper experience</w:t>
      </w:r>
      <w:r w:rsidRPr="001F7ABE">
        <w:rPr>
          <w:rFonts w:eastAsia="Optima" w:cs="Optima"/>
          <w:color w:val="auto"/>
          <w:szCs w:val="22"/>
          <w:lang w:val="en-GB" w:eastAsia="nl-NL"/>
        </w:rPr>
        <w:t xml:space="preserve"> is referred to as a megatrend: "A digital experience of products and services is achieved by creating a clear experience of his product and/or formula, in which online and offline are integrated. This digital experience is achieved by using and combining technological developments such as mobile devices, augmented reality, video wall holograms." (p. 12). What is striking is that new technology is often regarded as the bringer of good news: an experience is created ‘automatically’ through holograms, augmented reality, video walls, digital fitting rooms and virtual shopping.</w:t>
      </w:r>
      <w:r w:rsidRPr="001F7ABE">
        <w:rPr>
          <w:rFonts w:eastAsia="Optima" w:cs="Optima"/>
          <w:color w:val="auto"/>
          <w:szCs w:val="22"/>
          <w:vertAlign w:val="superscript"/>
          <w:lang w:val="en-GB" w:eastAsia="nl-NL"/>
        </w:rPr>
        <w:endnoteReference w:id="6"/>
      </w:r>
      <w:r w:rsidRPr="001F7ABE">
        <w:rPr>
          <w:rFonts w:eastAsia="Optima" w:cs="Optima"/>
          <w:color w:val="auto"/>
          <w:szCs w:val="22"/>
          <w:lang w:val="en-GB" w:eastAsia="nl-NL"/>
        </w:rPr>
        <w:t xml:space="preserve"> Examples are the Burberry store with large screens and magic mirrors (that respond to RFID tags in clothing), interactive Coca Cola</w:t>
      </w:r>
      <w:r w:rsidR="00277926">
        <w:rPr>
          <w:rFonts w:eastAsia="Optima" w:cs="Optima"/>
          <w:color w:val="auto"/>
          <w:szCs w:val="22"/>
          <w:lang w:val="en-GB" w:eastAsia="nl-NL"/>
        </w:rPr>
        <w:t xml:space="preserve"> </w:t>
      </w:r>
      <w:r w:rsidR="00A47CE2">
        <w:rPr>
          <w:rFonts w:eastAsia="Optima" w:cs="Optima"/>
          <w:color w:val="auto"/>
          <w:szCs w:val="22"/>
          <w:lang w:val="en-GB" w:eastAsia="nl-NL"/>
        </w:rPr>
        <w:t>floors</w:t>
      </w:r>
      <w:r w:rsidRPr="001F7ABE">
        <w:rPr>
          <w:rFonts w:eastAsia="Optima" w:cs="Optima"/>
          <w:color w:val="auto"/>
          <w:szCs w:val="22"/>
          <w:lang w:val="en-GB" w:eastAsia="nl-NL"/>
        </w:rPr>
        <w:t xml:space="preserve"> in shops and apps that allow you to shop 'socially' because you and your friends can all go shopping at the same time </w:t>
      </w:r>
      <w:r w:rsidR="00A47CE2">
        <w:rPr>
          <w:rFonts w:eastAsia="Optima" w:cs="Optima"/>
          <w:color w:val="auto"/>
          <w:szCs w:val="22"/>
          <w:lang w:val="en-GB" w:eastAsia="nl-NL"/>
        </w:rPr>
        <w:t>using</w:t>
      </w:r>
      <w:r w:rsidRPr="001F7ABE">
        <w:rPr>
          <w:rFonts w:eastAsia="Optima" w:cs="Optima"/>
          <w:color w:val="auto"/>
          <w:szCs w:val="22"/>
          <w:lang w:val="en-GB" w:eastAsia="nl-NL"/>
        </w:rPr>
        <w:t xml:space="preserve"> social media (</w:t>
      </w:r>
      <w:hyperlink r:id="rId22" w:history="1">
        <w:r w:rsidRPr="001F7ABE">
          <w:rPr>
            <w:rFonts w:eastAsia="Optima" w:cs="Optima"/>
            <w:color w:val="auto"/>
            <w:szCs w:val="22"/>
            <w:lang w:val="en-GB" w:eastAsia="nl-NL"/>
          </w:rPr>
          <w:t>www.bevyup.com</w:t>
        </w:r>
      </w:hyperlink>
      <w:r w:rsidRPr="001F7ABE">
        <w:rPr>
          <w:rFonts w:eastAsia="Optima" w:cs="Optima"/>
          <w:color w:val="auto"/>
          <w:szCs w:val="22"/>
          <w:lang w:val="en-GB" w:eastAsia="nl-NL"/>
        </w:rPr>
        <w:t xml:space="preserve">). </w:t>
      </w:r>
      <w:r w:rsidR="00A64706" w:rsidRPr="001F7ABE">
        <w:rPr>
          <w:rFonts w:eastAsia="Optima" w:cs="Optima"/>
          <w:color w:val="FF0000"/>
          <w:szCs w:val="22"/>
          <w:lang w:val="en-GB" w:eastAsia="nl-NL"/>
        </w:rPr>
        <w:t>Still</w:t>
      </w:r>
      <w:r w:rsidR="00A47CE2">
        <w:rPr>
          <w:rFonts w:eastAsia="Optima" w:cs="Optima"/>
          <w:color w:val="FF0000"/>
          <w:szCs w:val="22"/>
          <w:lang w:val="en-GB" w:eastAsia="nl-NL"/>
        </w:rPr>
        <w:t>,</w:t>
      </w:r>
      <w:r w:rsidRPr="001F7ABE">
        <w:rPr>
          <w:rFonts w:eastAsia="Optima" w:cs="Optima"/>
          <w:color w:val="auto"/>
          <w:szCs w:val="22"/>
          <w:lang w:val="en-GB" w:eastAsia="nl-NL"/>
        </w:rPr>
        <w:t xml:space="preserve"> </w:t>
      </w:r>
      <w:r w:rsidRPr="001F7ABE">
        <w:rPr>
          <w:rFonts w:eastAsia="Optima" w:cs="Optima"/>
          <w:color w:val="FF0000"/>
          <w:szCs w:val="22"/>
          <w:lang w:val="en-GB" w:eastAsia="nl-NL"/>
        </w:rPr>
        <w:t>all too often experience is seen as a key to success without stating precisely what constitutes that experience</w:t>
      </w:r>
      <w:r w:rsidRPr="001F7ABE">
        <w:rPr>
          <w:rFonts w:eastAsia="Optima" w:cs="Optima"/>
          <w:color w:val="auto"/>
          <w:szCs w:val="22"/>
          <w:lang w:val="en-GB" w:eastAsia="nl-NL"/>
        </w:rPr>
        <w:t xml:space="preserve">. </w:t>
      </w:r>
    </w:p>
    <w:p w:rsidR="003A1506" w:rsidRDefault="003A1506" w:rsidP="00CC5CF5">
      <w:pPr>
        <w:rPr>
          <w:rFonts w:eastAsia="Optima" w:cs="Optima"/>
          <w:color w:val="auto"/>
          <w:szCs w:val="22"/>
          <w:lang w:val="en-GB" w:eastAsia="nl-NL"/>
        </w:rPr>
      </w:pPr>
    </w:p>
    <w:p w:rsidR="00F53F9B" w:rsidRPr="001F7ABE" w:rsidRDefault="00F53F9B" w:rsidP="00CC5CF5">
      <w:pPr>
        <w:rPr>
          <w:rFonts w:ascii="Times New Roman" w:eastAsia="Optima" w:hAnsi="Times New Roman"/>
          <w:color w:val="auto"/>
          <w:szCs w:val="22"/>
          <w:lang w:val="en-GB" w:eastAsia="nl-NL"/>
        </w:rPr>
      </w:pPr>
      <w:r w:rsidRPr="001F7ABE">
        <w:rPr>
          <w:rFonts w:eastAsia="Optima" w:cs="Optima"/>
          <w:color w:val="auto"/>
          <w:szCs w:val="22"/>
          <w:lang w:val="en-GB" w:eastAsia="nl-NL"/>
        </w:rPr>
        <w:t xml:space="preserve">The fact that there are other views about experience and shopping apart from the </w:t>
      </w:r>
      <w:r w:rsidR="00A47CE2">
        <w:rPr>
          <w:rFonts w:eastAsia="Optima" w:cs="Optima"/>
          <w:color w:val="auto"/>
          <w:szCs w:val="22"/>
          <w:lang w:val="en-GB" w:eastAsia="nl-NL"/>
        </w:rPr>
        <w:t xml:space="preserve">purely </w:t>
      </w:r>
      <w:r w:rsidRPr="001F7ABE">
        <w:rPr>
          <w:rFonts w:eastAsia="Optima" w:cs="Optima"/>
          <w:color w:val="auto"/>
          <w:szCs w:val="22"/>
          <w:lang w:val="en-GB" w:eastAsia="nl-NL"/>
        </w:rPr>
        <w:t xml:space="preserve">technological aspect can be found in the study undertaken by Erdman (2008). He tried to </w:t>
      </w:r>
      <w:r w:rsidR="00A47CE2">
        <w:rPr>
          <w:rFonts w:eastAsia="Optima" w:cs="Optima"/>
          <w:color w:val="auto"/>
          <w:szCs w:val="22"/>
          <w:lang w:val="en-GB" w:eastAsia="nl-NL"/>
        </w:rPr>
        <w:t>devise</w:t>
      </w:r>
      <w:r w:rsidRPr="001F7ABE">
        <w:rPr>
          <w:rFonts w:eastAsia="Optima" w:cs="Optima"/>
          <w:color w:val="auto"/>
          <w:szCs w:val="22"/>
          <w:lang w:val="en-GB" w:eastAsia="nl-NL"/>
        </w:rPr>
        <w:t xml:space="preserve"> a number of design principles for adding experience to shopping areas so that their distinctive capacity would increase. He based this on, amongst other things, the well-known Pine &amp; Gilmore theory </w:t>
      </w:r>
      <w:r w:rsidR="00A47CE2">
        <w:rPr>
          <w:rFonts w:eastAsia="Optima" w:cs="Optima"/>
          <w:color w:val="auto"/>
          <w:szCs w:val="22"/>
          <w:lang w:val="en-GB" w:eastAsia="nl-NL"/>
        </w:rPr>
        <w:t>on</w:t>
      </w:r>
      <w:r w:rsidRPr="001F7ABE">
        <w:rPr>
          <w:rFonts w:eastAsia="Optima" w:cs="Optima"/>
          <w:color w:val="auto"/>
          <w:szCs w:val="22"/>
          <w:lang w:val="en-GB" w:eastAsia="nl-NL"/>
        </w:rPr>
        <w:t xml:space="preserve"> the Experience Economy (Pine &amp; Gilmore, 1999). In that theory, Pine &amp; Gilmore derive a number of design principles for creating experiences. In his study, Erdman examined the extent to which these could be used in the context of shopping areas and in so doing allowed himself to be guided by 12 experts. In the end, he </w:t>
      </w:r>
      <w:r w:rsidR="00E87DBA">
        <w:rPr>
          <w:rFonts w:eastAsia="Optima" w:cs="Optima"/>
          <w:color w:val="auto"/>
          <w:szCs w:val="22"/>
          <w:lang w:val="en-GB" w:eastAsia="nl-NL"/>
        </w:rPr>
        <w:t>devised</w:t>
      </w:r>
      <w:r w:rsidRPr="001F7ABE">
        <w:rPr>
          <w:rFonts w:eastAsia="Optima" w:cs="Optima"/>
          <w:color w:val="auto"/>
          <w:szCs w:val="22"/>
          <w:lang w:val="en-GB" w:eastAsia="nl-NL"/>
        </w:rPr>
        <w:t xml:space="preserve"> four principles. The</w:t>
      </w:r>
      <w:r w:rsidR="00E87DBA">
        <w:rPr>
          <w:rFonts w:eastAsia="Optima" w:cs="Optima"/>
          <w:color w:val="auto"/>
          <w:szCs w:val="22"/>
          <w:lang w:val="en-GB" w:eastAsia="nl-NL"/>
        </w:rPr>
        <w:t>ir</w:t>
      </w:r>
      <w:r w:rsidRPr="001F7ABE">
        <w:rPr>
          <w:rFonts w:eastAsia="Optima" w:cs="Optima"/>
          <w:color w:val="auto"/>
          <w:szCs w:val="22"/>
          <w:lang w:val="en-GB" w:eastAsia="nl-NL"/>
        </w:rPr>
        <w:t xml:space="preserve"> strength is that he attempted to translate the</w:t>
      </w:r>
      <w:r w:rsidR="00E87DBA">
        <w:rPr>
          <w:rFonts w:eastAsia="Optima" w:cs="Optima"/>
          <w:color w:val="auto"/>
          <w:szCs w:val="22"/>
          <w:lang w:val="en-GB" w:eastAsia="nl-NL"/>
        </w:rPr>
        <w:t>m</w:t>
      </w:r>
      <w:r w:rsidRPr="001F7ABE">
        <w:rPr>
          <w:rFonts w:eastAsia="Optima" w:cs="Optima"/>
          <w:color w:val="auto"/>
          <w:szCs w:val="22"/>
          <w:lang w:val="en-GB" w:eastAsia="nl-NL"/>
        </w:rPr>
        <w:t xml:space="preserve"> into specific instructions:</w:t>
      </w:r>
      <w:r w:rsidRPr="001F7ABE">
        <w:rPr>
          <w:rFonts w:eastAsia="Optima" w:cs="Optima"/>
          <w:color w:val="auto"/>
          <w:szCs w:val="22"/>
          <w:vertAlign w:val="superscript"/>
          <w:lang w:val="en-GB" w:eastAsia="nl-NL"/>
        </w:rPr>
        <w:endnoteReference w:id="7"/>
      </w:r>
    </w:p>
    <w:p w:rsidR="00F53F9B" w:rsidRPr="004D159D" w:rsidRDefault="00F53F9B" w:rsidP="004D159D">
      <w:pPr>
        <w:pStyle w:val="ColorfulList-Accent11"/>
        <w:numPr>
          <w:ilvl w:val="0"/>
          <w:numId w:val="44"/>
        </w:numPr>
        <w:rPr>
          <w:rFonts w:eastAsia="Optima" w:cs="Optima"/>
          <w:color w:val="auto"/>
          <w:szCs w:val="22"/>
          <w:lang w:val="en-GB" w:eastAsia="nl-NL"/>
        </w:rPr>
      </w:pPr>
      <w:r w:rsidRPr="004D159D">
        <w:rPr>
          <w:rFonts w:eastAsia="Optima" w:cs="Optima"/>
          <w:color w:val="auto"/>
          <w:szCs w:val="22"/>
          <w:lang w:val="en-GB" w:eastAsia="nl-NL"/>
        </w:rPr>
        <w:t>Achieve harmony, in other words harmonise all variables within a shopping area with each other. For example</w:t>
      </w:r>
      <w:r w:rsidR="00502F80">
        <w:rPr>
          <w:rFonts w:eastAsia="Optima" w:cs="Optima"/>
          <w:color w:val="auto"/>
          <w:szCs w:val="22"/>
          <w:lang w:val="en-GB" w:eastAsia="nl-NL"/>
        </w:rPr>
        <w:t xml:space="preserve">, appropriate for </w:t>
      </w:r>
      <w:r w:rsidRPr="004D159D">
        <w:rPr>
          <w:rFonts w:eastAsia="Optima" w:cs="Optima"/>
          <w:color w:val="auto"/>
          <w:szCs w:val="22"/>
          <w:lang w:val="en-GB" w:eastAsia="nl-NL"/>
        </w:rPr>
        <w:t>the environment, logical routing, correct size and scale in the shopping area, correct retail choice (sectoring, price, quality), quantity and quality of catering.</w:t>
      </w:r>
    </w:p>
    <w:p w:rsidR="00F53F9B" w:rsidRPr="004D159D" w:rsidRDefault="00F53F9B" w:rsidP="004D159D">
      <w:pPr>
        <w:pStyle w:val="ColorfulList-Accent11"/>
        <w:numPr>
          <w:ilvl w:val="0"/>
          <w:numId w:val="44"/>
        </w:numPr>
        <w:rPr>
          <w:rFonts w:eastAsia="Optima" w:cs="Optima"/>
          <w:color w:val="auto"/>
          <w:szCs w:val="22"/>
          <w:lang w:val="en-GB" w:eastAsia="nl-NL"/>
        </w:rPr>
      </w:pPr>
      <w:r w:rsidRPr="004D159D">
        <w:rPr>
          <w:rFonts w:eastAsia="Optima" w:cs="Optima"/>
          <w:color w:val="auto"/>
          <w:szCs w:val="22"/>
          <w:lang w:val="en-GB" w:eastAsia="nl-NL"/>
        </w:rPr>
        <w:t>Avoid negative impressions that can affect the experience such as dirty and unsafe environment</w:t>
      </w:r>
      <w:r w:rsidR="00DD2AF9" w:rsidRPr="004D159D">
        <w:rPr>
          <w:rFonts w:eastAsia="Optima" w:cs="Optima"/>
          <w:color w:val="auto"/>
          <w:szCs w:val="22"/>
          <w:lang w:val="en-GB" w:eastAsia="nl-NL"/>
        </w:rPr>
        <w:t>s</w:t>
      </w:r>
      <w:r w:rsidRPr="004D159D">
        <w:rPr>
          <w:rFonts w:eastAsia="Optima" w:cs="Optima"/>
          <w:color w:val="auto"/>
          <w:szCs w:val="22"/>
          <w:lang w:val="en-GB" w:eastAsia="nl-NL"/>
        </w:rPr>
        <w:t>, poor accessibility, high parking charges, unoccupied property, wind nuisance, etcetera.</w:t>
      </w:r>
    </w:p>
    <w:p w:rsidR="00F53F9B" w:rsidRPr="004D159D" w:rsidRDefault="00F53F9B" w:rsidP="004D159D">
      <w:pPr>
        <w:pStyle w:val="ColorfulList-Accent11"/>
        <w:numPr>
          <w:ilvl w:val="0"/>
          <w:numId w:val="44"/>
        </w:numPr>
        <w:rPr>
          <w:rFonts w:eastAsia="Optima" w:cs="Optima"/>
          <w:color w:val="auto"/>
          <w:szCs w:val="22"/>
          <w:lang w:val="en-GB" w:eastAsia="nl-NL"/>
        </w:rPr>
      </w:pPr>
      <w:r w:rsidRPr="004D159D">
        <w:rPr>
          <w:rFonts w:eastAsia="Optima" w:cs="Optima"/>
          <w:color w:val="auto"/>
          <w:szCs w:val="22"/>
          <w:lang w:val="en-GB" w:eastAsia="nl-NL"/>
        </w:rPr>
        <w:t>Activate the senses to create stimuli that feed the experience: light, smell, sounds, climate control, sight lines and visual aspects.</w:t>
      </w:r>
    </w:p>
    <w:p w:rsidR="00F53F9B" w:rsidRPr="004D159D" w:rsidRDefault="00F53F9B" w:rsidP="004D159D">
      <w:pPr>
        <w:pStyle w:val="ColorfulList-Accent11"/>
        <w:numPr>
          <w:ilvl w:val="0"/>
          <w:numId w:val="44"/>
        </w:numPr>
        <w:rPr>
          <w:rFonts w:eastAsia="Optima" w:cs="Optima"/>
          <w:color w:val="auto"/>
          <w:szCs w:val="22"/>
          <w:lang w:val="en-GB" w:eastAsia="nl-NL"/>
        </w:rPr>
      </w:pPr>
      <w:r w:rsidRPr="004D159D">
        <w:rPr>
          <w:rFonts w:eastAsia="Optima" w:cs="Optima"/>
          <w:color w:val="auto"/>
          <w:szCs w:val="22"/>
          <w:lang w:val="en-GB" w:eastAsia="nl-NL"/>
        </w:rPr>
        <w:t>Create an identity by paying attention to recogni</w:t>
      </w:r>
      <w:r w:rsidR="004632BA">
        <w:rPr>
          <w:rFonts w:eastAsia="Optima" w:cs="Optima"/>
          <w:color w:val="auto"/>
          <w:szCs w:val="22"/>
          <w:lang w:val="en-GB" w:eastAsia="nl-NL"/>
        </w:rPr>
        <w:t>s</w:t>
      </w:r>
      <w:r w:rsidRPr="004D159D">
        <w:rPr>
          <w:rFonts w:eastAsia="Optima" w:cs="Optima"/>
          <w:color w:val="auto"/>
          <w:szCs w:val="22"/>
          <w:lang w:val="en-GB" w:eastAsia="nl-NL"/>
        </w:rPr>
        <w:t xml:space="preserve">ability (landmark, logo, promotion) and by creating a safe and </w:t>
      </w:r>
      <w:r w:rsidR="00502F80">
        <w:rPr>
          <w:rFonts w:eastAsia="Optima" w:cs="Optima"/>
          <w:color w:val="auto"/>
          <w:szCs w:val="22"/>
          <w:lang w:val="en-GB" w:eastAsia="nl-NL"/>
        </w:rPr>
        <w:t>pleasant</w:t>
      </w:r>
      <w:r w:rsidRPr="004D159D">
        <w:rPr>
          <w:rFonts w:eastAsia="Optima" w:cs="Optima"/>
          <w:color w:val="auto"/>
          <w:szCs w:val="22"/>
          <w:lang w:val="en-GB" w:eastAsia="nl-NL"/>
        </w:rPr>
        <w:t xml:space="preserve"> atmosphere.</w:t>
      </w:r>
    </w:p>
    <w:p w:rsidR="004D159D" w:rsidRDefault="004D159D" w:rsidP="00CC5CF5">
      <w:pPr>
        <w:rPr>
          <w:rFonts w:eastAsia="Optima" w:cs="Optima"/>
          <w:color w:val="auto"/>
          <w:szCs w:val="22"/>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One final remark on experiences is necessary. In Van Vliet (2012) it is already stated, as a result of reviewing the Pine &amp; Gilmore theory, that strong doubts can be raised about the unilinear process of economic evolution advocated by Pine &amp; Gilmore, in which 'experiences' are a fourth step in the escape from the 'commodity trap'. The few historical examples that were referred</w:t>
      </w:r>
      <w:r w:rsidR="002A4172">
        <w:rPr>
          <w:rFonts w:eastAsia="Optima" w:cs="Optima"/>
          <w:color w:val="auto"/>
          <w:szCs w:val="22"/>
          <w:lang w:val="en-GB" w:eastAsia="nl-NL"/>
        </w:rPr>
        <w:t xml:space="preserve"> to</w:t>
      </w:r>
      <w:r w:rsidRPr="001F7ABE">
        <w:rPr>
          <w:rFonts w:eastAsia="Optima" w:cs="Optima"/>
          <w:color w:val="auto"/>
          <w:szCs w:val="22"/>
          <w:lang w:val="en-GB" w:eastAsia="nl-NL"/>
        </w:rPr>
        <w:t xml:space="preserve"> </w:t>
      </w:r>
      <w:r w:rsidR="00DD2AF9" w:rsidRPr="001F7ABE">
        <w:rPr>
          <w:rFonts w:eastAsia="Optima" w:cs="Optima"/>
          <w:color w:val="auto"/>
          <w:szCs w:val="22"/>
          <w:lang w:val="en-GB" w:eastAsia="nl-NL"/>
        </w:rPr>
        <w:t>in Van Vliet’s study (2012)</w:t>
      </w:r>
      <w:r w:rsidRPr="001F7ABE">
        <w:rPr>
          <w:rFonts w:eastAsia="Optima" w:cs="Optima"/>
          <w:color w:val="auto"/>
          <w:szCs w:val="22"/>
          <w:lang w:val="en-GB" w:eastAsia="nl-NL"/>
        </w:rPr>
        <w:t xml:space="preserve"> as counter</w:t>
      </w:r>
      <w:r w:rsidR="002A4172">
        <w:rPr>
          <w:rFonts w:eastAsia="Optima" w:cs="Optima"/>
          <w:color w:val="auto"/>
          <w:szCs w:val="22"/>
          <w:lang w:val="en-GB" w:eastAsia="nl-NL"/>
        </w:rPr>
        <w:t>-</w:t>
      </w:r>
      <w:r w:rsidRPr="001F7ABE">
        <w:rPr>
          <w:rFonts w:eastAsia="Optima" w:cs="Optima"/>
          <w:color w:val="auto"/>
          <w:szCs w:val="22"/>
          <w:lang w:val="en-GB" w:eastAsia="nl-NL"/>
        </w:rPr>
        <w:t xml:space="preserve">example can now be supplemented further by examples from the retail context. In the 1930s, Carl W. Dipman </w:t>
      </w:r>
      <w:r w:rsidR="002A4172">
        <w:rPr>
          <w:rFonts w:eastAsia="Optima" w:cs="Optima"/>
          <w:color w:val="auto"/>
          <w:szCs w:val="22"/>
          <w:lang w:val="en-GB" w:eastAsia="nl-NL"/>
        </w:rPr>
        <w:t>described</w:t>
      </w:r>
      <w:r w:rsidRPr="001F7ABE">
        <w:rPr>
          <w:rFonts w:eastAsia="Optima" w:cs="Optima"/>
          <w:color w:val="auto"/>
          <w:szCs w:val="22"/>
          <w:lang w:val="en-GB" w:eastAsia="nl-NL"/>
        </w:rPr>
        <w:t xml:space="preserve"> a number of future visions on the development of food retail, in which recurring aspects are self-service and </w:t>
      </w:r>
      <w:r w:rsidRPr="001F7ABE">
        <w:rPr>
          <w:rFonts w:eastAsia="Optima" w:cs="Optima"/>
          <w:color w:val="FF0000"/>
          <w:szCs w:val="22"/>
          <w:lang w:val="en-GB" w:eastAsia="nl-NL"/>
        </w:rPr>
        <w:t xml:space="preserve">"shopping is to be an </w:t>
      </w:r>
      <w:r w:rsidRPr="001F7ABE">
        <w:rPr>
          <w:rFonts w:eastAsia="Optima" w:cs="Optima"/>
          <w:i/>
          <w:iCs/>
          <w:color w:val="FF0000"/>
          <w:szCs w:val="22"/>
          <w:lang w:val="en-GB" w:eastAsia="nl-NL"/>
        </w:rPr>
        <w:t>experience</w:t>
      </w:r>
      <w:r w:rsidRPr="001F7ABE">
        <w:rPr>
          <w:rFonts w:eastAsia="Optima" w:cs="Optima"/>
          <w:color w:val="FF0000"/>
          <w:szCs w:val="22"/>
          <w:lang w:val="en-GB" w:eastAsia="nl-NL"/>
        </w:rPr>
        <w:t>, not just a job to be done"</w:t>
      </w:r>
      <w:r w:rsidRPr="001F7ABE">
        <w:rPr>
          <w:rFonts w:eastAsia="Optima" w:cs="Optima"/>
          <w:color w:val="auto"/>
          <w:szCs w:val="22"/>
          <w:lang w:val="en-GB" w:eastAsia="nl-NL"/>
        </w:rPr>
        <w:t xml:space="preserve"> (in Bowlby, 1997, p. 99, italics in the original). Furthermore: "In the late eighteenth century Oxford Street had already been described as a 'dazzling spectacle' of 'splendidly lit shop fronts' and 'alluring' and 'handsome' displays." (Nava, 1997, p. 64). Even more important than a vision and an illustrative example is that particular experiences were 'produced' and perceived around the turn of the 19th to the 20th century</w:t>
      </w:r>
      <w:r w:rsidR="00A64706" w:rsidRPr="001F7ABE">
        <w:rPr>
          <w:rFonts w:eastAsia="Optima" w:cs="Optima"/>
          <w:color w:val="auto"/>
          <w:szCs w:val="22"/>
          <w:lang w:val="en-GB" w:eastAsia="nl-NL"/>
        </w:rPr>
        <w:t>, t</w:t>
      </w:r>
      <w:r w:rsidRPr="001F7ABE">
        <w:rPr>
          <w:rFonts w:eastAsia="Optima" w:cs="Optima"/>
          <w:color w:val="auto"/>
          <w:szCs w:val="22"/>
          <w:lang w:val="en-GB" w:eastAsia="nl-NL"/>
        </w:rPr>
        <w:t xml:space="preserve">he most iconic example of these being department stores. Department stores were more than just a place for doing your shopping; they formed a new public venue for </w:t>
      </w:r>
      <w:r w:rsidR="002A4172">
        <w:rPr>
          <w:rFonts w:eastAsia="Optima" w:cs="Optima"/>
          <w:color w:val="auto"/>
          <w:szCs w:val="22"/>
          <w:lang w:val="en-GB" w:eastAsia="nl-NL"/>
        </w:rPr>
        <w:t>displaying</w:t>
      </w:r>
      <w:r w:rsidRPr="001F7ABE">
        <w:rPr>
          <w:rFonts w:eastAsia="Optima" w:cs="Optima"/>
          <w:color w:val="auto"/>
          <w:szCs w:val="22"/>
          <w:lang w:val="en-GB" w:eastAsia="nl-NL"/>
        </w:rPr>
        <w:t xml:space="preserve"> modernity and were visited as tourist attractions. The </w:t>
      </w:r>
      <w:r w:rsidR="002A4172">
        <w:rPr>
          <w:rFonts w:eastAsia="Optima" w:cs="Optima"/>
          <w:color w:val="auto"/>
          <w:szCs w:val="22"/>
          <w:lang w:val="en-GB" w:eastAsia="nl-NL"/>
        </w:rPr>
        <w:t xml:space="preserve">Selfridges </w:t>
      </w:r>
      <w:r w:rsidRPr="001F7ABE">
        <w:rPr>
          <w:rFonts w:eastAsia="Optima" w:cs="Optima"/>
          <w:color w:val="auto"/>
          <w:szCs w:val="22"/>
          <w:lang w:val="en-GB" w:eastAsia="nl-NL"/>
        </w:rPr>
        <w:t xml:space="preserve">department store was regarded, like Westminster Abbey and other places, as one of the biggest attractions in London. One of the </w:t>
      </w:r>
      <w:r w:rsidRPr="001F7ABE">
        <w:rPr>
          <w:rFonts w:eastAsia="Optima" w:cs="Optima"/>
          <w:color w:val="auto"/>
          <w:szCs w:val="22"/>
          <w:lang w:val="en-GB" w:eastAsia="nl-NL"/>
        </w:rPr>
        <w:lastRenderedPageBreak/>
        <w:t xml:space="preserve">Selfridges advertising slogans was: "Shopping at Selfridge's: A Pleasure - A Pastime - A Recreation". Department stores were 'fantasy palaces', luxuriously built from marble, iron ornaments, large open staircases, parquet flooring and silk and leather furniture. They were the first public places that used electric lighting, and not just for illuminating but also for the theatrical effects. Everything was configured </w:t>
      </w:r>
      <w:r w:rsidR="002A4172">
        <w:rPr>
          <w:rFonts w:eastAsia="Optima" w:cs="Optima"/>
          <w:color w:val="auto"/>
          <w:szCs w:val="22"/>
          <w:lang w:val="en-GB" w:eastAsia="nl-NL"/>
        </w:rPr>
        <w:t>for</w:t>
      </w:r>
      <w:r w:rsidRPr="001F7ABE">
        <w:rPr>
          <w:rFonts w:eastAsia="Optima" w:cs="Optima"/>
          <w:color w:val="auto"/>
          <w:szCs w:val="22"/>
          <w:lang w:val="en-GB" w:eastAsia="nl-NL"/>
        </w:rPr>
        <w:t xml:space="preserve"> service and having fun whilst shopping, supported by unique spaces for children, restaurants, roof terraces, zoological gardens, ice-skating tracks, libraries, galleries, travel agencies, banks and all manner of service</w:t>
      </w:r>
      <w:r w:rsidR="002A4172">
        <w:rPr>
          <w:rFonts w:eastAsia="Optima" w:cs="Optima"/>
          <w:color w:val="auto"/>
          <w:szCs w:val="22"/>
          <w:lang w:val="en-GB" w:eastAsia="nl-NL"/>
        </w:rPr>
        <w:t>s</w:t>
      </w:r>
      <w:r w:rsidRPr="001F7ABE">
        <w:rPr>
          <w:rFonts w:eastAsia="Optima" w:cs="Optima"/>
          <w:color w:val="auto"/>
          <w:szCs w:val="22"/>
          <w:lang w:val="en-GB" w:eastAsia="nl-NL"/>
        </w:rPr>
        <w:t xml:space="preserve"> for delivering your purchases to your home. And that wasn’t everything: "In their display of goods and use of colour, they often drew on the convention of theatre and exhibitions, continually innovating</w:t>
      </w:r>
      <w:r w:rsidR="002A4172">
        <w:rPr>
          <w:rFonts w:eastAsia="Optima" w:cs="Optima"/>
          <w:color w:val="auto"/>
          <w:szCs w:val="22"/>
          <w:lang w:val="en-GB" w:eastAsia="nl-NL"/>
        </w:rPr>
        <w:t xml:space="preserve"> in order</w:t>
      </w:r>
      <w:r w:rsidRPr="001F7ABE">
        <w:rPr>
          <w:rFonts w:eastAsia="Optima" w:cs="Optima"/>
          <w:color w:val="auto"/>
          <w:szCs w:val="22"/>
          <w:lang w:val="en-GB" w:eastAsia="nl-NL"/>
        </w:rPr>
        <w:t xml:space="preserve"> to produce new, vivid and seductive environments, with </w:t>
      </w:r>
      <w:r w:rsidRPr="001F7ABE">
        <w:rPr>
          <w:rFonts w:eastAsia="Optima" w:cs="Optima"/>
          <w:i/>
          <w:iCs/>
          <w:color w:val="auto"/>
          <w:szCs w:val="22"/>
          <w:lang w:val="en-GB" w:eastAsia="nl-NL"/>
        </w:rPr>
        <w:t>mise-en-scenes</w:t>
      </w:r>
      <w:r w:rsidRPr="001F7ABE">
        <w:rPr>
          <w:rFonts w:eastAsia="Optima" w:cs="Optima"/>
          <w:color w:val="auto"/>
          <w:szCs w:val="22"/>
          <w:lang w:val="en-GB" w:eastAsia="nl-NL"/>
        </w:rPr>
        <w:t xml:space="preserve"> which combined, or offered in sequence, modernist, traditional and exotic decors (…) These magnificent stage sets also served as a backdrop to live entertainment, which was provided on a regular basis. There were live orchestras in the restaurants and tea</w:t>
      </w:r>
      <w:r w:rsidR="002A4172">
        <w:rPr>
          <w:rFonts w:eastAsia="Optima" w:cs="Optima"/>
          <w:color w:val="auto"/>
          <w:szCs w:val="22"/>
          <w:lang w:val="en-GB" w:eastAsia="nl-NL"/>
        </w:rPr>
        <w:t xml:space="preserve"> </w:t>
      </w:r>
      <w:r w:rsidRPr="001F7ABE">
        <w:rPr>
          <w:rFonts w:eastAsia="Optima" w:cs="Optima"/>
          <w:color w:val="auto"/>
          <w:szCs w:val="22"/>
          <w:lang w:val="en-GB" w:eastAsia="nl-NL"/>
        </w:rPr>
        <w:t xml:space="preserve">rooms - and even, occasionally, in the grocery departments. Dress shows, and pageants were regular </w:t>
      </w:r>
      <w:r w:rsidR="002A4172">
        <w:rPr>
          <w:rFonts w:eastAsia="Optima" w:cs="Optima"/>
          <w:color w:val="auto"/>
          <w:szCs w:val="22"/>
          <w:lang w:val="en-GB" w:eastAsia="nl-NL"/>
        </w:rPr>
        <w:t>events</w:t>
      </w:r>
      <w:r w:rsidRPr="001F7ABE">
        <w:rPr>
          <w:rFonts w:eastAsia="Optima" w:cs="Optima"/>
          <w:color w:val="auto"/>
          <w:szCs w:val="22"/>
          <w:lang w:val="en-GB" w:eastAsia="nl-NL"/>
        </w:rPr>
        <w:t>. 'Spectacular oriental extravaganzas', which included live tableaux of Turkish harems, Cairo</w:t>
      </w:r>
      <w:r w:rsidR="0061160F">
        <w:rPr>
          <w:rFonts w:eastAsia="Optima" w:cs="Optima"/>
          <w:color w:val="auto"/>
          <w:szCs w:val="22"/>
          <w:lang w:val="en-GB" w:eastAsia="nl-NL"/>
        </w:rPr>
        <w:t xml:space="preserve"> </w:t>
      </w:r>
      <w:r w:rsidRPr="001F7ABE">
        <w:rPr>
          <w:rFonts w:eastAsia="Optima" w:cs="Optima"/>
          <w:color w:val="auto"/>
          <w:szCs w:val="22"/>
          <w:lang w:val="en-GB" w:eastAsia="nl-NL"/>
        </w:rPr>
        <w:t xml:space="preserve">markets or Hindu temples, with live performers, dance, music and of course oriental products, were also </w:t>
      </w:r>
      <w:r w:rsidR="002A4172">
        <w:rPr>
          <w:rFonts w:eastAsia="Optima" w:cs="Optima"/>
          <w:color w:val="auto"/>
          <w:szCs w:val="22"/>
          <w:lang w:val="en-GB" w:eastAsia="nl-NL"/>
        </w:rPr>
        <w:t xml:space="preserve">held </w:t>
      </w:r>
      <w:r w:rsidRPr="001F7ABE">
        <w:rPr>
          <w:rFonts w:eastAsia="Optima" w:cs="Optima"/>
          <w:color w:val="auto"/>
          <w:szCs w:val="22"/>
          <w:lang w:val="en-GB" w:eastAsia="nl-NL"/>
        </w:rPr>
        <w:t>frequent</w:t>
      </w:r>
      <w:r w:rsidR="002A4172">
        <w:rPr>
          <w:rFonts w:eastAsia="Optima" w:cs="Optima"/>
          <w:color w:val="auto"/>
          <w:szCs w:val="22"/>
          <w:lang w:val="en-GB" w:eastAsia="nl-NL"/>
        </w:rPr>
        <w:t>ly</w:t>
      </w:r>
      <w:r w:rsidRPr="001F7ABE">
        <w:rPr>
          <w:rFonts w:eastAsia="Optima" w:cs="Optima"/>
          <w:color w:val="auto"/>
          <w:szCs w:val="22"/>
          <w:lang w:val="en-GB" w:eastAsia="nl-NL"/>
        </w:rPr>
        <w:t xml:space="preserve">." (Nava, 1997, pp. 66-67; also see Stobart, 2008). </w:t>
      </w:r>
    </w:p>
    <w:p w:rsidR="001E7BFE" w:rsidRPr="001F7ABE" w:rsidRDefault="001E7BFE" w:rsidP="00CC5CF5">
      <w:pPr>
        <w:rPr>
          <w:rFonts w:eastAsia="Optima" w:cs="Optima"/>
          <w:color w:val="auto"/>
          <w:sz w:val="24"/>
          <w:lang w:val="en-GB" w:eastAsia="nl-NL"/>
        </w:rPr>
      </w:pPr>
    </w:p>
    <w:p w:rsidR="00F53F9B" w:rsidRPr="001F7ABE" w:rsidRDefault="00F53F9B" w:rsidP="004D159D">
      <w:pPr>
        <w:pStyle w:val="Heading3"/>
      </w:pPr>
      <w:bookmarkStart w:id="11" w:name="_Toc290452184"/>
      <w:r w:rsidRPr="001F7ABE">
        <w:t xml:space="preserve">Technological </w:t>
      </w:r>
      <w:r w:rsidR="00EA3D03" w:rsidRPr="00EA63E8">
        <w:rPr>
          <w:lang w:val="en-US"/>
        </w:rPr>
        <w:t>I</w:t>
      </w:r>
      <w:r w:rsidRPr="001F7ABE">
        <w:t>nnovations</w:t>
      </w:r>
      <w:bookmarkEnd w:id="11"/>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The </w:t>
      </w:r>
      <w:r w:rsidR="00EF3000">
        <w:rPr>
          <w:rFonts w:eastAsia="Optima" w:cs="Optima"/>
          <w:color w:val="auto"/>
          <w:szCs w:val="22"/>
          <w:lang w:val="en-GB" w:eastAsia="nl-NL"/>
        </w:rPr>
        <w:t>t</w:t>
      </w:r>
      <w:r w:rsidRPr="001F7ABE">
        <w:rPr>
          <w:rFonts w:eastAsia="Optima" w:cs="Optima"/>
          <w:color w:val="auto"/>
          <w:szCs w:val="22"/>
          <w:lang w:val="en-GB" w:eastAsia="nl-NL"/>
        </w:rPr>
        <w:t xml:space="preserve">echnology domain in the STOF model concerns the technology that is required </w:t>
      </w:r>
      <w:r w:rsidR="00505168">
        <w:rPr>
          <w:rFonts w:eastAsia="Optima" w:cs="Optima"/>
          <w:color w:val="auto"/>
          <w:szCs w:val="22"/>
          <w:lang w:val="en-GB" w:eastAsia="nl-NL"/>
        </w:rPr>
        <w:t>to</w:t>
      </w:r>
      <w:r w:rsidRPr="001F7ABE">
        <w:rPr>
          <w:rFonts w:eastAsia="Optima" w:cs="Optima"/>
          <w:color w:val="auto"/>
          <w:szCs w:val="22"/>
          <w:lang w:val="en-GB" w:eastAsia="nl-NL"/>
        </w:rPr>
        <w:t xml:space="preserve"> produc</w:t>
      </w:r>
      <w:r w:rsidR="00505168">
        <w:rPr>
          <w:rFonts w:eastAsia="Optima" w:cs="Optima"/>
          <w:color w:val="auto"/>
          <w:szCs w:val="22"/>
          <w:lang w:val="en-GB" w:eastAsia="nl-NL"/>
        </w:rPr>
        <w:t>e</w:t>
      </w:r>
      <w:r w:rsidRPr="001F7ABE">
        <w:rPr>
          <w:rFonts w:eastAsia="Optima" w:cs="Optima"/>
          <w:color w:val="auto"/>
          <w:szCs w:val="22"/>
          <w:lang w:val="en-GB" w:eastAsia="nl-NL"/>
        </w:rPr>
        <w:t xml:space="preserve"> a new product or deliver a new service. A multitude of examples can be found in this domain, in which the development has already gone beyond QR codes, iPads, narrowcasting and information kiosks (Molenaar, 2011). Actual shop experiments are being undertaken with interactive full-length mirrors, from the 'simple' form where more information about the item of clothing is displayed on the basis of an RFID chip in the item of clothing (</w:t>
      </w:r>
      <w:r w:rsidRPr="001F7ABE">
        <w:rPr>
          <w:rFonts w:eastAsia="Optima" w:cs="Optima"/>
          <w:i/>
          <w:iCs/>
          <w:color w:val="auto"/>
          <w:szCs w:val="22"/>
          <w:lang w:val="en-GB" w:eastAsia="nl-NL"/>
        </w:rPr>
        <w:t>magic mirror</w:t>
      </w:r>
      <w:r w:rsidRPr="001F7ABE">
        <w:rPr>
          <w:rFonts w:eastAsia="Optima" w:cs="Optima"/>
          <w:color w:val="auto"/>
          <w:szCs w:val="22"/>
          <w:lang w:val="en-GB" w:eastAsia="nl-NL"/>
        </w:rPr>
        <w:t xml:space="preserve">) or where a picture is taken of the clothing that you are trying on and you have the possibility </w:t>
      </w:r>
      <w:r w:rsidR="00505168">
        <w:rPr>
          <w:rFonts w:eastAsia="Optima" w:cs="Optima"/>
          <w:color w:val="auto"/>
          <w:szCs w:val="22"/>
          <w:lang w:val="en-GB" w:eastAsia="nl-NL"/>
        </w:rPr>
        <w:t>to share</w:t>
      </w:r>
      <w:r w:rsidRPr="001F7ABE">
        <w:rPr>
          <w:rFonts w:eastAsia="Optima" w:cs="Optima"/>
          <w:color w:val="auto"/>
          <w:szCs w:val="22"/>
          <w:lang w:val="en-GB" w:eastAsia="nl-NL"/>
        </w:rPr>
        <w:t xml:space="preserve"> it via social media (</w:t>
      </w:r>
      <w:r w:rsidRPr="001F7ABE">
        <w:rPr>
          <w:rFonts w:eastAsia="Optima" w:cs="Optima"/>
          <w:i/>
          <w:iCs/>
          <w:color w:val="auto"/>
          <w:szCs w:val="22"/>
          <w:lang w:val="en-GB" w:eastAsia="nl-NL"/>
        </w:rPr>
        <w:t>tweet mirror</w:t>
      </w:r>
      <w:r w:rsidRPr="001F7ABE">
        <w:rPr>
          <w:rFonts w:eastAsia="Optima" w:cs="Optima"/>
          <w:color w:val="auto"/>
          <w:szCs w:val="22"/>
          <w:lang w:val="en-GB" w:eastAsia="nl-NL"/>
        </w:rPr>
        <w:t>), to gesture-based browsing through a collection where a selected item of clothing is projected on top of your image in the mirror and you can also move to see whether it ‘fits’ (</w:t>
      </w:r>
      <w:r w:rsidRPr="001F7ABE">
        <w:rPr>
          <w:rFonts w:eastAsia="Optima" w:cs="Optima"/>
          <w:i/>
          <w:iCs/>
          <w:color w:val="auto"/>
          <w:szCs w:val="22"/>
          <w:lang w:val="en-GB" w:eastAsia="nl-NL"/>
        </w:rPr>
        <w:t>virtual mirror, Kinect-shopping</w:t>
      </w:r>
      <w:r w:rsidRPr="001F7ABE">
        <w:rPr>
          <w:rFonts w:eastAsia="Optima" w:cs="Optima"/>
          <w:color w:val="auto"/>
          <w:szCs w:val="22"/>
          <w:lang w:val="en-GB" w:eastAsia="nl-NL"/>
        </w:rPr>
        <w:t>). There are plenty of examples of in-store touch-screens: from iPads to large video walls, which can be used by the staff or the consumer to search, select and order. Screens also appear increasingly in store window</w:t>
      </w:r>
      <w:r w:rsidR="00505168">
        <w:rPr>
          <w:rFonts w:eastAsia="Optima" w:cs="Optima"/>
          <w:color w:val="auto"/>
          <w:szCs w:val="22"/>
          <w:lang w:val="en-GB" w:eastAsia="nl-NL"/>
        </w:rPr>
        <w:t>s</w:t>
      </w:r>
      <w:r w:rsidRPr="001F7ABE">
        <w:rPr>
          <w:rFonts w:eastAsia="Optima" w:cs="Optima"/>
          <w:color w:val="auto"/>
          <w:szCs w:val="22"/>
          <w:lang w:val="en-GB" w:eastAsia="nl-NL"/>
        </w:rPr>
        <w:t xml:space="preserve"> (</w:t>
      </w:r>
      <w:r w:rsidRPr="001F7ABE">
        <w:rPr>
          <w:rFonts w:eastAsia="Optima" w:cs="Optima"/>
          <w:i/>
          <w:iCs/>
          <w:color w:val="auto"/>
          <w:szCs w:val="22"/>
          <w:lang w:val="en-GB" w:eastAsia="nl-NL"/>
        </w:rPr>
        <w:t>interactive storefronts</w:t>
      </w:r>
      <w:r w:rsidRPr="001F7ABE">
        <w:rPr>
          <w:rFonts w:eastAsia="Optima" w:cs="Optima"/>
          <w:color w:val="auto"/>
          <w:szCs w:val="22"/>
          <w:lang w:val="en-GB" w:eastAsia="nl-NL"/>
        </w:rPr>
        <w:t>)</w:t>
      </w:r>
      <w:r w:rsidR="00505168">
        <w:rPr>
          <w:rFonts w:eastAsia="Optima" w:cs="Optima"/>
          <w:color w:val="auto"/>
          <w:szCs w:val="22"/>
          <w:lang w:val="en-GB" w:eastAsia="nl-NL"/>
        </w:rPr>
        <w:t>,</w:t>
      </w:r>
      <w:r w:rsidRPr="001F7ABE">
        <w:rPr>
          <w:rFonts w:eastAsia="Optima" w:cs="Optima"/>
          <w:color w:val="auto"/>
          <w:szCs w:val="22"/>
          <w:lang w:val="en-GB" w:eastAsia="nl-NL"/>
        </w:rPr>
        <w:t xml:space="preserve"> making it possible to search and order at the physical location of the store when it is closed. This is not necessarily linked to the store as such</w:t>
      </w:r>
      <w:r w:rsidR="00505168">
        <w:rPr>
          <w:rFonts w:eastAsia="Optima" w:cs="Optima"/>
          <w:color w:val="auto"/>
          <w:szCs w:val="22"/>
          <w:lang w:val="en-GB" w:eastAsia="nl-NL"/>
        </w:rPr>
        <w:t>. E</w:t>
      </w:r>
      <w:r w:rsidRPr="001F7ABE">
        <w:rPr>
          <w:rFonts w:eastAsia="Optima" w:cs="Optima"/>
          <w:color w:val="auto"/>
          <w:szCs w:val="22"/>
          <w:lang w:val="en-GB" w:eastAsia="nl-NL"/>
        </w:rPr>
        <w:t xml:space="preserve">xamples can also be found of self-service digital stores in public spaces such as airports (an example of which is Tesco at London Gatwick Airport) and in metro stations – the next generation of vending machines. Or the technology is in the clothing (tags) or on the clothes hangers – showing the number of ‘likes’ for the item on social media. Technology is not always visible to the customer, </w:t>
      </w:r>
      <w:r w:rsidRPr="001F7ABE">
        <w:rPr>
          <w:rFonts w:eastAsia="Optima" w:cs="Optima"/>
          <w:color w:val="FF0000"/>
          <w:szCs w:val="22"/>
          <w:lang w:val="en-GB" w:eastAsia="nl-NL"/>
        </w:rPr>
        <w:t>there is increasingly more in-store technology (sensors, cameras, WiFi-tracking, iBeacons) for monitoring customer patterns such as the route taken and items of clothing picked up, to cameras in mannequins that follow the eye movements of the customers.</w:t>
      </w:r>
    </w:p>
    <w:p w:rsidR="00EF0CE5" w:rsidRDefault="00EF0CE5" w:rsidP="00CC5CF5">
      <w:pPr>
        <w:rPr>
          <w:rFonts w:eastAsia="Optima" w:cs="Optima"/>
          <w:color w:val="auto"/>
          <w:szCs w:val="22"/>
          <w:lang w:val="en-GB" w:eastAsia="nl-NL"/>
        </w:rPr>
      </w:pPr>
    </w:p>
    <w:p w:rsidR="004D159D" w:rsidRPr="004D159D" w:rsidRDefault="004D159D" w:rsidP="004D159D">
      <w:pPr>
        <w:pStyle w:val="Textbox"/>
      </w:pPr>
      <w:r w:rsidRPr="004D159D">
        <w:t>USE THE TWEET MIRROR WHILE SHOPPING</w:t>
      </w:r>
    </w:p>
    <w:p w:rsidR="004D159D" w:rsidRDefault="004D159D" w:rsidP="004D159D">
      <w:pPr>
        <w:pStyle w:val="Textbox"/>
      </w:pPr>
      <w:r w:rsidRPr="004351D4">
        <w:rPr>
          <w:rFonts w:cs="Helvetica Neue"/>
        </w:rPr>
        <w:t>At the ‘Honeymoon shop’</w:t>
      </w:r>
      <w:r w:rsidR="00D2291C">
        <w:rPr>
          <w:rFonts w:cs="Helvetica Neue"/>
        </w:rPr>
        <w:t xml:space="preserve"> </w:t>
      </w:r>
      <w:r w:rsidR="00505168">
        <w:rPr>
          <w:rFonts w:cs="Helvetica Neue"/>
        </w:rPr>
        <w:t>bridal shop</w:t>
      </w:r>
      <w:r w:rsidRPr="004351D4">
        <w:rPr>
          <w:rFonts w:cs="Helvetica Neue"/>
        </w:rPr>
        <w:t xml:space="preserve"> in Rotterdam, they have an in-store Twitter Mirror. This smart mirror can take pictures </w:t>
      </w:r>
      <w:r w:rsidR="00505168">
        <w:rPr>
          <w:rFonts w:cs="Helvetica Neue"/>
        </w:rPr>
        <w:t>that</w:t>
      </w:r>
      <w:r w:rsidRPr="004351D4">
        <w:rPr>
          <w:rFonts w:cs="Helvetica Neue"/>
        </w:rPr>
        <w:t xml:space="preserve"> shoppers can email, tweet or post to whomever they want. With this new technology, it is perhaps a little less difficult for the brides to choose the dress of their dreams. The bridal shop’s main goal is </w:t>
      </w:r>
      <w:r w:rsidR="00505168">
        <w:rPr>
          <w:rFonts w:cs="Helvetica Neue"/>
        </w:rPr>
        <w:t>to help the customer to</w:t>
      </w:r>
      <w:r w:rsidRPr="004351D4">
        <w:rPr>
          <w:rFonts w:cs="Helvetica Neue"/>
        </w:rPr>
        <w:t xml:space="preserve"> make a </w:t>
      </w:r>
      <w:r w:rsidR="00505168">
        <w:rPr>
          <w:rFonts w:cs="Helvetica Neue"/>
        </w:rPr>
        <w:t>carefully considered</w:t>
      </w:r>
      <w:r w:rsidRPr="004351D4">
        <w:rPr>
          <w:rFonts w:cs="Helvetica Neue"/>
        </w:rPr>
        <w:t xml:space="preserve"> choice about her wedding dress.</w:t>
      </w:r>
      <w:r>
        <w:rPr>
          <w:rFonts w:cs="Helvetica Neue"/>
        </w:rPr>
        <w:t xml:space="preserve"> </w:t>
      </w:r>
      <w:r w:rsidRPr="004351D4">
        <w:rPr>
          <w:rFonts w:cs="Helvetica Neue"/>
        </w:rPr>
        <w:t xml:space="preserve">One can use the Tweet Mirror by simply standing in front of it. </w:t>
      </w:r>
      <w:r w:rsidR="00505168">
        <w:rPr>
          <w:rFonts w:cs="Helvetica Neue"/>
        </w:rPr>
        <w:t xml:space="preserve">You can use </w:t>
      </w:r>
      <w:r w:rsidRPr="004351D4">
        <w:rPr>
          <w:rFonts w:cs="Helvetica Neue"/>
        </w:rPr>
        <w:t xml:space="preserve">the virtual buttons on the screen to take </w:t>
      </w:r>
      <w:r w:rsidR="00505168">
        <w:rPr>
          <w:rFonts w:cs="Helvetica Neue"/>
        </w:rPr>
        <w:t xml:space="preserve">and save </w:t>
      </w:r>
      <w:r w:rsidRPr="004351D4">
        <w:rPr>
          <w:rFonts w:cs="Helvetica Neue"/>
        </w:rPr>
        <w:t xml:space="preserve">pictures. This </w:t>
      </w:r>
      <w:r w:rsidR="00505168">
        <w:rPr>
          <w:rFonts w:cs="Helvetica Neue"/>
        </w:rPr>
        <w:t>allows</w:t>
      </w:r>
      <w:r w:rsidRPr="004351D4">
        <w:rPr>
          <w:rFonts w:cs="Helvetica Neue"/>
        </w:rPr>
        <w:t xml:space="preserve"> customers</w:t>
      </w:r>
      <w:r w:rsidR="00D2291C">
        <w:rPr>
          <w:rFonts w:cs="Helvetica Neue"/>
        </w:rPr>
        <w:t xml:space="preserve"> </w:t>
      </w:r>
      <w:r w:rsidR="00505168">
        <w:rPr>
          <w:rFonts w:cs="Helvetica Neue"/>
        </w:rPr>
        <w:t>to</w:t>
      </w:r>
      <w:r w:rsidRPr="004351D4">
        <w:rPr>
          <w:rFonts w:cs="Helvetica Neue"/>
        </w:rPr>
        <w:t xml:space="preserve"> see all of the dresses</w:t>
      </w:r>
      <w:r w:rsidR="00505168">
        <w:rPr>
          <w:rFonts w:cs="Helvetica Neue"/>
        </w:rPr>
        <w:t xml:space="preserve"> that</w:t>
      </w:r>
      <w:r w:rsidRPr="004351D4">
        <w:rPr>
          <w:rFonts w:cs="Helvetica Neue"/>
        </w:rPr>
        <w:t xml:space="preserve"> they tried on and compare them with each other, without hav</w:t>
      </w:r>
      <w:r>
        <w:rPr>
          <w:rFonts w:cs="Helvetica Neue"/>
        </w:rPr>
        <w:t>ing to try them on again.</w:t>
      </w:r>
    </w:p>
    <w:p w:rsidR="004D159D" w:rsidRDefault="004D159D" w:rsidP="00CC5CF5">
      <w:pPr>
        <w:rPr>
          <w:rFonts w:eastAsia="Optima" w:cs="Optima"/>
          <w:color w:val="auto"/>
          <w:szCs w:val="22"/>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Technological innovations can also be found online. There are various examples of online </w:t>
      </w:r>
      <w:r w:rsidRPr="001F7ABE">
        <w:rPr>
          <w:rFonts w:eastAsia="Optima" w:cs="Optima"/>
          <w:i/>
          <w:iCs/>
          <w:color w:val="auto"/>
          <w:szCs w:val="22"/>
          <w:lang w:val="en-GB" w:eastAsia="nl-NL"/>
        </w:rPr>
        <w:t>virtual mirrors</w:t>
      </w:r>
      <w:r w:rsidRPr="001F7ABE">
        <w:rPr>
          <w:rFonts w:eastAsia="Optima" w:cs="Optima"/>
          <w:color w:val="auto"/>
          <w:szCs w:val="22"/>
          <w:lang w:val="en-GB" w:eastAsia="nl-NL"/>
        </w:rPr>
        <w:t xml:space="preserve"> (</w:t>
      </w:r>
      <w:r w:rsidRPr="001F7ABE">
        <w:rPr>
          <w:rFonts w:eastAsia="Optima" w:cs="Optima"/>
          <w:i/>
          <w:iCs/>
          <w:color w:val="auto"/>
          <w:szCs w:val="22"/>
          <w:lang w:val="en-GB" w:eastAsia="nl-NL"/>
        </w:rPr>
        <w:t>online fitting rooms</w:t>
      </w:r>
      <w:r w:rsidRPr="001F7ABE">
        <w:rPr>
          <w:rFonts w:eastAsia="Optima" w:cs="Optima"/>
          <w:color w:val="auto"/>
          <w:szCs w:val="22"/>
          <w:lang w:val="en-GB" w:eastAsia="nl-NL"/>
        </w:rPr>
        <w:t>) as counterparts to in-store interactive full-length mirrors, where the image of the person filmed using a webcam is used for the virtual ‘fitting’ of all kinds of goods, from glasses, wigs, jewel</w:t>
      </w:r>
      <w:r w:rsidR="004632BA">
        <w:rPr>
          <w:rFonts w:eastAsia="Optima" w:cs="Optima"/>
          <w:color w:val="auto"/>
          <w:szCs w:val="22"/>
          <w:lang w:val="en-GB" w:eastAsia="nl-NL"/>
        </w:rPr>
        <w:t>le</w:t>
      </w:r>
      <w:r w:rsidRPr="001F7ABE">
        <w:rPr>
          <w:rFonts w:eastAsia="Optima" w:cs="Optima"/>
          <w:color w:val="auto"/>
          <w:szCs w:val="22"/>
          <w:lang w:val="en-GB" w:eastAsia="nl-NL"/>
        </w:rPr>
        <w:t xml:space="preserve">ry to make-up. </w:t>
      </w:r>
      <w:r w:rsidRPr="001F7ABE">
        <w:rPr>
          <w:rFonts w:eastAsia="Optima" w:cs="Optima"/>
          <w:color w:val="FF0000"/>
          <w:szCs w:val="22"/>
          <w:lang w:val="en-GB" w:eastAsia="nl-NL"/>
        </w:rPr>
        <w:t>Complete 3D shops can also be found online where you can walk through the shop like 'in real life’ and do your shopping.</w:t>
      </w:r>
      <w:r w:rsidRPr="001F7ABE">
        <w:rPr>
          <w:rFonts w:eastAsia="Optima" w:cs="Optima"/>
          <w:color w:val="auto"/>
          <w:szCs w:val="22"/>
          <w:lang w:val="en-GB" w:eastAsia="nl-NL"/>
        </w:rPr>
        <w:t xml:space="preserve"> These can also be personalised so </w:t>
      </w:r>
      <w:r w:rsidR="002E74E1">
        <w:rPr>
          <w:rFonts w:eastAsia="Optima" w:cs="Optima"/>
          <w:color w:val="auto"/>
          <w:szCs w:val="22"/>
          <w:lang w:val="en-GB" w:eastAsia="nl-NL"/>
        </w:rPr>
        <w:t xml:space="preserve">that </w:t>
      </w:r>
      <w:r w:rsidRPr="001F7ABE">
        <w:rPr>
          <w:rFonts w:eastAsia="Optima" w:cs="Optima"/>
          <w:color w:val="auto"/>
          <w:szCs w:val="22"/>
          <w:lang w:val="en-GB" w:eastAsia="nl-NL"/>
        </w:rPr>
        <w:t>you do</w:t>
      </w:r>
      <w:r w:rsidR="00FE3400" w:rsidRPr="001F7ABE">
        <w:rPr>
          <w:rFonts w:eastAsia="Optima" w:cs="Optima"/>
          <w:color w:val="auto"/>
          <w:szCs w:val="22"/>
          <w:lang w:val="en-GB" w:eastAsia="nl-NL"/>
        </w:rPr>
        <w:t xml:space="preserve"> </w:t>
      </w:r>
      <w:r w:rsidRPr="001F7ABE">
        <w:rPr>
          <w:rFonts w:eastAsia="Optima" w:cs="Optima"/>
          <w:color w:val="auto"/>
          <w:szCs w:val="22"/>
          <w:lang w:val="en-GB" w:eastAsia="nl-NL"/>
        </w:rPr>
        <w:t>n</w:t>
      </w:r>
      <w:r w:rsidR="00FE3400" w:rsidRPr="001F7ABE">
        <w:rPr>
          <w:rFonts w:eastAsia="Optima" w:cs="Optima"/>
          <w:color w:val="auto"/>
          <w:szCs w:val="22"/>
          <w:lang w:val="en-GB" w:eastAsia="nl-NL"/>
        </w:rPr>
        <w:t>o</w:t>
      </w:r>
      <w:r w:rsidRPr="001F7ABE">
        <w:rPr>
          <w:rFonts w:eastAsia="Optima" w:cs="Optima"/>
          <w:color w:val="auto"/>
          <w:szCs w:val="22"/>
          <w:lang w:val="en-GB" w:eastAsia="nl-NL"/>
        </w:rPr>
        <w:t xml:space="preserve">t have to spend an endless amount of time looking for that one particular product. Because sizes are a significant bottleneck when ordering clothing online, online solutions for this have been developed </w:t>
      </w:r>
      <w:r w:rsidRPr="001F7ABE">
        <w:rPr>
          <w:rFonts w:eastAsia="Optima" w:cs="Optima"/>
          <w:color w:val="auto"/>
          <w:szCs w:val="22"/>
          <w:lang w:val="en-GB" w:eastAsia="nl-NL"/>
        </w:rPr>
        <w:lastRenderedPageBreak/>
        <w:t xml:space="preserve">that allow </w:t>
      </w:r>
      <w:r w:rsidR="002E74E1">
        <w:rPr>
          <w:rFonts w:eastAsia="Optima" w:cs="Optima"/>
          <w:color w:val="auto"/>
          <w:szCs w:val="22"/>
          <w:lang w:val="en-GB" w:eastAsia="nl-NL"/>
        </w:rPr>
        <w:t xml:space="preserve">you </w:t>
      </w:r>
      <w:r w:rsidRPr="001F7ABE">
        <w:rPr>
          <w:rFonts w:eastAsia="Optima" w:cs="Optima"/>
          <w:color w:val="auto"/>
          <w:szCs w:val="22"/>
          <w:lang w:val="en-GB" w:eastAsia="nl-NL"/>
        </w:rPr>
        <w:t>to have a model of yourself produced and hav</w:t>
      </w:r>
      <w:r w:rsidR="002E74E1">
        <w:rPr>
          <w:rFonts w:eastAsia="Optima" w:cs="Optima"/>
          <w:color w:val="auto"/>
          <w:szCs w:val="22"/>
          <w:lang w:val="en-GB" w:eastAsia="nl-NL"/>
        </w:rPr>
        <w:t>e</w:t>
      </w:r>
      <w:r w:rsidRPr="001F7ABE">
        <w:rPr>
          <w:rFonts w:eastAsia="Optima" w:cs="Optima"/>
          <w:color w:val="auto"/>
          <w:szCs w:val="22"/>
          <w:lang w:val="en-GB" w:eastAsia="nl-NL"/>
        </w:rPr>
        <w:t xml:space="preserve"> that model try on the clothes (</w:t>
      </w:r>
      <w:hyperlink r:id="rId23" w:history="1">
        <w:r w:rsidRPr="001F7ABE">
          <w:rPr>
            <w:rFonts w:eastAsia="Optima" w:cs="Optima"/>
            <w:color w:val="auto"/>
            <w:szCs w:val="22"/>
            <w:lang w:val="en-GB" w:eastAsia="nl-NL"/>
          </w:rPr>
          <w:t>http://corpo.myvirtualmodel.com/index.html</w:t>
        </w:r>
      </w:hyperlink>
      <w:r w:rsidRPr="001F7ABE">
        <w:rPr>
          <w:rFonts w:eastAsia="Optima" w:cs="Optima"/>
          <w:color w:val="auto"/>
          <w:szCs w:val="22"/>
          <w:lang w:val="en-GB" w:eastAsia="nl-NL"/>
        </w:rPr>
        <w:t>) or upload photographs of yourself and your sizes so that a 3D model of you can be pro</w:t>
      </w:r>
      <w:r w:rsidR="0027512D" w:rsidRPr="001F7ABE">
        <w:rPr>
          <w:rFonts w:eastAsia="Optima" w:cs="Optima"/>
          <w:color w:val="auto"/>
          <w:szCs w:val="22"/>
          <w:lang w:val="en-GB" w:eastAsia="nl-NL"/>
        </w:rPr>
        <w:t xml:space="preserve">duced, </w:t>
      </w:r>
      <w:r w:rsidRPr="001F7ABE">
        <w:rPr>
          <w:rFonts w:eastAsia="Optima" w:cs="Optima"/>
          <w:color w:val="auto"/>
          <w:szCs w:val="22"/>
          <w:lang w:val="en-GB" w:eastAsia="nl-NL"/>
        </w:rPr>
        <w:t xml:space="preserve">for example </w:t>
      </w:r>
      <w:r w:rsidRPr="001F7ABE">
        <w:rPr>
          <w:rFonts w:eastAsia="Optima" w:cs="Optima"/>
          <w:i/>
          <w:iCs/>
          <w:color w:val="auto"/>
          <w:szCs w:val="22"/>
          <w:lang w:val="en-GB" w:eastAsia="nl-NL"/>
        </w:rPr>
        <w:t>Tesco's 3D fitting room</w:t>
      </w:r>
      <w:r w:rsidRPr="001F7ABE">
        <w:rPr>
          <w:rFonts w:eastAsia="Optima" w:cs="Optima"/>
          <w:color w:val="auto"/>
          <w:szCs w:val="22"/>
          <w:lang w:val="en-GB" w:eastAsia="nl-NL"/>
        </w:rPr>
        <w:t>.</w:t>
      </w:r>
    </w:p>
    <w:p w:rsidR="00F53F9B" w:rsidRDefault="00F53F9B" w:rsidP="00CC5CF5">
      <w:pPr>
        <w:rPr>
          <w:rFonts w:eastAsia="Optima" w:cs="Optima"/>
          <w:color w:val="auto"/>
          <w:szCs w:val="22"/>
          <w:lang w:val="en-GB" w:eastAsia="nl-NL"/>
        </w:rPr>
      </w:pPr>
    </w:p>
    <w:p w:rsidR="00A16E90" w:rsidRPr="00A16E90" w:rsidRDefault="00A16E90" w:rsidP="00A16E90">
      <w:pPr>
        <w:pStyle w:val="Textbox"/>
      </w:pPr>
      <w:r w:rsidRPr="00A16E90">
        <w:t>3D FITTING @TESCO</w:t>
      </w:r>
    </w:p>
    <w:p w:rsidR="00A16E90" w:rsidRPr="00AE785B" w:rsidRDefault="00A16E90" w:rsidP="00A16E90">
      <w:pPr>
        <w:pStyle w:val="Textbox"/>
        <w:rPr>
          <w:rFonts w:cs="Helvetica Neue"/>
        </w:rPr>
      </w:pPr>
      <w:r w:rsidRPr="00AE785B">
        <w:rPr>
          <w:rFonts w:cs="Helvetica Neue"/>
        </w:rPr>
        <w:t>In 2012, Tesco launched a web-application that enabled consumers to create a 3D-photo-realistic model by entering body measurements and uploading two photos. Users of the Tesco feature were invited to upload a photo of their face to create the face of the virtual model. After some small adjustments, such as entering some identification points to calculate face measurements and adding a hairstyle, one could start creating the body by giving information about height, weight, and hip measurements (or by uploading a body photo). After the avatar was created, the consumer could start the shopping and fitting process.</w:t>
      </w:r>
      <w:r>
        <w:rPr>
          <w:rFonts w:cs="Helvetica Neue"/>
        </w:rPr>
        <w:t xml:space="preserve"> </w:t>
      </w:r>
      <w:r w:rsidRPr="00AE785B">
        <w:rPr>
          <w:rFonts w:cs="Helvetica Neue"/>
        </w:rPr>
        <w:t>After the consumer created a model, (s)he could start adding clothes and see how the garments fitted. This meant that shoppers could ‘try on’ clothing while sitting at home behind their laptops, without having to p</w:t>
      </w:r>
      <w:r>
        <w:rPr>
          <w:rFonts w:cs="Helvetica Neue"/>
        </w:rPr>
        <w:t>ay a visit to the actual store.</w:t>
      </w:r>
    </w:p>
    <w:p w:rsidR="00A16E90" w:rsidRPr="00AE785B" w:rsidRDefault="00A16E90" w:rsidP="00A16E90">
      <w:pPr>
        <w:pStyle w:val="Textbox"/>
        <w:rPr>
          <w:rFonts w:cs="Helvetica Neue"/>
          <w:b/>
          <w:bCs/>
        </w:rPr>
      </w:pPr>
      <w:r w:rsidRPr="00AE785B">
        <w:rPr>
          <w:rFonts w:cs="Helvetica Neue"/>
        </w:rPr>
        <w:t xml:space="preserve">With this feature, Tesco hoped to offer an extra service that would allow consumers to </w:t>
      </w:r>
      <w:r w:rsidR="002E74E1">
        <w:rPr>
          <w:rFonts w:cs="Helvetica Neue"/>
        </w:rPr>
        <w:t>avoid</w:t>
      </w:r>
      <w:r w:rsidRPr="00AE785B">
        <w:rPr>
          <w:rFonts w:cs="Helvetica Neue"/>
        </w:rPr>
        <w:t xml:space="preserve"> long </w:t>
      </w:r>
      <w:r w:rsidR="002E74E1">
        <w:rPr>
          <w:rFonts w:cs="Helvetica Neue"/>
        </w:rPr>
        <w:t>queues</w:t>
      </w:r>
      <w:r w:rsidRPr="00AE785B">
        <w:rPr>
          <w:rFonts w:cs="Helvetica Neue"/>
        </w:rPr>
        <w:t xml:space="preserve"> and try on clothing via their virtual avatar. However, looking at their </w:t>
      </w:r>
      <w:hyperlink r:id="rId24" w:history="1">
        <w:r w:rsidRPr="00AE785B">
          <w:rPr>
            <w:rFonts w:cs="Helvetica Neue"/>
          </w:rPr>
          <w:t>website</w:t>
        </w:r>
      </w:hyperlink>
      <w:r w:rsidRPr="00AE785B">
        <w:rPr>
          <w:rFonts w:cs="Helvetica Neue"/>
        </w:rPr>
        <w:t>, the application now seems to be removed and replaced by subjects that are more related to fashion advice and trends.</w:t>
      </w:r>
    </w:p>
    <w:p w:rsidR="00A16E90" w:rsidRDefault="00A16E90" w:rsidP="00CC5CF5">
      <w:pPr>
        <w:rPr>
          <w:rFonts w:eastAsia="Optima" w:cs="Optima"/>
          <w:color w:val="auto"/>
          <w:szCs w:val="22"/>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Finally, there are also technological innovations in the area of </w:t>
      </w:r>
      <w:r w:rsidR="00D2291C">
        <w:rPr>
          <w:rFonts w:eastAsia="Optima" w:cs="Optima"/>
          <w:color w:val="auto"/>
          <w:szCs w:val="22"/>
          <w:lang w:val="en-GB" w:eastAsia="nl-NL"/>
        </w:rPr>
        <w:t>s</w:t>
      </w:r>
      <w:r w:rsidR="0084255E" w:rsidRPr="001F7ABE">
        <w:rPr>
          <w:rFonts w:eastAsia="Optima" w:cs="Optima"/>
          <w:color w:val="auto"/>
          <w:szCs w:val="22"/>
          <w:lang w:val="en-GB" w:eastAsia="nl-NL"/>
        </w:rPr>
        <w:t>martphones</w:t>
      </w:r>
      <w:r w:rsidRPr="001F7ABE">
        <w:rPr>
          <w:rFonts w:eastAsia="Optima" w:cs="Optima"/>
          <w:color w:val="auto"/>
          <w:szCs w:val="22"/>
          <w:lang w:val="en-GB" w:eastAsia="nl-NL"/>
        </w:rPr>
        <w:t xml:space="preserve"> that are worth mentioning. Virtual reality has</w:t>
      </w:r>
      <w:r w:rsidR="002E74E1">
        <w:rPr>
          <w:rFonts w:eastAsia="Optima" w:cs="Optima"/>
          <w:color w:val="auto"/>
          <w:szCs w:val="22"/>
          <w:lang w:val="en-GB" w:eastAsia="nl-NL"/>
        </w:rPr>
        <w:t>,</w:t>
      </w:r>
      <w:r w:rsidRPr="001F7ABE">
        <w:rPr>
          <w:rFonts w:eastAsia="Optima" w:cs="Optima"/>
          <w:color w:val="auto"/>
          <w:szCs w:val="22"/>
          <w:lang w:val="en-GB" w:eastAsia="nl-NL"/>
        </w:rPr>
        <w:t xml:space="preserve"> </w:t>
      </w:r>
      <w:r w:rsidR="00EB1FBC" w:rsidRPr="001F7ABE">
        <w:rPr>
          <w:rFonts w:eastAsia="Optima" w:cs="Optima"/>
          <w:color w:val="auto"/>
          <w:szCs w:val="22"/>
          <w:lang w:val="en-GB" w:eastAsia="nl-NL"/>
        </w:rPr>
        <w:t>for instance</w:t>
      </w:r>
      <w:r w:rsidR="002E74E1">
        <w:rPr>
          <w:rFonts w:eastAsia="Optima" w:cs="Optima"/>
          <w:color w:val="auto"/>
          <w:szCs w:val="22"/>
          <w:lang w:val="en-GB" w:eastAsia="nl-NL"/>
        </w:rPr>
        <w:t>,</w:t>
      </w:r>
      <w:r w:rsidR="00EB1FBC" w:rsidRPr="001F7ABE">
        <w:rPr>
          <w:rFonts w:eastAsia="Optima" w:cs="Optima"/>
          <w:color w:val="auto"/>
          <w:szCs w:val="22"/>
          <w:lang w:val="en-GB" w:eastAsia="nl-NL"/>
        </w:rPr>
        <w:t xml:space="preserve"> </w:t>
      </w:r>
      <w:r w:rsidRPr="001F7ABE">
        <w:rPr>
          <w:rFonts w:eastAsia="Optima" w:cs="Optima"/>
          <w:color w:val="auto"/>
          <w:szCs w:val="22"/>
          <w:lang w:val="en-GB" w:eastAsia="nl-NL"/>
        </w:rPr>
        <w:t xml:space="preserve">become possible through the use of a certain app in combination with the Google Cardboard. We created </w:t>
      </w:r>
      <w:r w:rsidR="002E74E1">
        <w:rPr>
          <w:rFonts w:eastAsia="Optima" w:cs="Optima"/>
          <w:color w:val="auto"/>
          <w:szCs w:val="22"/>
          <w:lang w:val="en-GB" w:eastAsia="nl-NL"/>
        </w:rPr>
        <w:t xml:space="preserve">this type of </w:t>
      </w:r>
      <w:r w:rsidRPr="001F7ABE">
        <w:rPr>
          <w:rFonts w:eastAsia="Optima" w:cs="Optima"/>
          <w:color w:val="auto"/>
          <w:szCs w:val="22"/>
          <w:lang w:val="en-GB" w:eastAsia="nl-NL"/>
        </w:rPr>
        <w:t xml:space="preserve">app where anyone with a </w:t>
      </w:r>
      <w:r w:rsidR="0084255E" w:rsidRPr="001F7ABE">
        <w:rPr>
          <w:rFonts w:eastAsia="Optima" w:cs="Optima"/>
          <w:color w:val="auto"/>
          <w:szCs w:val="22"/>
          <w:lang w:val="en-GB" w:eastAsia="nl-NL"/>
        </w:rPr>
        <w:t>smartphone</w:t>
      </w:r>
      <w:r w:rsidRPr="001F7ABE">
        <w:rPr>
          <w:rFonts w:eastAsia="Optima" w:cs="Optima"/>
          <w:color w:val="auto"/>
          <w:szCs w:val="22"/>
          <w:lang w:val="en-GB" w:eastAsia="nl-NL"/>
        </w:rPr>
        <w:t xml:space="preserve"> and a Google Cardboard can </w:t>
      </w:r>
      <w:r w:rsidR="000674CB" w:rsidRPr="001F7ABE">
        <w:rPr>
          <w:rFonts w:eastAsia="Optima" w:cs="Optima"/>
          <w:color w:val="auto"/>
          <w:szCs w:val="22"/>
          <w:lang w:val="en-GB" w:eastAsia="nl-NL"/>
        </w:rPr>
        <w:t>virtually ‘walk’ through the by</w:t>
      </w:r>
      <w:r w:rsidRPr="001F7ABE">
        <w:rPr>
          <w:rFonts w:eastAsia="Optima" w:cs="Optima"/>
          <w:color w:val="auto"/>
          <w:szCs w:val="22"/>
          <w:lang w:val="en-GB" w:eastAsia="nl-NL"/>
        </w:rPr>
        <w:t xml:space="preserve">Amfi store in Amsterdam, wherever </w:t>
      </w:r>
      <w:r w:rsidR="002E74E1">
        <w:rPr>
          <w:rFonts w:eastAsia="Optima" w:cs="Optima"/>
          <w:color w:val="auto"/>
          <w:szCs w:val="22"/>
          <w:lang w:val="en-GB" w:eastAsia="nl-NL"/>
        </w:rPr>
        <w:t>they</w:t>
      </w:r>
      <w:r w:rsidRPr="001F7ABE">
        <w:rPr>
          <w:rFonts w:eastAsia="Optima" w:cs="Optima"/>
          <w:color w:val="auto"/>
          <w:szCs w:val="22"/>
          <w:lang w:val="en-GB" w:eastAsia="nl-NL"/>
        </w:rPr>
        <w:t xml:space="preserve"> are (Riester</w:t>
      </w:r>
      <w:r w:rsidR="00EB1FBC" w:rsidRPr="001F7ABE">
        <w:rPr>
          <w:rFonts w:eastAsia="Optima" w:cs="Optima"/>
          <w:color w:val="auto"/>
          <w:szCs w:val="22"/>
          <w:lang w:val="en-GB" w:eastAsia="nl-NL"/>
        </w:rPr>
        <w:t xml:space="preserve"> &amp;</w:t>
      </w:r>
      <w:r w:rsidRPr="001F7ABE">
        <w:rPr>
          <w:rFonts w:eastAsia="Optima" w:cs="Optima"/>
          <w:color w:val="auto"/>
          <w:szCs w:val="22"/>
          <w:lang w:val="en-GB" w:eastAsia="nl-NL"/>
        </w:rPr>
        <w:t xml:space="preserve"> Van Vliet, 2014). You can stand in six different places in and around the store and literally look around. A voice</w:t>
      </w:r>
      <w:r w:rsidR="00EB1FBC" w:rsidRPr="001F7ABE">
        <w:rPr>
          <w:rFonts w:eastAsia="Optima" w:cs="Optima"/>
          <w:color w:val="auto"/>
          <w:szCs w:val="22"/>
          <w:lang w:val="en-GB" w:eastAsia="nl-NL"/>
        </w:rPr>
        <w:t>-</w:t>
      </w:r>
      <w:r w:rsidRPr="001F7ABE">
        <w:rPr>
          <w:rFonts w:eastAsia="Optima" w:cs="Optima"/>
          <w:color w:val="auto"/>
          <w:szCs w:val="22"/>
          <w:lang w:val="en-GB" w:eastAsia="nl-NL"/>
        </w:rPr>
        <w:t xml:space="preserve">over will guide you through the store </w:t>
      </w:r>
      <w:r w:rsidR="002E74E1">
        <w:rPr>
          <w:rFonts w:eastAsia="Optima" w:cs="Optima"/>
          <w:color w:val="auto"/>
          <w:szCs w:val="22"/>
          <w:lang w:val="en-GB" w:eastAsia="nl-NL"/>
        </w:rPr>
        <w:t>at</w:t>
      </w:r>
      <w:r w:rsidRPr="001F7ABE">
        <w:rPr>
          <w:rFonts w:eastAsia="Optima" w:cs="Optima"/>
          <w:color w:val="auto"/>
          <w:szCs w:val="22"/>
          <w:lang w:val="en-GB" w:eastAsia="nl-NL"/>
        </w:rPr>
        <w:t xml:space="preserve"> the pace you decide. </w:t>
      </w:r>
      <w:r w:rsidR="002E74E1">
        <w:rPr>
          <w:rFonts w:eastAsia="Optima" w:cs="Optima"/>
          <w:color w:val="auto"/>
          <w:szCs w:val="22"/>
          <w:lang w:val="en-GB" w:eastAsia="nl-NL"/>
        </w:rPr>
        <w:t>A</w:t>
      </w:r>
      <w:r w:rsidRPr="001F7ABE">
        <w:rPr>
          <w:rFonts w:eastAsia="Optima" w:cs="Optima"/>
          <w:color w:val="auto"/>
          <w:szCs w:val="22"/>
          <w:lang w:val="en-GB" w:eastAsia="nl-NL"/>
        </w:rPr>
        <w:t xml:space="preserve">ugmented reality via the </w:t>
      </w:r>
      <w:r w:rsidR="00F15408" w:rsidRPr="001F7ABE">
        <w:rPr>
          <w:rFonts w:eastAsia="Optima" w:cs="Optima"/>
          <w:color w:val="auto"/>
          <w:szCs w:val="22"/>
          <w:lang w:val="en-GB" w:eastAsia="nl-NL"/>
        </w:rPr>
        <w:t>s</w:t>
      </w:r>
      <w:r w:rsidR="0084255E" w:rsidRPr="001F7ABE">
        <w:rPr>
          <w:rFonts w:eastAsia="Optima" w:cs="Optima"/>
          <w:color w:val="auto"/>
          <w:szCs w:val="22"/>
          <w:lang w:val="en-GB" w:eastAsia="nl-NL"/>
        </w:rPr>
        <w:t>martphone</w:t>
      </w:r>
      <w:r w:rsidRPr="001F7ABE">
        <w:rPr>
          <w:rFonts w:eastAsia="Optima" w:cs="Optima"/>
          <w:color w:val="auto"/>
          <w:szCs w:val="22"/>
          <w:lang w:val="en-GB" w:eastAsia="nl-NL"/>
        </w:rPr>
        <w:t xml:space="preserve"> is</w:t>
      </w:r>
      <w:r w:rsidR="002E74E1">
        <w:rPr>
          <w:rFonts w:eastAsia="Optima" w:cs="Optima"/>
          <w:color w:val="auto"/>
          <w:szCs w:val="22"/>
          <w:lang w:val="en-GB" w:eastAsia="nl-NL"/>
        </w:rPr>
        <w:t xml:space="preserve"> also</w:t>
      </w:r>
      <w:r w:rsidRPr="001F7ABE">
        <w:rPr>
          <w:rFonts w:eastAsia="Optima" w:cs="Optima"/>
          <w:color w:val="auto"/>
          <w:szCs w:val="22"/>
          <w:lang w:val="en-GB" w:eastAsia="nl-NL"/>
        </w:rPr>
        <w:t xml:space="preserve"> used to </w:t>
      </w:r>
      <w:r w:rsidR="002E74E1">
        <w:rPr>
          <w:rFonts w:eastAsia="Optima" w:cs="Optima"/>
          <w:color w:val="auto"/>
          <w:szCs w:val="22"/>
          <w:lang w:val="en-GB" w:eastAsia="nl-NL"/>
        </w:rPr>
        <w:t>boost</w:t>
      </w:r>
      <w:r w:rsidRPr="001F7ABE">
        <w:rPr>
          <w:rFonts w:eastAsia="Optima" w:cs="Optima"/>
          <w:color w:val="auto"/>
          <w:szCs w:val="22"/>
          <w:lang w:val="en-GB" w:eastAsia="nl-NL"/>
        </w:rPr>
        <w:t xml:space="preserve"> the consumer experience and to provide additional information about a product. The latter is a common use </w:t>
      </w:r>
      <w:r w:rsidR="002E74E1">
        <w:rPr>
          <w:rFonts w:eastAsia="Optima" w:cs="Optima"/>
          <w:color w:val="auto"/>
          <w:szCs w:val="22"/>
          <w:lang w:val="en-GB" w:eastAsia="nl-NL"/>
        </w:rPr>
        <w:t>of</w:t>
      </w:r>
      <w:r w:rsidRPr="001F7ABE">
        <w:rPr>
          <w:rFonts w:eastAsia="Optima" w:cs="Optima"/>
          <w:color w:val="auto"/>
          <w:szCs w:val="22"/>
          <w:lang w:val="en-GB" w:eastAsia="nl-NL"/>
        </w:rPr>
        <w:t xml:space="preserve"> the </w:t>
      </w:r>
      <w:r w:rsidR="00F15408" w:rsidRPr="001F7ABE">
        <w:rPr>
          <w:rFonts w:eastAsia="Optima" w:cs="Optima"/>
          <w:color w:val="auto"/>
          <w:szCs w:val="22"/>
          <w:lang w:val="en-GB" w:eastAsia="nl-NL"/>
        </w:rPr>
        <w:t>s</w:t>
      </w:r>
      <w:r w:rsidR="0084255E" w:rsidRPr="001F7ABE">
        <w:rPr>
          <w:rFonts w:eastAsia="Optima" w:cs="Optima"/>
          <w:color w:val="auto"/>
          <w:szCs w:val="22"/>
          <w:lang w:val="en-GB" w:eastAsia="nl-NL"/>
        </w:rPr>
        <w:t>martphone</w:t>
      </w:r>
      <w:r w:rsidRPr="001F7ABE">
        <w:rPr>
          <w:rFonts w:eastAsia="Optima" w:cs="Optima"/>
          <w:color w:val="auto"/>
          <w:szCs w:val="22"/>
          <w:lang w:val="en-GB" w:eastAsia="nl-NL"/>
        </w:rPr>
        <w:t>: whether it</w:t>
      </w:r>
      <w:r w:rsidR="00F15408" w:rsidRPr="001F7ABE">
        <w:rPr>
          <w:rFonts w:eastAsia="Optima" w:cs="Optima"/>
          <w:color w:val="auto"/>
          <w:szCs w:val="22"/>
          <w:lang w:val="en-GB" w:eastAsia="nl-NL"/>
        </w:rPr>
        <w:t xml:space="preserve"> is by scanning QR codes, via Bluetooth (b</w:t>
      </w:r>
      <w:r w:rsidRPr="001F7ABE">
        <w:rPr>
          <w:rFonts w:eastAsia="Optima" w:cs="Optima"/>
          <w:color w:val="auto"/>
          <w:szCs w:val="22"/>
          <w:lang w:val="en-GB" w:eastAsia="nl-NL"/>
        </w:rPr>
        <w:t xml:space="preserve">eacons) or RFID, the </w:t>
      </w:r>
      <w:r w:rsidR="00F15408" w:rsidRPr="001F7ABE">
        <w:rPr>
          <w:rFonts w:eastAsia="Optima" w:cs="Optima"/>
          <w:color w:val="auto"/>
          <w:szCs w:val="22"/>
          <w:lang w:val="en-GB" w:eastAsia="nl-NL"/>
        </w:rPr>
        <w:t>s</w:t>
      </w:r>
      <w:r w:rsidR="0084255E" w:rsidRPr="001F7ABE">
        <w:rPr>
          <w:rFonts w:eastAsia="Optima" w:cs="Optima"/>
          <w:color w:val="auto"/>
          <w:szCs w:val="22"/>
          <w:lang w:val="en-GB" w:eastAsia="nl-NL"/>
        </w:rPr>
        <w:t>martphone</w:t>
      </w:r>
      <w:r w:rsidRPr="001F7ABE">
        <w:rPr>
          <w:rFonts w:eastAsia="Optima" w:cs="Optima"/>
          <w:color w:val="auto"/>
          <w:szCs w:val="22"/>
          <w:lang w:val="en-GB" w:eastAsia="nl-NL"/>
        </w:rPr>
        <w:t xml:space="preserve"> is a commonly used device for providing consumers with personalised extra information or for informing them about special offers. This additional information is often combined with information about the consumer’s location (</w:t>
      </w:r>
      <w:r w:rsidRPr="001F7ABE">
        <w:rPr>
          <w:rFonts w:eastAsia="Optima" w:cs="Optima"/>
          <w:i/>
          <w:iCs/>
          <w:color w:val="auto"/>
          <w:szCs w:val="22"/>
          <w:lang w:val="en-GB" w:eastAsia="nl-NL"/>
        </w:rPr>
        <w:t>location based services</w:t>
      </w:r>
      <w:r w:rsidRPr="001F7ABE">
        <w:rPr>
          <w:rFonts w:eastAsia="Optima" w:cs="Optima"/>
          <w:color w:val="auto"/>
          <w:szCs w:val="22"/>
          <w:lang w:val="en-GB" w:eastAsia="nl-NL"/>
        </w:rPr>
        <w:t>). For example, a few years ago Wehkamp was able to launch a campaign that gave consumers a 10% extra discount on Wehkamp products if the consumer was in a competitor’s physical store, for example in the Mediamarkt</w:t>
      </w:r>
      <w:r w:rsidR="00D2291C">
        <w:rPr>
          <w:rFonts w:eastAsia="Optima" w:cs="Optima"/>
          <w:color w:val="auto"/>
          <w:szCs w:val="22"/>
          <w:lang w:val="en-GB" w:eastAsia="nl-NL"/>
        </w:rPr>
        <w:t>, at that moment</w:t>
      </w:r>
      <w:r w:rsidRPr="001F7ABE">
        <w:rPr>
          <w:rFonts w:eastAsia="Optima" w:cs="Optima"/>
          <w:color w:val="auto"/>
          <w:szCs w:val="22"/>
          <w:lang w:val="en-GB" w:eastAsia="nl-NL"/>
        </w:rPr>
        <w:t xml:space="preserve"> (Hofste &amp; Teeuw, 2012). Another example is the Shopkick app (</w:t>
      </w:r>
      <w:hyperlink r:id="rId25" w:history="1">
        <w:r w:rsidRPr="001F7ABE">
          <w:rPr>
            <w:rFonts w:eastAsia="Optima" w:cs="Optima"/>
            <w:color w:val="auto"/>
            <w:szCs w:val="22"/>
            <w:lang w:val="en-GB" w:eastAsia="nl-NL"/>
          </w:rPr>
          <w:t>https://www.shopkick.com</w:t>
        </w:r>
      </w:hyperlink>
      <w:r w:rsidRPr="001F7ABE">
        <w:rPr>
          <w:rFonts w:eastAsia="Optima" w:cs="Optima"/>
          <w:color w:val="auto"/>
          <w:szCs w:val="22"/>
          <w:lang w:val="en-GB" w:eastAsia="nl-NL"/>
        </w:rPr>
        <w:t xml:space="preserve">), which rewards you every time </w:t>
      </w:r>
      <w:r w:rsidR="002E74E1">
        <w:rPr>
          <w:rFonts w:eastAsia="Optima" w:cs="Optima"/>
          <w:color w:val="auto"/>
          <w:szCs w:val="22"/>
          <w:lang w:val="en-GB" w:eastAsia="nl-NL"/>
        </w:rPr>
        <w:t xml:space="preserve"> for simply</w:t>
      </w:r>
      <w:r w:rsidRPr="001F7ABE">
        <w:rPr>
          <w:rFonts w:eastAsia="Optima" w:cs="Optima"/>
          <w:color w:val="auto"/>
          <w:szCs w:val="22"/>
          <w:lang w:val="en-GB" w:eastAsia="nl-NL"/>
        </w:rPr>
        <w:t xml:space="preserve"> walking into a particular store (the 'kick')</w:t>
      </w:r>
      <w:r w:rsidR="002E74E1">
        <w:rPr>
          <w:rFonts w:eastAsia="Optima" w:cs="Optima"/>
          <w:color w:val="auto"/>
          <w:szCs w:val="22"/>
          <w:lang w:val="en-GB" w:eastAsia="nl-NL"/>
        </w:rPr>
        <w:t>. If</w:t>
      </w:r>
      <w:r w:rsidRPr="001F7ABE">
        <w:rPr>
          <w:rFonts w:eastAsia="Optima" w:cs="Optima"/>
          <w:color w:val="auto"/>
          <w:szCs w:val="22"/>
          <w:lang w:val="en-GB" w:eastAsia="nl-NL"/>
        </w:rPr>
        <w:t xml:space="preserve"> you do this often enough, you will receive in-store discounts.</w:t>
      </w:r>
    </w:p>
    <w:p w:rsidR="00126C11" w:rsidRPr="001F7ABE" w:rsidRDefault="00126C11" w:rsidP="00CC5CF5">
      <w:pPr>
        <w:rPr>
          <w:rFonts w:ascii="Calibri" w:hAnsi="Calibri" w:cs="Times"/>
          <w:lang w:val="en-GB"/>
        </w:rPr>
      </w:pPr>
    </w:p>
    <w:p w:rsidR="004C7C46" w:rsidRPr="004C7C46" w:rsidRDefault="004C7C46" w:rsidP="004C7C46">
      <w:pPr>
        <w:pStyle w:val="Textbox"/>
        <w:rPr>
          <w:rFonts w:cs="Helvetica Neue"/>
        </w:rPr>
      </w:pPr>
      <w:r w:rsidRPr="004C7C46">
        <w:t>AUGMENTED REALITY ADVERTISEMENTS</w:t>
      </w:r>
    </w:p>
    <w:p w:rsidR="004C7C46" w:rsidRPr="003660A0" w:rsidRDefault="004C7C46" w:rsidP="004C7C46">
      <w:pPr>
        <w:pStyle w:val="Textbox"/>
        <w:rPr>
          <w:rFonts w:cs="Helvetica Neue"/>
        </w:rPr>
      </w:pPr>
      <w:r w:rsidRPr="003660A0">
        <w:rPr>
          <w:rFonts w:cs="Helvetica Neue"/>
        </w:rPr>
        <w:t xml:space="preserve">Do you want to show multiple products in one advertisement, but don’t have the space to do so? Or do you want to offer a new experience for consumers while </w:t>
      </w:r>
      <w:r w:rsidR="002E74E1">
        <w:rPr>
          <w:rFonts w:cs="Helvetica Neue"/>
        </w:rPr>
        <w:t>browsing</w:t>
      </w:r>
      <w:r w:rsidRPr="003660A0">
        <w:rPr>
          <w:rFonts w:cs="Helvetica Neue"/>
        </w:rPr>
        <w:t xml:space="preserve"> through advertisements? Augmented reality advertising does just that. Augmented reality ads can offer a new product experience. According to Layar, consumers are </w:t>
      </w:r>
      <w:hyperlink r:id="rId26" w:history="1">
        <w:r w:rsidRPr="003660A0">
          <w:rPr>
            <w:rFonts w:cs="Helvetica Neue"/>
          </w:rPr>
          <w:t>165% (!) more likely</w:t>
        </w:r>
      </w:hyperlink>
      <w:r w:rsidRPr="003660A0">
        <w:rPr>
          <w:rFonts w:cs="Helvetica Neue"/>
        </w:rPr>
        <w:t xml:space="preserve"> to buy a product when it inclu</w:t>
      </w:r>
      <w:r>
        <w:rPr>
          <w:rFonts w:cs="Helvetica Neue"/>
        </w:rPr>
        <w:t xml:space="preserve">des an AR marketing component. </w:t>
      </w:r>
      <w:r w:rsidRPr="003660A0">
        <w:rPr>
          <w:rFonts w:cs="Helvetica Neue"/>
        </w:rPr>
        <w:t xml:space="preserve">The </w:t>
      </w:r>
      <w:r w:rsidR="002E74E1">
        <w:rPr>
          <w:rFonts w:cs="Helvetica Neue"/>
        </w:rPr>
        <w:t>type</w:t>
      </w:r>
      <w:r w:rsidRPr="003660A0">
        <w:rPr>
          <w:rFonts w:cs="Helvetica Neue"/>
        </w:rPr>
        <w:t xml:space="preserve"> of AR ad that we are talking about here is an ad </w:t>
      </w:r>
      <w:r w:rsidR="002E74E1">
        <w:rPr>
          <w:rFonts w:cs="Helvetica Neue"/>
        </w:rPr>
        <w:t>as</w:t>
      </w:r>
      <w:r w:rsidRPr="003660A0">
        <w:rPr>
          <w:rFonts w:cs="Helvetica Neue"/>
        </w:rPr>
        <w:t xml:space="preserve"> we know it: a picture in</w:t>
      </w:r>
      <w:r w:rsidR="0053308C">
        <w:rPr>
          <w:rFonts w:cs="Helvetica Neue"/>
        </w:rPr>
        <w:t>,</w:t>
      </w:r>
      <w:r w:rsidRPr="003660A0">
        <w:rPr>
          <w:rFonts w:cs="Helvetica Neue"/>
        </w:rPr>
        <w:t xml:space="preserve"> for example</w:t>
      </w:r>
      <w:r w:rsidR="0053308C">
        <w:rPr>
          <w:rFonts w:cs="Helvetica Neue"/>
        </w:rPr>
        <w:t>,</w:t>
      </w:r>
      <w:r w:rsidRPr="003660A0">
        <w:rPr>
          <w:rFonts w:cs="Helvetica Neue"/>
        </w:rPr>
        <w:t xml:space="preserve"> a magazine. Only with AR, consumers can point the camera of their phone </w:t>
      </w:r>
      <w:r w:rsidR="0053308C">
        <w:rPr>
          <w:rFonts w:cs="Helvetica Neue"/>
        </w:rPr>
        <w:t>at</w:t>
      </w:r>
      <w:r w:rsidRPr="003660A0">
        <w:rPr>
          <w:rFonts w:cs="Helvetica Neue"/>
        </w:rPr>
        <w:t xml:space="preserve"> the ad. The camera then searches for ‘recognition marks’ to identify the object </w:t>
      </w:r>
      <w:r w:rsidR="0053308C">
        <w:rPr>
          <w:rFonts w:cs="Helvetica Neue"/>
        </w:rPr>
        <w:t>i</w:t>
      </w:r>
      <w:r>
        <w:rPr>
          <w:rFonts w:cs="Helvetica Neue"/>
        </w:rPr>
        <w:t>n the picture</w:t>
      </w:r>
      <w:r w:rsidRPr="003660A0">
        <w:rPr>
          <w:rFonts w:cs="Helvetica Neue"/>
        </w:rPr>
        <w:t>. As it does</w:t>
      </w:r>
      <w:r w:rsidR="0053308C">
        <w:rPr>
          <w:rFonts w:cs="Helvetica Neue"/>
        </w:rPr>
        <w:t xml:space="preserve"> this</w:t>
      </w:r>
      <w:r w:rsidRPr="003660A0">
        <w:rPr>
          <w:rFonts w:cs="Helvetica Neue"/>
        </w:rPr>
        <w:t>, it shows the content that is linked to the information on the phone’s screen, such as a shoe collection, or the possibility to see a dress in multiple colours, as</w:t>
      </w:r>
      <w:r>
        <w:rPr>
          <w:rFonts w:cs="Helvetica Neue"/>
        </w:rPr>
        <w:t xml:space="preserve"> a layer over the actual photo.</w:t>
      </w:r>
      <w:r w:rsidR="00DE6376">
        <w:rPr>
          <w:rFonts w:cs="Helvetica Neue"/>
        </w:rPr>
        <w:t xml:space="preserve"> </w:t>
      </w:r>
      <w:r w:rsidRPr="003660A0">
        <w:rPr>
          <w:rFonts w:cs="Helvetica Neue"/>
        </w:rPr>
        <w:t xml:space="preserve">Most of the time one needs an app that enables the possibility to recognise the products. From this </w:t>
      </w:r>
      <w:r w:rsidR="0053308C">
        <w:rPr>
          <w:rFonts w:cs="Helvetica Neue"/>
        </w:rPr>
        <w:t>perspective</w:t>
      </w:r>
      <w:r w:rsidRPr="003660A0">
        <w:rPr>
          <w:rFonts w:cs="Helvetica Neue"/>
        </w:rPr>
        <w:t xml:space="preserve">, the process is the same as with a regular QR-scanner: scan the item and then extra information will appear. The extra information in </w:t>
      </w:r>
      <w:r w:rsidR="0053308C">
        <w:rPr>
          <w:rFonts w:cs="Helvetica Neue"/>
        </w:rPr>
        <w:t xml:space="preserve">the </w:t>
      </w:r>
      <w:r w:rsidRPr="003660A0">
        <w:rPr>
          <w:rFonts w:cs="Helvetica Neue"/>
        </w:rPr>
        <w:t>case of AR-technology contains a ‘pop-up’. One can suddenly see a 3D version of a product, or one can pick different colours for a certain outfit.</w:t>
      </w:r>
    </w:p>
    <w:p w:rsidR="00126C11" w:rsidRPr="001F7ABE" w:rsidRDefault="00126C11" w:rsidP="00CC5CF5">
      <w:pPr>
        <w:rPr>
          <w:rFonts w:ascii="Calibri" w:hAnsi="Calibri" w:cs="Times"/>
          <w:lang w:val="en-GB"/>
        </w:rPr>
      </w:pPr>
    </w:p>
    <w:p w:rsidR="002000BE"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The level of prominence of </w:t>
      </w:r>
      <w:r w:rsidR="0084255E" w:rsidRPr="001F7ABE">
        <w:rPr>
          <w:rFonts w:eastAsia="Optima" w:cs="Optima"/>
          <w:color w:val="auto"/>
          <w:szCs w:val="22"/>
          <w:lang w:val="en-GB" w:eastAsia="nl-NL"/>
        </w:rPr>
        <w:t>smartphone</w:t>
      </w:r>
      <w:r w:rsidRPr="001F7ABE">
        <w:rPr>
          <w:rFonts w:eastAsia="Optima" w:cs="Optima"/>
          <w:color w:val="auto"/>
          <w:szCs w:val="22"/>
          <w:lang w:val="en-GB" w:eastAsia="nl-NL"/>
        </w:rPr>
        <w:t xml:space="preserve"> usage in the consumer’s current buying process is apparent from, </w:t>
      </w:r>
      <w:r w:rsidR="00414D64" w:rsidRPr="001F7ABE">
        <w:rPr>
          <w:rFonts w:eastAsia="Optima" w:cs="Optima"/>
          <w:color w:val="auto"/>
          <w:szCs w:val="22"/>
          <w:lang w:val="en-GB" w:eastAsia="nl-NL"/>
        </w:rPr>
        <w:t>among others</w:t>
      </w:r>
      <w:r w:rsidRPr="001F7ABE">
        <w:rPr>
          <w:rFonts w:eastAsia="Optima" w:cs="Optima"/>
          <w:color w:val="auto"/>
          <w:szCs w:val="22"/>
          <w:lang w:val="en-GB" w:eastAsia="nl-NL"/>
        </w:rPr>
        <w:t xml:space="preserve">, the DigitasLBi study (2014). Around two-thirds of Dutch consumers stated that using a mobile phone has had a significant impact on the buying process. For example, 90% of consumers use their mobile phone to search for more information about a product when they are at home, at work or school, and around 40% do this when they are in the store. </w:t>
      </w:r>
      <w:r w:rsidR="002000BE" w:rsidRPr="001F7ABE">
        <w:rPr>
          <w:rFonts w:eastAsia="Optima" w:cs="Optima"/>
          <w:color w:val="FF0000"/>
          <w:szCs w:val="22"/>
          <w:lang w:val="en-GB" w:eastAsia="nl-NL"/>
        </w:rPr>
        <w:t>So as a retailer it i</w:t>
      </w:r>
      <w:r w:rsidRPr="001F7ABE">
        <w:rPr>
          <w:rFonts w:eastAsia="Optima" w:cs="Optima"/>
          <w:color w:val="FF0000"/>
          <w:szCs w:val="22"/>
          <w:lang w:val="en-GB" w:eastAsia="nl-NL"/>
        </w:rPr>
        <w:t xml:space="preserve">s worth </w:t>
      </w:r>
      <w:r w:rsidR="007F267B" w:rsidRPr="001F7ABE">
        <w:rPr>
          <w:rFonts w:eastAsia="Optima" w:cs="Optima"/>
          <w:color w:val="FF0000"/>
          <w:szCs w:val="22"/>
          <w:lang w:val="en-GB" w:eastAsia="nl-NL"/>
        </w:rPr>
        <w:t xml:space="preserve">considering how </w:t>
      </w:r>
      <w:r w:rsidRPr="001F7ABE">
        <w:rPr>
          <w:rFonts w:eastAsia="Optima" w:cs="Optima"/>
          <w:color w:val="FF0000"/>
          <w:szCs w:val="22"/>
          <w:lang w:val="en-GB" w:eastAsia="nl-NL"/>
        </w:rPr>
        <w:t>to create a valuable experience for your customers</w:t>
      </w:r>
      <w:r w:rsidR="007F267B" w:rsidRPr="001F7ABE">
        <w:rPr>
          <w:rFonts w:eastAsia="Optima" w:cs="Optima"/>
          <w:color w:val="FF0000"/>
          <w:szCs w:val="22"/>
          <w:lang w:val="en-GB" w:eastAsia="nl-NL"/>
        </w:rPr>
        <w:t xml:space="preserve"> with </w:t>
      </w:r>
      <w:r w:rsidR="0084255E" w:rsidRPr="001F7ABE">
        <w:rPr>
          <w:rFonts w:eastAsia="Optima" w:cs="Optima"/>
          <w:color w:val="FF0000"/>
          <w:szCs w:val="22"/>
          <w:lang w:val="en-GB" w:eastAsia="nl-NL"/>
        </w:rPr>
        <w:t>smartphones</w:t>
      </w:r>
      <w:r w:rsidRPr="001F7ABE">
        <w:rPr>
          <w:rFonts w:eastAsia="Optima" w:cs="Optima"/>
          <w:color w:val="auto"/>
          <w:szCs w:val="22"/>
          <w:lang w:val="en-GB" w:eastAsia="nl-NL"/>
        </w:rPr>
        <w:t xml:space="preserve">. The mobile </w:t>
      </w:r>
      <w:r w:rsidRPr="001F7ABE">
        <w:rPr>
          <w:rFonts w:eastAsia="Optima" w:cs="Optima"/>
          <w:color w:val="auto"/>
          <w:szCs w:val="22"/>
          <w:lang w:val="en-GB" w:eastAsia="nl-NL"/>
        </w:rPr>
        <w:lastRenderedPageBreak/>
        <w:t xml:space="preserve">phone is used in the store to search for information, to compare prices and to ask the opinion of friends and family about the products. The Snaptell app, for example, allows you to take a photograph of a book, CD or videogame and then shows reviews and ratings for the product. Purchases made by mobile phone are lagging behind somewhat; around 18% of consumers have bought something via the mobile phone during the last three months. </w:t>
      </w:r>
    </w:p>
    <w:p w:rsidR="004C7C46" w:rsidRDefault="004C7C46" w:rsidP="00CC5CF5">
      <w:pPr>
        <w:rPr>
          <w:rFonts w:eastAsia="Optima" w:cs="Optima"/>
          <w:color w:val="auto"/>
          <w:szCs w:val="22"/>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We can see comparable results in the Kilcourse &amp; Rowen study (2014): one-third of customers use their mobile phone in the store and do so mainly for price comparison (62%) followed by product ratings and reviews (45%) and improved online choice (39%). Williams (2014) writes about more than half of the consumers using a mobile device in the store, primarily for comparing prices. Of those consumers, 36% visit the retailer’s website or app for the store in which they are </w:t>
      </w:r>
      <w:r w:rsidR="00C84A5C">
        <w:rPr>
          <w:rFonts w:eastAsia="Optima" w:cs="Optima"/>
          <w:color w:val="auto"/>
          <w:szCs w:val="22"/>
          <w:lang w:val="en-GB" w:eastAsia="nl-NL"/>
        </w:rPr>
        <w:t xml:space="preserve">located </w:t>
      </w:r>
      <w:r w:rsidRPr="001F7ABE">
        <w:rPr>
          <w:rFonts w:eastAsia="Optima" w:cs="Optima"/>
          <w:color w:val="auto"/>
          <w:szCs w:val="22"/>
          <w:lang w:val="en-GB" w:eastAsia="nl-NL"/>
        </w:rPr>
        <w:t xml:space="preserve">at that moment. </w:t>
      </w:r>
      <w:r w:rsidR="00C84A5C">
        <w:rPr>
          <w:rFonts w:eastAsia="Optima" w:cs="Optima"/>
          <w:color w:val="auto"/>
          <w:szCs w:val="22"/>
          <w:lang w:val="en-GB" w:eastAsia="nl-NL"/>
        </w:rPr>
        <w:t>A</w:t>
      </w:r>
      <w:r w:rsidRPr="001F7ABE">
        <w:rPr>
          <w:rFonts w:eastAsia="Optima" w:cs="Optima"/>
          <w:color w:val="auto"/>
          <w:szCs w:val="22"/>
          <w:lang w:val="en-GB" w:eastAsia="nl-NL"/>
        </w:rPr>
        <w:t xml:space="preserve"> Google study (Google, 2013) </w:t>
      </w:r>
      <w:r w:rsidR="00C84A5C">
        <w:rPr>
          <w:rFonts w:eastAsia="Optima" w:cs="Optima"/>
          <w:color w:val="auto"/>
          <w:szCs w:val="22"/>
          <w:lang w:val="en-GB" w:eastAsia="nl-NL"/>
        </w:rPr>
        <w:t xml:space="preserve">also reveals </w:t>
      </w:r>
      <w:r w:rsidRPr="001F7ABE">
        <w:rPr>
          <w:rFonts w:eastAsia="Optima" w:cs="Optima"/>
          <w:color w:val="auto"/>
          <w:szCs w:val="22"/>
          <w:lang w:val="en-GB" w:eastAsia="nl-NL"/>
        </w:rPr>
        <w:t xml:space="preserve">the advance of the </w:t>
      </w:r>
      <w:r w:rsidR="0084255E" w:rsidRPr="001F7ABE">
        <w:rPr>
          <w:rFonts w:eastAsia="Optima" w:cs="Optima"/>
          <w:color w:val="auto"/>
          <w:szCs w:val="22"/>
          <w:lang w:val="en-GB" w:eastAsia="nl-NL"/>
        </w:rPr>
        <w:t>smartphone</w:t>
      </w:r>
      <w:r w:rsidRPr="001F7ABE">
        <w:rPr>
          <w:rFonts w:eastAsia="Optima" w:cs="Optima"/>
          <w:color w:val="auto"/>
          <w:szCs w:val="22"/>
          <w:lang w:val="en-GB" w:eastAsia="nl-NL"/>
        </w:rPr>
        <w:t xml:space="preserve"> in the shopping process: 90% of the </w:t>
      </w:r>
      <w:r w:rsidR="0084255E" w:rsidRPr="001F7ABE">
        <w:rPr>
          <w:rFonts w:eastAsia="Optima" w:cs="Optima"/>
          <w:color w:val="auto"/>
          <w:szCs w:val="22"/>
          <w:lang w:val="en-GB" w:eastAsia="nl-NL"/>
        </w:rPr>
        <w:t>smartphone</w:t>
      </w:r>
      <w:r w:rsidRPr="001F7ABE">
        <w:rPr>
          <w:rFonts w:eastAsia="Optima" w:cs="Optima"/>
          <w:color w:val="auto"/>
          <w:szCs w:val="22"/>
          <w:lang w:val="en-GB" w:eastAsia="nl-NL"/>
        </w:rPr>
        <w:t xml:space="preserve"> users asked said </w:t>
      </w:r>
      <w:r w:rsidR="00C84A5C">
        <w:rPr>
          <w:rFonts w:eastAsia="Optima" w:cs="Optima"/>
          <w:color w:val="auto"/>
          <w:szCs w:val="22"/>
          <w:lang w:val="en-GB" w:eastAsia="nl-NL"/>
        </w:rPr>
        <w:t xml:space="preserve">that </w:t>
      </w:r>
      <w:r w:rsidRPr="001F7ABE">
        <w:rPr>
          <w:rFonts w:eastAsia="Optima" w:cs="Optima"/>
          <w:color w:val="auto"/>
          <w:szCs w:val="22"/>
          <w:lang w:val="en-GB" w:eastAsia="nl-NL"/>
        </w:rPr>
        <w:t xml:space="preserve">they use the </w:t>
      </w:r>
      <w:r w:rsidR="002000BE" w:rsidRPr="001F7ABE">
        <w:rPr>
          <w:rFonts w:eastAsia="Optima" w:cs="Optima"/>
          <w:color w:val="auto"/>
          <w:szCs w:val="22"/>
          <w:lang w:val="en-GB" w:eastAsia="nl-NL"/>
        </w:rPr>
        <w:t>s</w:t>
      </w:r>
      <w:r w:rsidR="0084255E" w:rsidRPr="001F7ABE">
        <w:rPr>
          <w:rFonts w:eastAsia="Optima" w:cs="Optima"/>
          <w:color w:val="auto"/>
          <w:szCs w:val="22"/>
          <w:lang w:val="en-GB" w:eastAsia="nl-NL"/>
        </w:rPr>
        <w:t>martphone</w:t>
      </w:r>
      <w:r w:rsidRPr="001F7ABE">
        <w:rPr>
          <w:rFonts w:eastAsia="Optima" w:cs="Optima"/>
          <w:color w:val="auto"/>
          <w:szCs w:val="22"/>
          <w:lang w:val="en-GB" w:eastAsia="nl-NL"/>
        </w:rPr>
        <w:t xml:space="preserve"> before shopping (finding store locations, opening times, price comparison, special offers, browsing catalogue) and 84% use the </w:t>
      </w:r>
      <w:r w:rsidR="0084255E" w:rsidRPr="001F7ABE">
        <w:rPr>
          <w:rFonts w:eastAsia="Optima" w:cs="Optima"/>
          <w:color w:val="auto"/>
          <w:szCs w:val="22"/>
          <w:lang w:val="en-GB" w:eastAsia="nl-NL"/>
        </w:rPr>
        <w:t>smartphone</w:t>
      </w:r>
      <w:r w:rsidRPr="001F7ABE">
        <w:rPr>
          <w:rFonts w:eastAsia="Optima" w:cs="Optima"/>
          <w:color w:val="auto"/>
          <w:szCs w:val="22"/>
          <w:lang w:val="en-GB" w:eastAsia="nl-NL"/>
        </w:rPr>
        <w:t xml:space="preserve"> in the store; for clothing this is 80%. </w:t>
      </w:r>
      <w:r w:rsidRPr="001F7ABE">
        <w:rPr>
          <w:rFonts w:eastAsia="Optima" w:cs="Optima"/>
          <w:color w:val="FF0000"/>
          <w:szCs w:val="22"/>
          <w:lang w:val="en-GB" w:eastAsia="nl-NL"/>
        </w:rPr>
        <w:t xml:space="preserve">The most important activity on the </w:t>
      </w:r>
      <w:r w:rsidR="0084255E" w:rsidRPr="001F7ABE">
        <w:rPr>
          <w:rFonts w:eastAsia="Optima" w:cs="Optima"/>
          <w:color w:val="FF0000"/>
          <w:szCs w:val="22"/>
          <w:lang w:val="en-GB" w:eastAsia="nl-NL"/>
        </w:rPr>
        <w:t>smartphone</w:t>
      </w:r>
      <w:r w:rsidRPr="001F7ABE">
        <w:rPr>
          <w:rFonts w:eastAsia="Optima" w:cs="Optima"/>
          <w:color w:val="FF0000"/>
          <w:szCs w:val="22"/>
          <w:lang w:val="en-GB" w:eastAsia="nl-NL"/>
        </w:rPr>
        <w:t xml:space="preserve"> in the store is price comparison</w:t>
      </w:r>
      <w:r w:rsidRPr="001F7ABE">
        <w:rPr>
          <w:rFonts w:eastAsia="Optima" w:cs="Optima"/>
          <w:color w:val="auto"/>
          <w:szCs w:val="22"/>
          <w:lang w:val="en-GB" w:eastAsia="nl-NL"/>
        </w:rPr>
        <w:t xml:space="preserve">, although this is more prevalent for appliances and electronics (&gt;70%) than for clothing (44%). Search engines are mainly used for this and, in second place, the store’s website. The study also finds that consumers who use </w:t>
      </w:r>
      <w:r w:rsidR="002000BE" w:rsidRPr="001F7ABE">
        <w:rPr>
          <w:rFonts w:eastAsia="Optima" w:cs="Optima"/>
          <w:color w:val="auto"/>
          <w:szCs w:val="22"/>
          <w:lang w:val="en-GB" w:eastAsia="nl-NL"/>
        </w:rPr>
        <w:t>s</w:t>
      </w:r>
      <w:r w:rsidR="0084255E" w:rsidRPr="001F7ABE">
        <w:rPr>
          <w:rFonts w:eastAsia="Optima" w:cs="Optima"/>
          <w:color w:val="auto"/>
          <w:szCs w:val="22"/>
          <w:lang w:val="en-GB" w:eastAsia="nl-NL"/>
        </w:rPr>
        <w:t>martphone</w:t>
      </w:r>
      <w:r w:rsidR="00C84A5C">
        <w:rPr>
          <w:rFonts w:eastAsia="Optima" w:cs="Optima"/>
          <w:color w:val="auto"/>
          <w:szCs w:val="22"/>
          <w:lang w:val="en-GB" w:eastAsia="nl-NL"/>
        </w:rPr>
        <w:t>s</w:t>
      </w:r>
      <w:r w:rsidRPr="001F7ABE">
        <w:rPr>
          <w:rFonts w:eastAsia="Optima" w:cs="Optima"/>
          <w:color w:val="auto"/>
          <w:szCs w:val="22"/>
          <w:lang w:val="en-GB" w:eastAsia="nl-NL"/>
        </w:rPr>
        <w:t xml:space="preserve"> frequently in the buying process spend 25% more money compared to consumers who only use </w:t>
      </w:r>
      <w:r w:rsidR="002000BE" w:rsidRPr="001F7ABE">
        <w:rPr>
          <w:rFonts w:eastAsia="Optima" w:cs="Optima"/>
          <w:color w:val="auto"/>
          <w:szCs w:val="22"/>
          <w:lang w:val="en-GB" w:eastAsia="nl-NL"/>
        </w:rPr>
        <w:t>s</w:t>
      </w:r>
      <w:r w:rsidR="0084255E" w:rsidRPr="001F7ABE">
        <w:rPr>
          <w:rFonts w:eastAsia="Optima" w:cs="Optima"/>
          <w:color w:val="auto"/>
          <w:szCs w:val="22"/>
          <w:lang w:val="en-GB" w:eastAsia="nl-NL"/>
        </w:rPr>
        <w:t>martphone</w:t>
      </w:r>
      <w:r w:rsidR="00C84A5C">
        <w:rPr>
          <w:rFonts w:eastAsia="Optima" w:cs="Optima"/>
          <w:color w:val="auto"/>
          <w:szCs w:val="22"/>
          <w:lang w:val="en-GB" w:eastAsia="nl-NL"/>
        </w:rPr>
        <w:t>s</w:t>
      </w:r>
      <w:r w:rsidRPr="001F7ABE">
        <w:rPr>
          <w:rFonts w:eastAsia="Optima" w:cs="Optima"/>
          <w:color w:val="auto"/>
          <w:szCs w:val="22"/>
          <w:lang w:val="en-GB" w:eastAsia="nl-NL"/>
        </w:rPr>
        <w:t xml:space="preserve"> for this</w:t>
      </w:r>
      <w:r w:rsidR="00C84A5C">
        <w:rPr>
          <w:rFonts w:eastAsia="Optima" w:cs="Optima"/>
          <w:color w:val="auto"/>
          <w:szCs w:val="22"/>
          <w:lang w:val="en-GB" w:eastAsia="nl-NL"/>
        </w:rPr>
        <w:t xml:space="preserve"> purpose occasionally</w:t>
      </w:r>
      <w:r w:rsidRPr="001F7ABE">
        <w:rPr>
          <w:rFonts w:eastAsia="Optima" w:cs="Optima"/>
          <w:color w:val="auto"/>
          <w:szCs w:val="22"/>
          <w:lang w:val="en-GB" w:eastAsia="nl-NL"/>
        </w:rPr>
        <w:t>.</w:t>
      </w:r>
      <w:r w:rsidRPr="001F7ABE">
        <w:rPr>
          <w:rFonts w:eastAsia="Optima" w:cs="Optima"/>
          <w:color w:val="auto"/>
          <w:szCs w:val="22"/>
          <w:vertAlign w:val="superscript"/>
          <w:lang w:val="en-GB" w:eastAsia="nl-NL"/>
        </w:rPr>
        <w:endnoteReference w:id="8"/>
      </w:r>
      <w:r w:rsidRPr="001F7ABE">
        <w:rPr>
          <w:rFonts w:eastAsia="Optima" w:cs="Optima"/>
          <w:color w:val="auto"/>
          <w:szCs w:val="22"/>
          <w:lang w:val="en-GB" w:eastAsia="nl-NL"/>
        </w:rPr>
        <w:t xml:space="preserve"> The researchers regard the </w:t>
      </w:r>
      <w:r w:rsidR="002000BE" w:rsidRPr="001F7ABE">
        <w:rPr>
          <w:rFonts w:eastAsia="Optima" w:cs="Optima"/>
          <w:color w:val="auto"/>
          <w:szCs w:val="22"/>
          <w:lang w:val="en-GB" w:eastAsia="nl-NL"/>
        </w:rPr>
        <w:t>s</w:t>
      </w:r>
      <w:r w:rsidR="0084255E" w:rsidRPr="001F7ABE">
        <w:rPr>
          <w:rFonts w:eastAsia="Optima" w:cs="Optima"/>
          <w:color w:val="auto"/>
          <w:szCs w:val="22"/>
          <w:lang w:val="en-GB" w:eastAsia="nl-NL"/>
        </w:rPr>
        <w:t>martphone</w:t>
      </w:r>
      <w:r w:rsidRPr="001F7ABE">
        <w:rPr>
          <w:rFonts w:eastAsia="Optima" w:cs="Optima"/>
          <w:color w:val="auto"/>
          <w:szCs w:val="22"/>
          <w:lang w:val="en-GB" w:eastAsia="nl-NL"/>
        </w:rPr>
        <w:t xml:space="preserve"> as "one of the biggest influencers in the store today; it presents tremendous opportunities" (Google, 2013, p. 15).</w:t>
      </w:r>
    </w:p>
    <w:p w:rsidR="004C7C46" w:rsidRDefault="004C7C46" w:rsidP="00CC5CF5">
      <w:pPr>
        <w:rPr>
          <w:rFonts w:eastAsia="Optima" w:cs="Optima"/>
          <w:color w:val="auto"/>
          <w:szCs w:val="22"/>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At the same time, not all retailers and advertisers are 'up to speed' with these developments. Only one-fifth of retailers consider contextualisation of information for a consumer to be important (Kilcourse &amp; Rowen, 2014) and only one-third of advertisers use mobile marketing – mainly for </w:t>
      </w:r>
      <w:r w:rsidR="00C84A5C">
        <w:rPr>
          <w:rFonts w:eastAsia="Optima" w:cs="Optima"/>
          <w:color w:val="auto"/>
          <w:szCs w:val="22"/>
          <w:lang w:val="en-GB" w:eastAsia="nl-NL"/>
        </w:rPr>
        <w:t>boosting</w:t>
      </w:r>
      <w:r w:rsidRPr="001F7ABE">
        <w:rPr>
          <w:rFonts w:eastAsia="Optima" w:cs="Optima"/>
          <w:color w:val="auto"/>
          <w:szCs w:val="22"/>
          <w:lang w:val="en-GB" w:eastAsia="nl-NL"/>
        </w:rPr>
        <w:t xml:space="preserve"> sales and greater brand </w:t>
      </w:r>
      <w:r w:rsidR="002000BE" w:rsidRPr="001F7ABE">
        <w:rPr>
          <w:rFonts w:eastAsia="Optima" w:cs="Optima"/>
          <w:color w:val="auto"/>
          <w:szCs w:val="22"/>
          <w:lang w:val="en-GB" w:eastAsia="nl-NL"/>
        </w:rPr>
        <w:t>and</w:t>
      </w:r>
      <w:r w:rsidRPr="001F7ABE">
        <w:rPr>
          <w:rFonts w:eastAsia="Optima" w:cs="Optima"/>
          <w:color w:val="auto"/>
          <w:szCs w:val="22"/>
          <w:lang w:val="en-GB" w:eastAsia="nl-NL"/>
        </w:rPr>
        <w:t xml:space="preserve"> customer engagement; amongst advertisers with a loyalty programme  the mobile phone plays no role </w:t>
      </w:r>
      <w:r w:rsidR="00C84A5C">
        <w:rPr>
          <w:rFonts w:eastAsia="Optima" w:cs="Optima"/>
          <w:color w:val="auto"/>
          <w:szCs w:val="22"/>
          <w:lang w:val="en-GB" w:eastAsia="nl-NL"/>
        </w:rPr>
        <w:t>in two thirds of the cases</w:t>
      </w:r>
      <w:r w:rsidR="00D07587">
        <w:rPr>
          <w:rFonts w:eastAsia="Optima" w:cs="Optima"/>
          <w:color w:val="auto"/>
          <w:szCs w:val="22"/>
          <w:lang w:val="en-GB" w:eastAsia="nl-NL"/>
        </w:rPr>
        <w:t xml:space="preserve"> </w:t>
      </w:r>
      <w:r w:rsidRPr="001F7ABE">
        <w:rPr>
          <w:rFonts w:eastAsia="Optima" w:cs="Optima"/>
          <w:color w:val="auto"/>
          <w:szCs w:val="22"/>
          <w:lang w:val="en-GB" w:eastAsia="nl-NL"/>
        </w:rPr>
        <w:t xml:space="preserve">(Velti, 2013). It is expected that attention to and budget for mobile marketing will increase substantially in the coming years (Shankar et al., 2010; Williams, 2014), especially for </w:t>
      </w:r>
      <w:r w:rsidRPr="001F7ABE">
        <w:rPr>
          <w:rFonts w:eastAsia="Optima" w:cs="Optima"/>
          <w:i/>
          <w:iCs/>
          <w:color w:val="auto"/>
          <w:szCs w:val="22"/>
          <w:lang w:val="en-GB" w:eastAsia="nl-NL"/>
        </w:rPr>
        <w:t>location-based services</w:t>
      </w:r>
      <w:r w:rsidRPr="001F7ABE">
        <w:rPr>
          <w:rFonts w:eastAsia="Optima" w:cs="Optima"/>
          <w:color w:val="auto"/>
          <w:szCs w:val="22"/>
          <w:lang w:val="en-GB" w:eastAsia="nl-NL"/>
        </w:rPr>
        <w:t xml:space="preserve"> and </w:t>
      </w:r>
      <w:r w:rsidRPr="001F7ABE">
        <w:rPr>
          <w:rFonts w:eastAsia="Optima" w:cs="Optima"/>
          <w:i/>
          <w:iCs/>
          <w:color w:val="auto"/>
          <w:szCs w:val="22"/>
          <w:lang w:val="en-GB" w:eastAsia="nl-NL"/>
        </w:rPr>
        <w:t>couponing</w:t>
      </w:r>
      <w:r w:rsidRPr="001F7ABE">
        <w:rPr>
          <w:rFonts w:eastAsia="Optima" w:cs="Optima"/>
          <w:color w:val="auto"/>
          <w:szCs w:val="22"/>
          <w:lang w:val="en-GB" w:eastAsia="nl-NL"/>
        </w:rPr>
        <w:t xml:space="preserve"> (Velti, 2013). The latter can, for example, be via an 'opt-in' procedure where the customer can decide whether</w:t>
      </w:r>
      <w:r w:rsidR="00C84A5C">
        <w:rPr>
          <w:rFonts w:eastAsia="Optima" w:cs="Optima"/>
          <w:color w:val="auto"/>
          <w:szCs w:val="22"/>
          <w:lang w:val="en-GB" w:eastAsia="nl-NL"/>
        </w:rPr>
        <w:t xml:space="preserve"> or not</w:t>
      </w:r>
      <w:r w:rsidRPr="001F7ABE">
        <w:rPr>
          <w:rFonts w:eastAsia="Optima" w:cs="Optima"/>
          <w:color w:val="auto"/>
          <w:szCs w:val="22"/>
          <w:lang w:val="en-GB" w:eastAsia="nl-NL"/>
        </w:rPr>
        <w:t xml:space="preserve"> to receive coupons. These expectations are not only based on the increasing use of </w:t>
      </w:r>
      <w:r w:rsidR="0084255E" w:rsidRPr="001F7ABE">
        <w:rPr>
          <w:rFonts w:eastAsia="Optima" w:cs="Optima"/>
          <w:color w:val="auto"/>
          <w:szCs w:val="22"/>
          <w:lang w:val="en-GB" w:eastAsia="nl-NL"/>
        </w:rPr>
        <w:t>smartphone</w:t>
      </w:r>
      <w:r w:rsidR="00C84A5C">
        <w:rPr>
          <w:rFonts w:eastAsia="Optima" w:cs="Optima"/>
          <w:color w:val="auto"/>
          <w:szCs w:val="22"/>
          <w:lang w:val="en-GB" w:eastAsia="nl-NL"/>
        </w:rPr>
        <w:t>s</w:t>
      </w:r>
      <w:r w:rsidRPr="001F7ABE">
        <w:rPr>
          <w:rFonts w:eastAsia="Optima" w:cs="Optima"/>
          <w:color w:val="auto"/>
          <w:szCs w:val="22"/>
          <w:lang w:val="en-GB" w:eastAsia="nl-NL"/>
        </w:rPr>
        <w:t xml:space="preserve">, but also on the fact that the </w:t>
      </w:r>
      <w:r w:rsidR="0084255E" w:rsidRPr="001F7ABE">
        <w:rPr>
          <w:rFonts w:eastAsia="Optima" w:cs="Optima"/>
          <w:color w:val="auto"/>
          <w:szCs w:val="22"/>
          <w:lang w:val="en-GB" w:eastAsia="nl-NL"/>
        </w:rPr>
        <w:t>smartphone</w:t>
      </w:r>
      <w:r w:rsidRPr="001F7ABE">
        <w:rPr>
          <w:rFonts w:eastAsia="Optima" w:cs="Optima"/>
          <w:color w:val="auto"/>
          <w:szCs w:val="22"/>
          <w:lang w:val="en-GB" w:eastAsia="nl-NL"/>
        </w:rPr>
        <w:t xml:space="preserve"> is experienced as being personal and the retailer has the possibility </w:t>
      </w:r>
      <w:r w:rsidR="00C84A5C">
        <w:rPr>
          <w:rFonts w:eastAsia="Optima" w:cs="Optima"/>
          <w:color w:val="auto"/>
          <w:szCs w:val="22"/>
          <w:lang w:val="en-GB" w:eastAsia="nl-NL"/>
        </w:rPr>
        <w:t>to</w:t>
      </w:r>
      <w:r w:rsidRPr="001F7ABE">
        <w:rPr>
          <w:rFonts w:eastAsia="Optima" w:cs="Optima"/>
          <w:color w:val="auto"/>
          <w:szCs w:val="22"/>
          <w:lang w:val="en-GB" w:eastAsia="nl-NL"/>
        </w:rPr>
        <w:t xml:space="preserve"> ‘follow’ the consumer everywhere: "Retailers can now enter the consumer's environment through the mobile device, and, because the mobile device stays with the consumer, the retailer can be anywhere, anytime" (Shankar et al., 2010, p. 112). There is, however, a shift taking place in the belief that mobile devices not only have to have a function for attracting the consumers to the store but that they also have to be seen as a channel that </w:t>
      </w:r>
      <w:r w:rsidR="00C84A5C">
        <w:rPr>
          <w:rFonts w:eastAsia="Optima" w:cs="Optima"/>
          <w:color w:val="auto"/>
          <w:szCs w:val="22"/>
          <w:lang w:val="en-GB" w:eastAsia="nl-NL"/>
        </w:rPr>
        <w:t>must</w:t>
      </w:r>
      <w:r w:rsidRPr="001F7ABE">
        <w:rPr>
          <w:rFonts w:eastAsia="Optima" w:cs="Optima"/>
          <w:color w:val="auto"/>
          <w:szCs w:val="22"/>
          <w:lang w:val="en-GB" w:eastAsia="nl-NL"/>
        </w:rPr>
        <w:t xml:space="preserve"> support the entire sales process, including in the store: "Mobile's role is to bind the digital and physical selling environments together in a meaningful way for consumers." (Kilcourse &amp; Rowen, 2014, p. 22). </w:t>
      </w:r>
      <w:r w:rsidRPr="001F7ABE">
        <w:rPr>
          <w:rFonts w:eastAsia="Optima" w:cs="Optima"/>
          <w:color w:val="FF0000"/>
          <w:szCs w:val="22"/>
          <w:lang w:val="en-GB" w:eastAsia="nl-NL"/>
        </w:rPr>
        <w:t>The main reasons why retailers and advertisers are lagging behind are: budget and knowledge as well as mistrust on the part of consumers about (push) marketing</w:t>
      </w:r>
      <w:r w:rsidRPr="001F7ABE">
        <w:rPr>
          <w:rFonts w:eastAsia="Optima" w:cs="Optima"/>
          <w:color w:val="auto"/>
          <w:szCs w:val="22"/>
          <w:lang w:val="en-GB" w:eastAsia="nl-NL"/>
        </w:rPr>
        <w:t xml:space="preserve"> (Shankar et al., 2010; </w:t>
      </w:r>
      <w:r w:rsidR="006C668A" w:rsidRPr="001F7ABE">
        <w:rPr>
          <w:rFonts w:eastAsia="Optima" w:cs="Optima"/>
          <w:color w:val="auto"/>
          <w:szCs w:val="22"/>
          <w:lang w:val="en-GB" w:eastAsia="nl-NL"/>
        </w:rPr>
        <w:t xml:space="preserve">Velti, 2013; </w:t>
      </w:r>
      <w:r w:rsidRPr="001F7ABE">
        <w:rPr>
          <w:rFonts w:eastAsia="Optima" w:cs="Optima"/>
          <w:color w:val="auto"/>
          <w:szCs w:val="22"/>
          <w:lang w:val="en-GB" w:eastAsia="nl-NL"/>
        </w:rPr>
        <w:t>Kilcourse &amp; Rowen, 2014).</w:t>
      </w:r>
    </w:p>
    <w:p w:rsidR="004C7C46" w:rsidRDefault="004C7C46" w:rsidP="00CC5CF5">
      <w:pPr>
        <w:rPr>
          <w:rFonts w:eastAsia="Optima" w:cs="Optima"/>
          <w:color w:val="auto"/>
          <w:szCs w:val="22"/>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In our study, conducted by students, into the use of technology in 60 </w:t>
      </w:r>
      <w:r w:rsidR="002000BE" w:rsidRPr="001F7ABE">
        <w:rPr>
          <w:rFonts w:eastAsia="Optima" w:cs="Optima"/>
          <w:color w:val="auto"/>
          <w:szCs w:val="22"/>
          <w:lang w:val="en-GB" w:eastAsia="nl-NL"/>
        </w:rPr>
        <w:t xml:space="preserve">fashion </w:t>
      </w:r>
      <w:r w:rsidRPr="001F7ABE">
        <w:rPr>
          <w:rFonts w:eastAsia="Optima" w:cs="Optima"/>
          <w:color w:val="auto"/>
          <w:szCs w:val="22"/>
          <w:lang w:val="en-GB" w:eastAsia="nl-NL"/>
        </w:rPr>
        <w:t>retail stores in Amsterdam, we also found little evidence of all of the technological p</w:t>
      </w:r>
      <w:r w:rsidR="006C668A" w:rsidRPr="001F7ABE">
        <w:rPr>
          <w:rFonts w:eastAsia="Optima" w:cs="Optima"/>
          <w:color w:val="auto"/>
          <w:szCs w:val="22"/>
          <w:lang w:val="en-GB" w:eastAsia="nl-NL"/>
        </w:rPr>
        <w:t>ossibilities (Schrandt, Riester &amp;</w:t>
      </w:r>
      <w:r w:rsidRPr="001F7ABE">
        <w:rPr>
          <w:rFonts w:eastAsia="Optima" w:cs="Optima"/>
          <w:color w:val="auto"/>
          <w:szCs w:val="22"/>
          <w:lang w:val="en-GB" w:eastAsia="nl-NL"/>
        </w:rPr>
        <w:t xml:space="preserve"> Van Vliet, 201</w:t>
      </w:r>
      <w:r w:rsidR="006426CE" w:rsidRPr="001F7ABE">
        <w:rPr>
          <w:rFonts w:eastAsia="Optima" w:cs="Optima"/>
          <w:color w:val="auto"/>
          <w:szCs w:val="22"/>
          <w:lang w:val="en-GB" w:eastAsia="nl-NL"/>
        </w:rPr>
        <w:t>4</w:t>
      </w:r>
      <w:r w:rsidRPr="001F7ABE">
        <w:rPr>
          <w:rFonts w:eastAsia="Optima" w:cs="Optima"/>
          <w:color w:val="auto"/>
          <w:szCs w:val="22"/>
          <w:lang w:val="en-GB" w:eastAsia="nl-NL"/>
        </w:rPr>
        <w:t xml:space="preserve">). The stores rarely use any of the current digital opportunities. Products are mainly promoted using flyers, bags and posters. Feedback from customers is mainly obtained via forms. Interactive screens are the most common form of digital expression although here too only one-third of the shops studied made use of this. Visitors </w:t>
      </w:r>
      <w:r w:rsidRPr="001F7ABE">
        <w:rPr>
          <w:rFonts w:eastAsia="Optima" w:cs="Optima"/>
          <w:iCs/>
          <w:color w:val="auto"/>
          <w:szCs w:val="22"/>
          <w:lang w:val="en-GB" w:eastAsia="nl-NL"/>
        </w:rPr>
        <w:t>are</w:t>
      </w:r>
      <w:r w:rsidRPr="001F7ABE">
        <w:rPr>
          <w:rFonts w:eastAsia="Optima" w:cs="Optima"/>
          <w:color w:val="auto"/>
          <w:szCs w:val="22"/>
          <w:lang w:val="en-GB" w:eastAsia="nl-NL"/>
        </w:rPr>
        <w:t xml:space="preserve"> being asked to visit the website/webshop (for example by printing the URL on the till receipt). The websites/webshops of the shops studied often contain the same information that people would encounter in the store. Cautious use is being made of technologies such as 3D visualisations, but th</w:t>
      </w:r>
      <w:r w:rsidR="003428F7">
        <w:rPr>
          <w:rFonts w:eastAsia="Optima" w:cs="Optima"/>
          <w:color w:val="auto"/>
          <w:szCs w:val="22"/>
          <w:lang w:val="en-GB" w:eastAsia="nl-NL"/>
        </w:rPr>
        <w:t>is</w:t>
      </w:r>
      <w:r w:rsidRPr="001F7ABE">
        <w:rPr>
          <w:rFonts w:eastAsia="Optima" w:cs="Optima"/>
          <w:color w:val="auto"/>
          <w:szCs w:val="22"/>
          <w:lang w:val="en-GB" w:eastAsia="nl-NL"/>
        </w:rPr>
        <w:t xml:space="preserve"> is somewhat limited. The most important technologies being used are search functions and viewing catalogues using zoom functions for photographs. In some cases (one-third) it is also possible to leave feedback and view other reviews</w:t>
      </w:r>
      <w:r w:rsidR="003428F7">
        <w:rPr>
          <w:rFonts w:eastAsia="Optima" w:cs="Optima"/>
          <w:color w:val="auto"/>
          <w:szCs w:val="22"/>
          <w:lang w:val="en-GB" w:eastAsia="nl-NL"/>
        </w:rPr>
        <w:t>,</w:t>
      </w:r>
      <w:r w:rsidRPr="001F7ABE">
        <w:rPr>
          <w:rFonts w:eastAsia="Optima" w:cs="Optima"/>
          <w:color w:val="auto"/>
          <w:szCs w:val="22"/>
          <w:lang w:val="en-GB" w:eastAsia="nl-NL"/>
        </w:rPr>
        <w:t xml:space="preserve"> but that too is only on a limited scale. </w:t>
      </w:r>
      <w:r w:rsidR="003428F7">
        <w:rPr>
          <w:rFonts w:eastAsia="Optima" w:cs="Optima"/>
          <w:color w:val="auto"/>
          <w:szCs w:val="22"/>
          <w:lang w:val="en-GB" w:eastAsia="nl-NL"/>
        </w:rPr>
        <w:t>As regards</w:t>
      </w:r>
      <w:r w:rsidRPr="001F7ABE">
        <w:rPr>
          <w:rFonts w:eastAsia="Optima" w:cs="Optima"/>
          <w:color w:val="auto"/>
          <w:szCs w:val="22"/>
          <w:lang w:val="en-GB" w:eastAsia="nl-NL"/>
        </w:rPr>
        <w:t xml:space="preserve"> mobile phone</w:t>
      </w:r>
      <w:r w:rsidR="003428F7">
        <w:rPr>
          <w:rFonts w:eastAsia="Optima" w:cs="Optima"/>
          <w:color w:val="auto"/>
          <w:szCs w:val="22"/>
          <w:lang w:val="en-GB" w:eastAsia="nl-NL"/>
        </w:rPr>
        <w:t>s</w:t>
      </w:r>
      <w:r w:rsidRPr="001F7ABE">
        <w:rPr>
          <w:rFonts w:eastAsia="Optima" w:cs="Optima"/>
          <w:color w:val="auto"/>
          <w:szCs w:val="22"/>
          <w:lang w:val="en-GB" w:eastAsia="nl-NL"/>
        </w:rPr>
        <w:t>, one-third of the shops have an Android app and almost half have an iPhone app. However, you are hardly ever asked</w:t>
      </w:r>
      <w:r w:rsidR="003428F7">
        <w:rPr>
          <w:rFonts w:eastAsia="Optima" w:cs="Optima"/>
          <w:color w:val="auto"/>
          <w:szCs w:val="22"/>
          <w:lang w:val="en-GB" w:eastAsia="nl-NL"/>
        </w:rPr>
        <w:t xml:space="preserve"> to install the app</w:t>
      </w:r>
      <w:r w:rsidRPr="001F7ABE">
        <w:rPr>
          <w:rFonts w:eastAsia="Optima" w:cs="Optima"/>
          <w:color w:val="auto"/>
          <w:szCs w:val="22"/>
          <w:lang w:val="en-GB" w:eastAsia="nl-NL"/>
        </w:rPr>
        <w:t xml:space="preserve"> in the store or on the website. This small-scale study therefore seems to confirm the statement: "</w:t>
      </w:r>
      <w:r w:rsidRPr="001F7ABE">
        <w:rPr>
          <w:rFonts w:eastAsia="Optima" w:cs="Optima"/>
          <w:color w:val="FF0000"/>
          <w:szCs w:val="22"/>
          <w:lang w:val="en-GB" w:eastAsia="nl-NL"/>
        </w:rPr>
        <w:t xml:space="preserve">There is a vast distance between retailers' understanding of the value of many of today's technical solutions and actual use - </w:t>
      </w:r>
      <w:r w:rsidRPr="001F7ABE">
        <w:rPr>
          <w:rFonts w:eastAsia="Optima" w:cs="Optima"/>
          <w:color w:val="FF0000"/>
          <w:szCs w:val="22"/>
          <w:lang w:val="en-GB" w:eastAsia="nl-NL"/>
        </w:rPr>
        <w:lastRenderedPageBreak/>
        <w:t>even though many of those technologies have been available for quite some time</w:t>
      </w:r>
      <w:r w:rsidRPr="001F7ABE">
        <w:rPr>
          <w:rFonts w:eastAsia="Optima" w:cs="Optima"/>
          <w:color w:val="auto"/>
          <w:szCs w:val="22"/>
          <w:lang w:val="en-GB" w:eastAsia="nl-NL"/>
        </w:rPr>
        <w:t>" (Kilcourse &amp; Rowen, 2014, p. ii). Almost a year later we conducted the same study again (Moes</w:t>
      </w:r>
      <w:r w:rsidR="006426CE" w:rsidRPr="001F7ABE">
        <w:rPr>
          <w:rFonts w:eastAsia="Optima" w:cs="Optima"/>
          <w:color w:val="auto"/>
          <w:szCs w:val="22"/>
          <w:lang w:val="en-GB" w:eastAsia="nl-NL"/>
        </w:rPr>
        <w:t xml:space="preserve"> &amp;</w:t>
      </w:r>
      <w:r w:rsidRPr="001F7ABE">
        <w:rPr>
          <w:rFonts w:eastAsia="Optima" w:cs="Optima"/>
          <w:color w:val="auto"/>
          <w:szCs w:val="22"/>
          <w:lang w:val="en-GB" w:eastAsia="nl-NL"/>
        </w:rPr>
        <w:t xml:space="preserve"> Van Vliet, 2014) to see if there were any differences. In </w:t>
      </w:r>
      <w:r w:rsidR="003428F7">
        <w:rPr>
          <w:rFonts w:eastAsia="Optima" w:cs="Optima"/>
          <w:color w:val="auto"/>
          <w:szCs w:val="22"/>
          <w:lang w:val="en-GB" w:eastAsia="nl-NL"/>
        </w:rPr>
        <w:t xml:space="preserve">the course of </w:t>
      </w:r>
      <w:r w:rsidRPr="001F7ABE">
        <w:rPr>
          <w:rFonts w:eastAsia="Optima" w:cs="Optima"/>
          <w:color w:val="auto"/>
          <w:szCs w:val="22"/>
          <w:lang w:val="en-GB" w:eastAsia="nl-NL"/>
        </w:rPr>
        <w:t>almost a year not much has changed, but there were a few differences. The amount of stores that offered a loyalty program increased from 49</w:t>
      </w:r>
      <w:r w:rsidR="00A92ACE" w:rsidRPr="001F7ABE">
        <w:rPr>
          <w:rFonts w:eastAsia="Optima" w:cs="Optima"/>
          <w:color w:val="auto"/>
          <w:szCs w:val="22"/>
          <w:lang w:val="en-GB" w:eastAsia="nl-NL"/>
        </w:rPr>
        <w:t>%</w:t>
      </w:r>
      <w:r w:rsidRPr="001F7ABE">
        <w:rPr>
          <w:rFonts w:eastAsia="Optima" w:cs="Optima"/>
          <w:color w:val="auto"/>
          <w:szCs w:val="22"/>
          <w:lang w:val="en-GB" w:eastAsia="nl-NL"/>
        </w:rPr>
        <w:t xml:space="preserve"> to 57</w:t>
      </w:r>
      <w:r w:rsidR="00A92ACE" w:rsidRPr="001F7ABE">
        <w:rPr>
          <w:rFonts w:eastAsia="Optima" w:cs="Optima"/>
          <w:color w:val="auto"/>
          <w:szCs w:val="22"/>
          <w:lang w:val="en-GB" w:eastAsia="nl-NL"/>
        </w:rPr>
        <w:t>%</w:t>
      </w:r>
      <w:r w:rsidRPr="001F7ABE">
        <w:rPr>
          <w:rFonts w:eastAsia="Optima" w:cs="Optima"/>
          <w:color w:val="auto"/>
          <w:szCs w:val="22"/>
          <w:lang w:val="en-GB" w:eastAsia="nl-NL"/>
        </w:rPr>
        <w:t>, more stores ask customers in store to use a certain Twitter hashtag (</w:t>
      </w:r>
      <w:r w:rsidR="000300DF" w:rsidRPr="001F7ABE">
        <w:rPr>
          <w:rFonts w:eastAsia="Optima" w:cs="Optima"/>
          <w:color w:val="auto"/>
          <w:szCs w:val="22"/>
          <w:lang w:val="en-GB" w:eastAsia="nl-NL"/>
        </w:rPr>
        <w:t xml:space="preserve">increase of </w:t>
      </w:r>
      <w:r w:rsidRPr="001F7ABE">
        <w:rPr>
          <w:rFonts w:eastAsia="Optima" w:cs="Optima"/>
          <w:color w:val="auto"/>
          <w:szCs w:val="22"/>
          <w:lang w:val="en-GB" w:eastAsia="nl-NL"/>
        </w:rPr>
        <w:t xml:space="preserve">3% </w:t>
      </w:r>
      <w:r w:rsidR="000300DF" w:rsidRPr="001F7ABE">
        <w:rPr>
          <w:rFonts w:eastAsia="Optima" w:cs="Optima"/>
          <w:color w:val="auto"/>
          <w:szCs w:val="22"/>
          <w:lang w:val="en-GB" w:eastAsia="nl-NL"/>
        </w:rPr>
        <w:t>to</w:t>
      </w:r>
      <w:r w:rsidRPr="001F7ABE">
        <w:rPr>
          <w:rFonts w:eastAsia="Optima" w:cs="Optima"/>
          <w:color w:val="auto"/>
          <w:szCs w:val="22"/>
          <w:lang w:val="en-GB" w:eastAsia="nl-NL"/>
        </w:rPr>
        <w:t xml:space="preserve"> 9%) and to visit their website (40% </w:t>
      </w:r>
      <w:r w:rsidR="000300DF" w:rsidRPr="001F7ABE">
        <w:rPr>
          <w:rFonts w:eastAsia="Optima" w:cs="Optima"/>
          <w:color w:val="auto"/>
          <w:szCs w:val="22"/>
          <w:lang w:val="en-GB" w:eastAsia="nl-NL"/>
        </w:rPr>
        <w:t>to</w:t>
      </w:r>
      <w:r w:rsidRPr="001F7ABE">
        <w:rPr>
          <w:rFonts w:eastAsia="Optima" w:cs="Optima"/>
          <w:color w:val="auto"/>
          <w:szCs w:val="22"/>
          <w:lang w:val="en-GB" w:eastAsia="nl-NL"/>
        </w:rPr>
        <w:t xml:space="preserve"> 51%). </w:t>
      </w:r>
      <w:r w:rsidR="003428F7">
        <w:rPr>
          <w:rFonts w:eastAsia="Optima" w:cs="Optima"/>
          <w:color w:val="auto"/>
          <w:szCs w:val="22"/>
          <w:lang w:val="en-GB" w:eastAsia="nl-NL"/>
        </w:rPr>
        <w:t>S</w:t>
      </w:r>
      <w:r w:rsidRPr="001F7ABE">
        <w:rPr>
          <w:rFonts w:eastAsia="Optima" w:cs="Optima"/>
          <w:color w:val="auto"/>
          <w:szCs w:val="22"/>
          <w:lang w:val="en-GB" w:eastAsia="nl-NL"/>
        </w:rPr>
        <w:t xml:space="preserve">ome things have </w:t>
      </w:r>
      <w:r w:rsidR="003428F7">
        <w:rPr>
          <w:rFonts w:eastAsia="Optima" w:cs="Optima"/>
          <w:color w:val="auto"/>
          <w:szCs w:val="22"/>
          <w:lang w:val="en-GB" w:eastAsia="nl-NL"/>
        </w:rPr>
        <w:t xml:space="preserve">also </w:t>
      </w:r>
      <w:r w:rsidRPr="001F7ABE">
        <w:rPr>
          <w:rFonts w:eastAsia="Optima" w:cs="Optima"/>
          <w:color w:val="auto"/>
          <w:szCs w:val="22"/>
          <w:lang w:val="en-GB" w:eastAsia="nl-NL"/>
        </w:rPr>
        <w:t>changed</w:t>
      </w:r>
      <w:r w:rsidR="003428F7">
        <w:rPr>
          <w:rFonts w:eastAsia="Optima" w:cs="Optima"/>
          <w:color w:val="auto"/>
          <w:szCs w:val="22"/>
          <w:lang w:val="en-GB" w:eastAsia="nl-NL"/>
        </w:rPr>
        <w:t xml:space="preserve"> online</w:t>
      </w:r>
      <w:r w:rsidRPr="001F7ABE">
        <w:rPr>
          <w:rFonts w:eastAsia="Optima" w:cs="Optima"/>
          <w:color w:val="auto"/>
          <w:szCs w:val="22"/>
          <w:lang w:val="en-GB" w:eastAsia="nl-NL"/>
        </w:rPr>
        <w:t xml:space="preserve">. In webshops, customers are more </w:t>
      </w:r>
      <w:r w:rsidR="003428F7">
        <w:rPr>
          <w:rFonts w:eastAsia="Optima" w:cs="Optima"/>
          <w:color w:val="auto"/>
          <w:szCs w:val="22"/>
          <w:lang w:val="en-GB" w:eastAsia="nl-NL"/>
        </w:rPr>
        <w:t>frequently</w:t>
      </w:r>
      <w:r w:rsidRPr="001F7ABE">
        <w:rPr>
          <w:rFonts w:eastAsia="Optima" w:cs="Optima"/>
          <w:color w:val="auto"/>
          <w:szCs w:val="22"/>
          <w:lang w:val="en-GB" w:eastAsia="nl-NL"/>
        </w:rPr>
        <w:t xml:space="preserve"> asked to use their mobile phone t</w:t>
      </w:r>
      <w:r w:rsidR="000300DF" w:rsidRPr="001F7ABE">
        <w:rPr>
          <w:rFonts w:eastAsia="Optima" w:cs="Optima"/>
          <w:color w:val="auto"/>
          <w:szCs w:val="22"/>
          <w:lang w:val="en-GB" w:eastAsia="nl-NL"/>
        </w:rPr>
        <w:t>o complete a certain task (4% to</w:t>
      </w:r>
      <w:r w:rsidR="00A92ACE" w:rsidRPr="001F7ABE">
        <w:rPr>
          <w:rFonts w:eastAsia="Optima" w:cs="Optima"/>
          <w:color w:val="auto"/>
          <w:szCs w:val="22"/>
          <w:lang w:val="en-GB" w:eastAsia="nl-NL"/>
        </w:rPr>
        <w:t xml:space="preserve"> </w:t>
      </w:r>
      <w:r w:rsidRPr="001F7ABE">
        <w:rPr>
          <w:rFonts w:eastAsia="Optima" w:cs="Optima"/>
          <w:color w:val="auto"/>
          <w:szCs w:val="22"/>
          <w:lang w:val="en-GB" w:eastAsia="nl-NL"/>
        </w:rPr>
        <w:t>15%) and it is now even more common to give customers a full refund for returned goods ordered online</w:t>
      </w:r>
      <w:r w:rsidR="000300DF" w:rsidRPr="001F7ABE">
        <w:rPr>
          <w:rFonts w:eastAsia="Optima" w:cs="Optima"/>
          <w:color w:val="auto"/>
          <w:szCs w:val="22"/>
          <w:lang w:val="en-GB" w:eastAsia="nl-NL"/>
        </w:rPr>
        <w:t xml:space="preserve"> than it already was (</w:t>
      </w:r>
      <w:r w:rsidR="00A92ACE" w:rsidRPr="001F7ABE">
        <w:rPr>
          <w:rFonts w:eastAsia="Optima" w:cs="Optima"/>
          <w:color w:val="auto"/>
          <w:szCs w:val="22"/>
          <w:lang w:val="en-GB" w:eastAsia="nl-NL"/>
        </w:rPr>
        <w:t xml:space="preserve">increase from </w:t>
      </w:r>
      <w:r w:rsidR="000300DF" w:rsidRPr="001F7ABE">
        <w:rPr>
          <w:rFonts w:eastAsia="Optima" w:cs="Optima"/>
          <w:color w:val="auto"/>
          <w:szCs w:val="22"/>
          <w:lang w:val="en-GB" w:eastAsia="nl-NL"/>
        </w:rPr>
        <w:t xml:space="preserve">90% to </w:t>
      </w:r>
      <w:r w:rsidRPr="001F7ABE">
        <w:rPr>
          <w:rFonts w:eastAsia="Optima" w:cs="Optima"/>
          <w:color w:val="auto"/>
          <w:szCs w:val="22"/>
          <w:lang w:val="en-GB" w:eastAsia="nl-NL"/>
        </w:rPr>
        <w:t xml:space="preserve">98%). </w:t>
      </w:r>
    </w:p>
    <w:p w:rsidR="00F53F9B" w:rsidRPr="001F7ABE" w:rsidRDefault="00F53F9B" w:rsidP="00CC5CF5">
      <w:pPr>
        <w:rPr>
          <w:rFonts w:eastAsia="Optima" w:cs="Optima"/>
          <w:color w:val="auto"/>
          <w:sz w:val="24"/>
          <w:lang w:val="en-GB" w:eastAsia="nl-NL"/>
        </w:rPr>
      </w:pPr>
    </w:p>
    <w:p w:rsidR="00F53F9B" w:rsidRPr="001F7ABE" w:rsidRDefault="00EA3D03" w:rsidP="00B749CE">
      <w:pPr>
        <w:pStyle w:val="Heading3"/>
      </w:pPr>
      <w:bookmarkStart w:id="12" w:name="_Toc290452185"/>
      <w:r>
        <w:t>Organisational I</w:t>
      </w:r>
      <w:r w:rsidR="00F53F9B" w:rsidRPr="001F7ABE">
        <w:t>nnovations</w:t>
      </w:r>
      <w:bookmarkEnd w:id="12"/>
    </w:p>
    <w:p w:rsidR="00F53F9B"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The </w:t>
      </w:r>
      <w:r w:rsidR="00EF3000">
        <w:rPr>
          <w:rFonts w:eastAsia="Optima" w:cs="Optima"/>
          <w:color w:val="auto"/>
          <w:szCs w:val="22"/>
          <w:lang w:val="en-GB" w:eastAsia="nl-NL"/>
        </w:rPr>
        <w:t>o</w:t>
      </w:r>
      <w:r w:rsidRPr="001F7ABE">
        <w:rPr>
          <w:rFonts w:eastAsia="Optima" w:cs="Optima"/>
          <w:color w:val="auto"/>
          <w:szCs w:val="22"/>
          <w:lang w:val="en-GB" w:eastAsia="nl-NL"/>
        </w:rPr>
        <w:t xml:space="preserve">rganisation domain in the STOF model </w:t>
      </w:r>
      <w:r w:rsidR="00A92ACE" w:rsidRPr="001F7ABE">
        <w:rPr>
          <w:rFonts w:eastAsia="Optima" w:cs="Optima"/>
          <w:color w:val="auto"/>
          <w:szCs w:val="22"/>
          <w:lang w:val="en-GB" w:eastAsia="nl-NL"/>
        </w:rPr>
        <w:t>concerns</w:t>
      </w:r>
      <w:r w:rsidRPr="001F7ABE">
        <w:rPr>
          <w:rFonts w:eastAsia="Optima" w:cs="Optima"/>
          <w:color w:val="auto"/>
          <w:szCs w:val="22"/>
          <w:lang w:val="en-GB" w:eastAsia="nl-NL"/>
        </w:rPr>
        <w:t xml:space="preserve"> innovations in collaboration with other parties in the </w:t>
      </w:r>
      <w:r w:rsidR="00A92ACE" w:rsidRPr="001F7ABE">
        <w:rPr>
          <w:rFonts w:eastAsia="Optima" w:cs="Optima"/>
          <w:color w:val="auto"/>
          <w:szCs w:val="22"/>
          <w:lang w:val="en-GB" w:eastAsia="nl-NL"/>
        </w:rPr>
        <w:t xml:space="preserve">value </w:t>
      </w:r>
      <w:r w:rsidRPr="001F7ABE">
        <w:rPr>
          <w:rFonts w:eastAsia="Optima" w:cs="Optima"/>
          <w:color w:val="auto"/>
          <w:szCs w:val="22"/>
          <w:lang w:val="en-GB" w:eastAsia="nl-NL"/>
        </w:rPr>
        <w:t xml:space="preserve">chain and </w:t>
      </w:r>
      <w:r w:rsidR="00A92ACE" w:rsidRPr="001F7ABE">
        <w:rPr>
          <w:rFonts w:eastAsia="Optima" w:cs="Optima"/>
          <w:color w:val="auto"/>
          <w:szCs w:val="22"/>
          <w:lang w:val="en-GB" w:eastAsia="nl-NL"/>
        </w:rPr>
        <w:t xml:space="preserve">the </w:t>
      </w:r>
      <w:r w:rsidRPr="001F7ABE">
        <w:rPr>
          <w:rFonts w:eastAsia="Optima" w:cs="Optima"/>
          <w:color w:val="auto"/>
          <w:szCs w:val="22"/>
          <w:lang w:val="en-GB" w:eastAsia="nl-NL"/>
        </w:rPr>
        <w:t xml:space="preserve">organisation of the processes for delivering the service to the customer. An innovation that has been ongoing for somewhat longer in the </w:t>
      </w:r>
      <w:r w:rsidR="000B0E22" w:rsidRPr="001F7ABE">
        <w:rPr>
          <w:rFonts w:eastAsia="Optima" w:cs="Optima"/>
          <w:color w:val="auto"/>
          <w:szCs w:val="22"/>
          <w:lang w:val="en-GB" w:eastAsia="nl-NL"/>
        </w:rPr>
        <w:t xml:space="preserve">value </w:t>
      </w:r>
      <w:r w:rsidRPr="001F7ABE">
        <w:rPr>
          <w:rFonts w:eastAsia="Optima" w:cs="Optima"/>
          <w:color w:val="auto"/>
          <w:szCs w:val="22"/>
          <w:lang w:val="en-GB" w:eastAsia="nl-NL"/>
        </w:rPr>
        <w:t xml:space="preserve">chain is what is known as 'fast fashion'. For many fashion retailers, the process commences </w:t>
      </w:r>
      <w:r w:rsidR="00146660">
        <w:rPr>
          <w:rFonts w:eastAsia="Optima" w:cs="Optima"/>
          <w:color w:val="auto"/>
          <w:szCs w:val="22"/>
          <w:lang w:val="en-GB" w:eastAsia="nl-NL"/>
        </w:rPr>
        <w:t>with</w:t>
      </w:r>
      <w:r w:rsidRPr="001F7ABE">
        <w:rPr>
          <w:rFonts w:eastAsia="Optima" w:cs="Optima"/>
          <w:color w:val="auto"/>
          <w:szCs w:val="22"/>
          <w:lang w:val="en-GB" w:eastAsia="nl-NL"/>
        </w:rPr>
        <w:t xml:space="preserve"> the supplier and designer who design a new collection a year beforehand. New collections are, for example, </w:t>
      </w:r>
      <w:r w:rsidR="00146660">
        <w:rPr>
          <w:rFonts w:eastAsia="Optima" w:cs="Optima"/>
          <w:color w:val="auto"/>
          <w:szCs w:val="22"/>
          <w:lang w:val="en-GB" w:eastAsia="nl-NL"/>
        </w:rPr>
        <w:t>launched</w:t>
      </w:r>
      <w:r w:rsidRPr="001F7ABE">
        <w:rPr>
          <w:rFonts w:eastAsia="Optima" w:cs="Optima"/>
          <w:color w:val="auto"/>
          <w:szCs w:val="22"/>
          <w:lang w:val="en-GB" w:eastAsia="nl-NL"/>
        </w:rPr>
        <w:t xml:space="preserve"> twice per year in the store, after which the consumer buys the clothing. With 'fast fashion' the starting point is the buying pattern of the consumers, w</w:t>
      </w:r>
      <w:r w:rsidR="000B0E22" w:rsidRPr="001F7ABE">
        <w:rPr>
          <w:rFonts w:eastAsia="Optima" w:cs="Optima"/>
          <w:color w:val="auto"/>
          <w:szCs w:val="22"/>
          <w:lang w:val="en-GB" w:eastAsia="nl-NL"/>
        </w:rPr>
        <w:t>hich is monitored closely: what is popular, what i</w:t>
      </w:r>
      <w:r w:rsidRPr="001F7ABE">
        <w:rPr>
          <w:rFonts w:eastAsia="Optima" w:cs="Optima"/>
          <w:color w:val="auto"/>
          <w:szCs w:val="22"/>
          <w:lang w:val="en-GB" w:eastAsia="nl-NL"/>
        </w:rPr>
        <w:t>s the big seller, et</w:t>
      </w:r>
      <w:r w:rsidR="000B0E22" w:rsidRPr="001F7ABE">
        <w:rPr>
          <w:rFonts w:eastAsia="Optima" w:cs="Optima"/>
          <w:color w:val="auto"/>
          <w:szCs w:val="22"/>
          <w:lang w:val="en-GB" w:eastAsia="nl-NL"/>
        </w:rPr>
        <w:t xml:space="preserve"> </w:t>
      </w:r>
      <w:r w:rsidRPr="001F7ABE">
        <w:rPr>
          <w:rFonts w:eastAsia="Optima" w:cs="Optima"/>
          <w:color w:val="auto"/>
          <w:szCs w:val="22"/>
          <w:lang w:val="en-GB" w:eastAsia="nl-NL"/>
        </w:rPr>
        <w:t>cetera. The store manager then places orders with designers on the basis of this information. The logistics process is configured in such a way that the new collection is on display in the store within two weeks. This involves higher logistics and production costs, but, on the other hand, only products are sold for which there is a demand</w:t>
      </w:r>
      <w:r w:rsidR="00146660">
        <w:rPr>
          <w:rFonts w:eastAsia="Optima" w:cs="Optima"/>
          <w:color w:val="auto"/>
          <w:szCs w:val="22"/>
          <w:lang w:val="en-GB" w:eastAsia="nl-NL"/>
        </w:rPr>
        <w:t>,</w:t>
      </w:r>
      <w:r w:rsidRPr="001F7ABE">
        <w:rPr>
          <w:rFonts w:eastAsia="Optima" w:cs="Optima"/>
          <w:color w:val="auto"/>
          <w:szCs w:val="22"/>
          <w:lang w:val="en-GB" w:eastAsia="nl-NL"/>
        </w:rPr>
        <w:t xml:space="preserve"> so they can be sold at full price, and little of the collection ends up in the sales. Examples of stores that use this process are Zara (Inditex), Peacocks and Forever21. This so-called chain reversal is seen as an important future strategy for physical stores (Molenaar, 2011).</w:t>
      </w:r>
    </w:p>
    <w:p w:rsidR="006B2B58" w:rsidRDefault="006B2B58" w:rsidP="00CC5CF5">
      <w:pPr>
        <w:rPr>
          <w:rFonts w:eastAsia="Optima" w:cs="Optima"/>
          <w:color w:val="auto"/>
          <w:szCs w:val="22"/>
          <w:lang w:val="en-GB" w:eastAsia="nl-NL"/>
        </w:rPr>
      </w:pPr>
    </w:p>
    <w:p w:rsidR="006B2B58" w:rsidRPr="006B2B58" w:rsidRDefault="006B2B58" w:rsidP="006B2B58">
      <w:pPr>
        <w:pStyle w:val="Textbox"/>
      </w:pPr>
      <w:r w:rsidRPr="006B2B58">
        <w:t>SELL ON MIINTO</w:t>
      </w:r>
    </w:p>
    <w:p w:rsidR="006B2B58" w:rsidRPr="00022892" w:rsidRDefault="006B2B58" w:rsidP="006B2B58">
      <w:pPr>
        <w:pStyle w:val="Textbox"/>
      </w:pPr>
      <w:r w:rsidRPr="00022892">
        <w:t xml:space="preserve">The </w:t>
      </w:r>
      <w:r w:rsidR="00146660">
        <w:t>formerly</w:t>
      </w:r>
      <w:r w:rsidRPr="00022892">
        <w:t xml:space="preserve"> Scandinavian company Miinto is a perfect example of how to achieve online success. Miinto offers independent fashion retailers a platform for them to spread their online wings. Boutiques not only get their own online spot and are listed in the general catalogue of the platform, they can</w:t>
      </w:r>
      <w:r w:rsidR="00146660">
        <w:t>,</w:t>
      </w:r>
      <w:r w:rsidRPr="00022892">
        <w:t xml:space="preserve"> for instance</w:t>
      </w:r>
      <w:r w:rsidR="00146660">
        <w:t>,</w:t>
      </w:r>
      <w:r w:rsidRPr="00022892">
        <w:t xml:space="preserve"> also outsource the photography of their collections and the payment transactions to Miinto. Individual stores suddenly become e-tailers that can now profit from the power of online commerce. Boutiques can easily sign up by contacting Miinto. They will then check whether the boutique </w:t>
      </w:r>
      <w:r w:rsidR="00146660">
        <w:t>meets</w:t>
      </w:r>
      <w:r w:rsidRPr="00022892">
        <w:t xml:space="preserve"> the conditions they think apply to their company. After a boutique is signed up, it can use Miinto’s resources to sell products online and even use their photo studio.</w:t>
      </w:r>
      <w:r>
        <w:t xml:space="preserve"> </w:t>
      </w:r>
      <w:r w:rsidRPr="00022892">
        <w:t xml:space="preserve">Many small players </w:t>
      </w:r>
      <w:r w:rsidR="00253021">
        <w:t>are becoming</w:t>
      </w:r>
      <w:r w:rsidRPr="00022892">
        <w:t xml:space="preserve"> a large force in the online market. Miinto is now the largest fashion store in Denmark and is currently </w:t>
      </w:r>
      <w:r w:rsidR="00253021">
        <w:t>expanding</w:t>
      </w:r>
      <w:r w:rsidRPr="00022892">
        <w:t xml:space="preserve"> worldwide.</w:t>
      </w:r>
    </w:p>
    <w:p w:rsidR="006B2B58" w:rsidRDefault="006B2B58" w:rsidP="00CC5CF5">
      <w:pPr>
        <w:rPr>
          <w:rFonts w:eastAsia="Optima" w:cs="Optima"/>
          <w:color w:val="auto"/>
          <w:szCs w:val="22"/>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Another innovation for which various examples can be given is online collaboration. For small, independent retailers it is difficult to compete online against the large platforms due to the costs and the knowhow required and also because it is difficult to attract sufficient consumers to a relatively unknown website or webshop. </w:t>
      </w:r>
      <w:r w:rsidRPr="001F7ABE">
        <w:rPr>
          <w:rFonts w:eastAsia="Optima" w:cs="Optima"/>
          <w:color w:val="FF0000"/>
          <w:szCs w:val="22"/>
          <w:lang w:val="en-GB" w:eastAsia="nl-NL"/>
        </w:rPr>
        <w:t xml:space="preserve">An increasing number of major players such as Amazon and Bol.com give small shops the possibility </w:t>
      </w:r>
      <w:r w:rsidR="00253021">
        <w:rPr>
          <w:rFonts w:eastAsia="Optima" w:cs="Optima"/>
          <w:color w:val="FF0000"/>
          <w:szCs w:val="22"/>
          <w:lang w:val="en-GB" w:eastAsia="nl-NL"/>
        </w:rPr>
        <w:t>to use</w:t>
      </w:r>
      <w:r w:rsidRPr="001F7ABE">
        <w:rPr>
          <w:rFonts w:eastAsia="Optima" w:cs="Optima"/>
          <w:color w:val="FF0000"/>
          <w:szCs w:val="22"/>
          <w:lang w:val="en-GB" w:eastAsia="nl-NL"/>
        </w:rPr>
        <w:t xml:space="preserve"> their platform</w:t>
      </w:r>
      <w:r w:rsidRPr="001F7ABE">
        <w:rPr>
          <w:rFonts w:eastAsia="Optima" w:cs="Optima"/>
          <w:color w:val="auto"/>
          <w:szCs w:val="22"/>
          <w:lang w:val="en-GB" w:eastAsia="nl-NL"/>
        </w:rPr>
        <w:t xml:space="preserve">. The benefit for such a platform is that their </w:t>
      </w:r>
      <w:r w:rsidR="00253021">
        <w:rPr>
          <w:rFonts w:eastAsia="Optima" w:cs="Optima"/>
          <w:color w:val="auto"/>
          <w:szCs w:val="22"/>
          <w:lang w:val="en-GB" w:eastAsia="nl-NL"/>
        </w:rPr>
        <w:t>product range</w:t>
      </w:r>
      <w:r w:rsidRPr="001F7ABE">
        <w:rPr>
          <w:rFonts w:eastAsia="Optima" w:cs="Optima"/>
          <w:color w:val="auto"/>
          <w:szCs w:val="22"/>
          <w:lang w:val="en-GB" w:eastAsia="nl-NL"/>
        </w:rPr>
        <w:t xml:space="preserve"> increases even further, and their position as a </w:t>
      </w:r>
      <w:r w:rsidRPr="001F7ABE">
        <w:rPr>
          <w:rFonts w:eastAsia="Optima" w:cs="Optima"/>
          <w:i/>
          <w:iCs/>
          <w:color w:val="auto"/>
          <w:szCs w:val="22"/>
          <w:lang w:val="en-GB" w:eastAsia="nl-NL"/>
        </w:rPr>
        <w:t>one-stop-shop</w:t>
      </w:r>
      <w:r w:rsidRPr="001F7ABE">
        <w:rPr>
          <w:rFonts w:eastAsia="Optima" w:cs="Optima"/>
          <w:color w:val="auto"/>
          <w:szCs w:val="22"/>
          <w:lang w:val="en-GB" w:eastAsia="nl-NL"/>
        </w:rPr>
        <w:t xml:space="preserve"> is strengthened. For the small retailers, they not only benefit from all kinds of</w:t>
      </w:r>
      <w:r w:rsidR="00253021">
        <w:rPr>
          <w:rFonts w:eastAsia="Optima" w:cs="Optima"/>
          <w:color w:val="auto"/>
          <w:szCs w:val="22"/>
          <w:lang w:val="en-GB" w:eastAsia="nl-NL"/>
        </w:rPr>
        <w:t xml:space="preserve"> webshop</w:t>
      </w:r>
      <w:r w:rsidRPr="001F7ABE">
        <w:rPr>
          <w:rFonts w:eastAsia="Optima" w:cs="Optima"/>
          <w:color w:val="auto"/>
          <w:szCs w:val="22"/>
          <w:lang w:val="en-GB" w:eastAsia="nl-NL"/>
        </w:rPr>
        <w:t xml:space="preserve"> logistics processes (order fulfilment, secure payments) but the </w:t>
      </w:r>
      <w:r w:rsidR="00253021">
        <w:rPr>
          <w:rFonts w:eastAsia="Optima" w:cs="Optima"/>
          <w:color w:val="auto"/>
          <w:szCs w:val="22"/>
          <w:lang w:val="en-GB" w:eastAsia="nl-NL"/>
        </w:rPr>
        <w:t>penetration to</w:t>
      </w:r>
      <w:r w:rsidRPr="001F7ABE">
        <w:rPr>
          <w:rFonts w:eastAsia="Optima" w:cs="Optima"/>
          <w:color w:val="auto"/>
          <w:szCs w:val="22"/>
          <w:lang w:val="en-GB" w:eastAsia="nl-NL"/>
        </w:rPr>
        <w:t xml:space="preserve"> potential customers is increased many times compared to them having just their </w:t>
      </w:r>
      <w:r w:rsidR="00253021">
        <w:rPr>
          <w:rFonts w:eastAsia="Optima" w:cs="Optima"/>
          <w:color w:val="auto"/>
          <w:szCs w:val="22"/>
          <w:lang w:val="en-GB" w:eastAsia="nl-NL"/>
        </w:rPr>
        <w:t xml:space="preserve">own </w:t>
      </w:r>
      <w:r w:rsidRPr="001F7ABE">
        <w:rPr>
          <w:rFonts w:eastAsia="Optima" w:cs="Optima"/>
          <w:color w:val="auto"/>
          <w:szCs w:val="22"/>
          <w:lang w:val="en-GB" w:eastAsia="nl-NL"/>
        </w:rPr>
        <w:t>webshop. In the fashion industry, the Scandinavian firm Miinto is a good example of this. This platform provides independent fashion retailers with their online webshop</w:t>
      </w:r>
      <w:r w:rsidR="00253021">
        <w:rPr>
          <w:rFonts w:eastAsia="Optima" w:cs="Optima"/>
          <w:color w:val="auto"/>
          <w:szCs w:val="22"/>
          <w:lang w:val="en-GB" w:eastAsia="nl-NL"/>
        </w:rPr>
        <w:t>, which</w:t>
      </w:r>
      <w:r w:rsidRPr="001F7ABE">
        <w:rPr>
          <w:rFonts w:eastAsia="Optima" w:cs="Optima"/>
          <w:color w:val="auto"/>
          <w:szCs w:val="22"/>
          <w:lang w:val="en-GB" w:eastAsia="nl-NL"/>
        </w:rPr>
        <w:t xml:space="preserve"> is part of the general catalogue of the platform. The fashion retailers can also ‘buy in’ other services from Miinto such as collection photography and transaction handling. Other examples are </w:t>
      </w:r>
      <w:hyperlink r:id="rId27" w:history="1">
        <w:r w:rsidRPr="001F7ABE">
          <w:rPr>
            <w:rFonts w:eastAsia="Optima" w:cs="Optima"/>
            <w:color w:val="auto"/>
            <w:szCs w:val="22"/>
            <w:lang w:val="en-GB" w:eastAsia="nl-NL"/>
          </w:rPr>
          <w:t>etsy.com</w:t>
        </w:r>
      </w:hyperlink>
      <w:r w:rsidRPr="001F7ABE">
        <w:rPr>
          <w:rFonts w:eastAsia="Optima" w:cs="Optima"/>
          <w:color w:val="auto"/>
          <w:szCs w:val="22"/>
          <w:lang w:val="en-GB" w:eastAsia="nl-NL"/>
        </w:rPr>
        <w:t xml:space="preserve">, </w:t>
      </w:r>
      <w:hyperlink r:id="rId28" w:history="1">
        <w:r w:rsidRPr="001F7ABE">
          <w:rPr>
            <w:rFonts w:eastAsia="Optima" w:cs="Optima"/>
            <w:color w:val="auto"/>
            <w:szCs w:val="22"/>
            <w:lang w:val="en-GB" w:eastAsia="nl-NL"/>
          </w:rPr>
          <w:t>jeansonline.nl</w:t>
        </w:r>
      </w:hyperlink>
      <w:r w:rsidRPr="001F7ABE">
        <w:rPr>
          <w:rFonts w:eastAsia="Optima" w:cs="Optima"/>
          <w:color w:val="auto"/>
          <w:szCs w:val="22"/>
          <w:lang w:val="en-GB" w:eastAsia="nl-NL"/>
        </w:rPr>
        <w:t xml:space="preserve"> and </w:t>
      </w:r>
      <w:hyperlink r:id="rId29" w:history="1">
        <w:r w:rsidRPr="001F7ABE">
          <w:rPr>
            <w:rFonts w:eastAsia="Optima" w:cs="Optima"/>
            <w:color w:val="auto"/>
            <w:szCs w:val="22"/>
            <w:lang w:val="en-GB" w:eastAsia="nl-NL"/>
          </w:rPr>
          <w:t>topshoe.nl</w:t>
        </w:r>
      </w:hyperlink>
      <w:r w:rsidRPr="001F7ABE">
        <w:rPr>
          <w:rFonts w:eastAsia="Optima" w:cs="Optima"/>
          <w:color w:val="auto"/>
          <w:szCs w:val="22"/>
          <w:lang w:val="en-GB" w:eastAsia="nl-NL"/>
        </w:rPr>
        <w:t>. The collaboration does not need to be exclusively based on product category (jeans, shoes) but can also, for example, be based on location – an example of which is the 9straatjes in Amsterdam (</w:t>
      </w:r>
      <w:hyperlink r:id="rId30" w:history="1">
        <w:r w:rsidRPr="001F7ABE">
          <w:rPr>
            <w:rFonts w:eastAsia="Optima" w:cs="Optima"/>
            <w:color w:val="auto"/>
            <w:szCs w:val="22"/>
            <w:lang w:val="en-GB" w:eastAsia="nl-NL"/>
          </w:rPr>
          <w:t>9straatjesonline.com</w:t>
        </w:r>
      </w:hyperlink>
      <w:r w:rsidRPr="001F7ABE">
        <w:rPr>
          <w:rFonts w:eastAsia="Optima" w:cs="Optima"/>
          <w:color w:val="auto"/>
          <w:szCs w:val="22"/>
          <w:lang w:val="en-GB" w:eastAsia="nl-NL"/>
        </w:rPr>
        <w:t xml:space="preserve">). </w:t>
      </w:r>
    </w:p>
    <w:p w:rsidR="006B2B58" w:rsidRDefault="006B2B58" w:rsidP="00CC5CF5">
      <w:pPr>
        <w:rPr>
          <w:rFonts w:eastAsia="Optima" w:cs="Optima"/>
          <w:color w:val="auto"/>
          <w:szCs w:val="22"/>
          <w:lang w:val="en-GB" w:eastAsia="nl-NL"/>
        </w:rPr>
      </w:pPr>
    </w:p>
    <w:p w:rsidR="00D86EAD" w:rsidRDefault="00F53F9B" w:rsidP="00CC5CF5">
      <w:pPr>
        <w:rPr>
          <w:rFonts w:eastAsia="Optima" w:cs="Optima"/>
          <w:color w:val="auto"/>
          <w:szCs w:val="22"/>
          <w:lang w:val="en-GB" w:eastAsia="nl-NL"/>
        </w:rPr>
      </w:pPr>
      <w:r w:rsidRPr="001F7ABE">
        <w:rPr>
          <w:rFonts w:eastAsia="Optima" w:cs="Optima"/>
          <w:color w:val="auto"/>
          <w:szCs w:val="22"/>
          <w:lang w:val="en-GB" w:eastAsia="nl-NL"/>
        </w:rPr>
        <w:t>However, the majority of the innovations encountered in the organisational domain concern logistics</w:t>
      </w:r>
      <w:r w:rsidR="0031182F" w:rsidRPr="001F7ABE">
        <w:rPr>
          <w:rFonts w:eastAsia="Optima" w:cs="Optima"/>
          <w:color w:val="auto"/>
          <w:szCs w:val="22"/>
          <w:lang w:val="en-GB" w:eastAsia="nl-NL"/>
        </w:rPr>
        <w:t>. F</w:t>
      </w:r>
      <w:r w:rsidRPr="001F7ABE">
        <w:rPr>
          <w:rFonts w:eastAsia="Optima" w:cs="Optima"/>
          <w:color w:val="auto"/>
          <w:szCs w:val="22"/>
          <w:lang w:val="en-GB" w:eastAsia="nl-NL"/>
        </w:rPr>
        <w:t xml:space="preserve">or example, the smart integration of stock systems so that it is possible to see whether and where a </w:t>
      </w:r>
      <w:r w:rsidRPr="001F7ABE">
        <w:rPr>
          <w:rFonts w:eastAsia="Optima" w:cs="Optima"/>
          <w:color w:val="auto"/>
          <w:szCs w:val="22"/>
          <w:lang w:val="en-GB" w:eastAsia="nl-NL"/>
        </w:rPr>
        <w:lastRenderedPageBreak/>
        <w:t>product is still available</w:t>
      </w:r>
      <w:r w:rsidR="00253021">
        <w:rPr>
          <w:rFonts w:eastAsia="Optima" w:cs="Optima"/>
          <w:color w:val="auto"/>
          <w:szCs w:val="22"/>
          <w:lang w:val="en-GB" w:eastAsia="nl-NL"/>
        </w:rPr>
        <w:t xml:space="preserve"> in the store or online</w:t>
      </w:r>
      <w:r w:rsidRPr="001F7ABE">
        <w:rPr>
          <w:rFonts w:eastAsia="Optima" w:cs="Optima"/>
          <w:color w:val="auto"/>
          <w:szCs w:val="22"/>
          <w:lang w:val="en-GB" w:eastAsia="nl-NL"/>
        </w:rPr>
        <w:t xml:space="preserve">. There are also so-called </w:t>
      </w:r>
      <w:r w:rsidRPr="001F7ABE">
        <w:rPr>
          <w:rFonts w:eastAsia="Optima" w:cs="Optima"/>
          <w:i/>
          <w:iCs/>
          <w:color w:val="auto"/>
          <w:szCs w:val="22"/>
          <w:lang w:val="en-GB" w:eastAsia="nl-NL"/>
        </w:rPr>
        <w:t>stockless stores</w:t>
      </w:r>
      <w:r w:rsidRPr="001F7ABE">
        <w:rPr>
          <w:rFonts w:eastAsia="Optima" w:cs="Optima"/>
          <w:color w:val="auto"/>
          <w:szCs w:val="22"/>
          <w:lang w:val="en-GB" w:eastAsia="nl-NL"/>
        </w:rPr>
        <w:t xml:space="preserve"> where customers can see the complete stock or collection in a physical store using iPads or large video walls, place their orders and have the products delivered to their homes. At most, there are some demo products available in the store. An example of this is the Scottish retailer House of Fraser. The vast majority of the examples are</w:t>
      </w:r>
      <w:r w:rsidR="00253021">
        <w:rPr>
          <w:rFonts w:eastAsia="Optima" w:cs="Optima"/>
          <w:color w:val="auto"/>
          <w:szCs w:val="22"/>
          <w:lang w:val="en-GB" w:eastAsia="nl-NL"/>
        </w:rPr>
        <w:t>,</w:t>
      </w:r>
      <w:r w:rsidRPr="001F7ABE">
        <w:rPr>
          <w:rFonts w:eastAsia="Optima" w:cs="Optima"/>
          <w:color w:val="auto"/>
          <w:szCs w:val="22"/>
          <w:lang w:val="en-GB" w:eastAsia="nl-NL"/>
        </w:rPr>
        <w:t xml:space="preserve"> however</w:t>
      </w:r>
      <w:r w:rsidR="00253021">
        <w:rPr>
          <w:rFonts w:eastAsia="Optima" w:cs="Optima"/>
          <w:color w:val="auto"/>
          <w:szCs w:val="22"/>
          <w:lang w:val="en-GB" w:eastAsia="nl-NL"/>
        </w:rPr>
        <w:t>,</w:t>
      </w:r>
      <w:r w:rsidRPr="001F7ABE">
        <w:rPr>
          <w:rFonts w:eastAsia="Optima" w:cs="Optima"/>
          <w:color w:val="auto"/>
          <w:szCs w:val="22"/>
          <w:lang w:val="en-GB" w:eastAsia="nl-NL"/>
        </w:rPr>
        <w:t xml:space="preserve"> about delivery of products to customers. In fashion, </w:t>
      </w:r>
      <w:r w:rsidRPr="001F7ABE">
        <w:rPr>
          <w:rFonts w:eastAsia="Optima" w:cs="Optima"/>
          <w:color w:val="FF0000"/>
          <w:szCs w:val="22"/>
          <w:lang w:val="en-GB" w:eastAsia="nl-NL"/>
        </w:rPr>
        <w:t>delivery is one of the most important aspects of consumer satisfaction</w:t>
      </w:r>
      <w:r w:rsidRPr="001F7ABE">
        <w:rPr>
          <w:rFonts w:eastAsia="Optima" w:cs="Optima"/>
          <w:color w:val="auto"/>
          <w:szCs w:val="22"/>
          <w:lang w:val="en-GB" w:eastAsia="nl-NL"/>
        </w:rPr>
        <w:t xml:space="preserve"> (Peters &amp; Witte, 2013). Customer satisfaction is not only an important criterion for paying a lot of attention to delivery; the costs are also important. In 2012, a quarter of the 88 million online orders resulted in a return, for fashion this was as high as 60%, while for electronics it was only 5% (PWC, 2013). Returns and the logistics surrounding them cost a lot of money. As long as it remains difficult to implement suitable sizing online and to properly convey the colour and texture properties returns </w:t>
      </w:r>
      <w:r w:rsidR="00253021">
        <w:rPr>
          <w:rFonts w:eastAsia="Optima" w:cs="Optima"/>
          <w:color w:val="auto"/>
          <w:szCs w:val="22"/>
          <w:lang w:val="en-GB" w:eastAsia="nl-NL"/>
        </w:rPr>
        <w:t>will,</w:t>
      </w:r>
      <w:r w:rsidRPr="001F7ABE">
        <w:rPr>
          <w:rFonts w:eastAsia="Optima" w:cs="Optima"/>
          <w:color w:val="auto"/>
          <w:szCs w:val="22"/>
          <w:lang w:val="en-GB" w:eastAsia="nl-NL"/>
        </w:rPr>
        <w:t xml:space="preserve"> for the time being</w:t>
      </w:r>
      <w:r w:rsidR="00253021">
        <w:rPr>
          <w:rFonts w:eastAsia="Optima" w:cs="Optima"/>
          <w:color w:val="auto"/>
          <w:szCs w:val="22"/>
          <w:lang w:val="en-GB" w:eastAsia="nl-NL"/>
        </w:rPr>
        <w:t>,</w:t>
      </w:r>
      <w:r w:rsidRPr="001F7ABE">
        <w:rPr>
          <w:rFonts w:eastAsia="Optima" w:cs="Optima"/>
          <w:color w:val="auto"/>
          <w:szCs w:val="22"/>
          <w:lang w:val="en-GB" w:eastAsia="nl-NL"/>
        </w:rPr>
        <w:t xml:space="preserve"> continue to be an important aspect of the service and the costs.</w:t>
      </w:r>
    </w:p>
    <w:p w:rsidR="00D86EAD" w:rsidRDefault="00D86EAD" w:rsidP="00CC5CF5">
      <w:pPr>
        <w:rPr>
          <w:rFonts w:eastAsia="Optima" w:cs="Optima"/>
          <w:color w:val="auto"/>
          <w:szCs w:val="22"/>
          <w:lang w:val="en-GB" w:eastAsia="nl-NL"/>
        </w:rPr>
      </w:pPr>
    </w:p>
    <w:p w:rsidR="00D86EAD"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Although several criteria play a role in delivery, such as speed, convenience, costs and reliability, for the consumer it appears that the ability to remain in control is important. </w:t>
      </w:r>
      <w:r w:rsidRPr="001F7ABE">
        <w:rPr>
          <w:rFonts w:eastAsia="Optima" w:cs="Optima"/>
          <w:color w:val="FF0000"/>
          <w:szCs w:val="22"/>
          <w:lang w:val="en-GB" w:eastAsia="nl-NL"/>
        </w:rPr>
        <w:t>Research shows that the ability to choose a fixed delivery time is the most important aspect</w:t>
      </w:r>
      <w:r w:rsidRPr="001F7ABE">
        <w:rPr>
          <w:rFonts w:eastAsia="Optima" w:cs="Optima"/>
          <w:color w:val="auto"/>
          <w:szCs w:val="22"/>
          <w:lang w:val="en-GB" w:eastAsia="nl-NL"/>
        </w:rPr>
        <w:t xml:space="preserve"> (31%), followed by pick-up points from a local store (24%), next-day delivery (24%) and same-day delivery (8%)</w:t>
      </w:r>
      <w:r w:rsidR="0031182F" w:rsidRPr="001F7ABE">
        <w:rPr>
          <w:rFonts w:eastAsia="Optima" w:cs="Optima"/>
          <w:color w:val="auto"/>
          <w:szCs w:val="22"/>
          <w:lang w:val="en-GB" w:eastAsia="nl-NL"/>
        </w:rPr>
        <w:t xml:space="preserve"> (PWC, 2013)</w:t>
      </w:r>
      <w:r w:rsidRPr="001F7ABE">
        <w:rPr>
          <w:rFonts w:eastAsia="Optima" w:cs="Optima"/>
          <w:color w:val="auto"/>
          <w:szCs w:val="22"/>
          <w:lang w:val="en-GB" w:eastAsia="nl-NL"/>
        </w:rPr>
        <w:t>. Schut et al. (2014) also find in a study that being able to determine the time of delivery is an important criterion for the customer (90%),</w:t>
      </w:r>
      <w:r w:rsidR="00253021">
        <w:rPr>
          <w:rFonts w:eastAsia="Optima" w:cs="Optima"/>
          <w:color w:val="auto"/>
          <w:szCs w:val="22"/>
          <w:lang w:val="en-GB" w:eastAsia="nl-NL"/>
        </w:rPr>
        <w:t xml:space="preserve"> while</w:t>
      </w:r>
      <w:r w:rsidRPr="001F7ABE">
        <w:rPr>
          <w:rFonts w:eastAsia="Optima" w:cs="Optima"/>
          <w:color w:val="auto"/>
          <w:szCs w:val="22"/>
          <w:lang w:val="en-GB" w:eastAsia="nl-NL"/>
        </w:rPr>
        <w:t xml:space="preserve"> this is only offered in 12% of the cases. Free returns are also a wish that emerged, with around 60% of consumers stating that </w:t>
      </w:r>
      <w:r w:rsidR="00253021">
        <w:rPr>
          <w:rFonts w:eastAsia="Optima" w:cs="Optima"/>
          <w:color w:val="auto"/>
          <w:szCs w:val="22"/>
          <w:lang w:val="en-GB" w:eastAsia="nl-NL"/>
        </w:rPr>
        <w:t>this is</w:t>
      </w:r>
      <w:r w:rsidRPr="001F7ABE">
        <w:rPr>
          <w:rFonts w:eastAsia="Optima" w:cs="Optima"/>
          <w:color w:val="auto"/>
          <w:szCs w:val="22"/>
          <w:lang w:val="en-GB" w:eastAsia="nl-NL"/>
        </w:rPr>
        <w:t xml:space="preserve"> important. In reality</w:t>
      </w:r>
      <w:r w:rsidR="00253021">
        <w:rPr>
          <w:rFonts w:eastAsia="Optima" w:cs="Optima"/>
          <w:color w:val="auto"/>
          <w:szCs w:val="22"/>
          <w:lang w:val="en-GB" w:eastAsia="nl-NL"/>
        </w:rPr>
        <w:t>,</w:t>
      </w:r>
      <w:r w:rsidRPr="001F7ABE">
        <w:rPr>
          <w:rFonts w:eastAsia="Optima" w:cs="Optima"/>
          <w:color w:val="auto"/>
          <w:szCs w:val="22"/>
          <w:lang w:val="en-GB" w:eastAsia="nl-NL"/>
        </w:rPr>
        <w:t xml:space="preserve"> only 15% of deliveries can be returned free of charge. A further important aspect of returns is: </w:t>
      </w:r>
      <w:r w:rsidR="00253021">
        <w:rPr>
          <w:rFonts w:eastAsia="Optima" w:cs="Optima"/>
          <w:color w:val="auto"/>
          <w:szCs w:val="22"/>
          <w:lang w:val="en-GB" w:eastAsia="nl-NL"/>
        </w:rPr>
        <w:t xml:space="preserve">quick and </w:t>
      </w:r>
      <w:r w:rsidRPr="001F7ABE">
        <w:rPr>
          <w:rFonts w:eastAsia="Optima" w:cs="Optima"/>
          <w:color w:val="auto"/>
          <w:szCs w:val="22"/>
          <w:lang w:val="en-GB" w:eastAsia="nl-NL"/>
        </w:rPr>
        <w:t xml:space="preserve">clear instructions about the return process and money credited to the customer’s account. </w:t>
      </w:r>
    </w:p>
    <w:p w:rsidR="00D86EAD" w:rsidRDefault="00D86EAD" w:rsidP="00CC5CF5">
      <w:pPr>
        <w:rPr>
          <w:rFonts w:eastAsia="Optima" w:cs="Optima"/>
          <w:color w:val="auto"/>
          <w:szCs w:val="22"/>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All kinds of innovative logistics solutions are now being used, from ordering online and in-store collection and/or returns (</w:t>
      </w:r>
      <w:r w:rsidRPr="001F7ABE">
        <w:rPr>
          <w:rFonts w:eastAsia="Optima" w:cs="Optima"/>
          <w:i/>
          <w:iCs/>
          <w:color w:val="auto"/>
          <w:szCs w:val="22"/>
          <w:lang w:val="en-GB" w:eastAsia="nl-NL"/>
        </w:rPr>
        <w:t>Click &amp; Collect</w:t>
      </w:r>
      <w:r w:rsidRPr="001F7ABE">
        <w:rPr>
          <w:rFonts w:eastAsia="Optima" w:cs="Optima"/>
          <w:color w:val="auto"/>
          <w:szCs w:val="22"/>
          <w:lang w:val="en-GB" w:eastAsia="nl-NL"/>
        </w:rPr>
        <w:t xml:space="preserve"> concepts)</w:t>
      </w:r>
      <w:r w:rsidR="00253021">
        <w:rPr>
          <w:rFonts w:eastAsia="Optima" w:cs="Optima"/>
          <w:color w:val="auto"/>
          <w:szCs w:val="22"/>
          <w:lang w:val="en-GB" w:eastAsia="nl-NL"/>
        </w:rPr>
        <w:t xml:space="preserve"> to</w:t>
      </w:r>
      <w:r w:rsidRPr="001F7ABE">
        <w:rPr>
          <w:rFonts w:eastAsia="Optima" w:cs="Optima"/>
          <w:color w:val="auto"/>
          <w:szCs w:val="22"/>
          <w:lang w:val="en-GB" w:eastAsia="nl-NL"/>
        </w:rPr>
        <w:t xml:space="preserve"> online reservation of an item of clothing in a particular store (Hunkemöller's </w:t>
      </w:r>
      <w:r w:rsidRPr="001F7ABE">
        <w:rPr>
          <w:rFonts w:eastAsia="Optima" w:cs="Optima"/>
          <w:i/>
          <w:iCs/>
          <w:color w:val="auto"/>
          <w:szCs w:val="22"/>
          <w:lang w:val="en-GB" w:eastAsia="nl-NL"/>
        </w:rPr>
        <w:t>Check &amp; Reserve</w:t>
      </w:r>
      <w:r w:rsidRPr="001F7ABE">
        <w:rPr>
          <w:rFonts w:eastAsia="Optima" w:cs="Optima"/>
          <w:color w:val="auto"/>
          <w:szCs w:val="22"/>
          <w:lang w:val="en-GB" w:eastAsia="nl-NL"/>
        </w:rPr>
        <w:t>)</w:t>
      </w:r>
      <w:r w:rsidR="00253021">
        <w:rPr>
          <w:rFonts w:eastAsia="Optima" w:cs="Optima"/>
          <w:color w:val="auto"/>
          <w:szCs w:val="22"/>
          <w:lang w:val="en-GB" w:eastAsia="nl-NL"/>
        </w:rPr>
        <w:t xml:space="preserve"> and</w:t>
      </w:r>
      <w:r w:rsidRPr="001F7ABE">
        <w:rPr>
          <w:rFonts w:eastAsia="Optima" w:cs="Optima"/>
          <w:color w:val="auto"/>
          <w:szCs w:val="22"/>
          <w:lang w:val="en-GB" w:eastAsia="nl-NL"/>
        </w:rPr>
        <w:t xml:space="preserve"> the delivery of ordered prod</w:t>
      </w:r>
      <w:r w:rsidR="0031182F" w:rsidRPr="001F7ABE">
        <w:rPr>
          <w:rFonts w:eastAsia="Optima" w:cs="Optima"/>
          <w:color w:val="auto"/>
          <w:szCs w:val="22"/>
          <w:lang w:val="en-GB" w:eastAsia="nl-NL"/>
        </w:rPr>
        <w:t xml:space="preserve">ucts to specific pick-up points, </w:t>
      </w:r>
      <w:r w:rsidRPr="001F7ABE">
        <w:rPr>
          <w:rFonts w:eastAsia="Optima" w:cs="Optima"/>
          <w:color w:val="auto"/>
          <w:szCs w:val="22"/>
          <w:lang w:val="en-GB" w:eastAsia="nl-NL"/>
        </w:rPr>
        <w:t xml:space="preserve">for which experiments are already being conducted with fitting rooms at pick-up points so that pick-up and returns can be combined (see </w:t>
      </w:r>
      <w:hyperlink r:id="rId31" w:history="1">
        <w:r w:rsidRPr="001F7ABE">
          <w:rPr>
            <w:rFonts w:eastAsia="Optima" w:cs="Optima"/>
            <w:color w:val="auto"/>
            <w:szCs w:val="22"/>
            <w:lang w:val="en-GB" w:eastAsia="nl-NL"/>
          </w:rPr>
          <w:t>https://www.deburen.nl</w:t>
        </w:r>
      </w:hyperlink>
      <w:r w:rsidRPr="001F7ABE">
        <w:rPr>
          <w:rFonts w:eastAsia="Optima" w:cs="Optima"/>
          <w:color w:val="auto"/>
          <w:szCs w:val="22"/>
          <w:lang w:val="en-GB" w:eastAsia="nl-NL"/>
        </w:rPr>
        <w:t xml:space="preserve">). These can be staffed pick-up points (filling stations, schools, libraries, stores) or unstaffed pick-up points (safe-deposit boxes). In the Netherlands, there are already around 6000 pick-up points (Schut et al., 2014). The ideal solution is not easy to find, </w:t>
      </w:r>
      <w:r w:rsidR="006B259F">
        <w:rPr>
          <w:rFonts w:eastAsia="Optima" w:cs="Optima"/>
          <w:color w:val="auto"/>
          <w:szCs w:val="22"/>
          <w:lang w:val="en-GB" w:eastAsia="nl-NL"/>
        </w:rPr>
        <w:t xml:space="preserve">so </w:t>
      </w:r>
      <w:r w:rsidRPr="001F7ABE">
        <w:rPr>
          <w:rFonts w:eastAsia="Optima" w:cs="Optima"/>
          <w:color w:val="auto"/>
          <w:szCs w:val="22"/>
          <w:lang w:val="en-GB" w:eastAsia="nl-NL"/>
        </w:rPr>
        <w:t>a customised solution sounds logical</w:t>
      </w:r>
      <w:r w:rsidR="006B259F">
        <w:rPr>
          <w:rFonts w:eastAsia="Optima" w:cs="Optima"/>
          <w:color w:val="auto"/>
          <w:szCs w:val="22"/>
          <w:lang w:val="en-GB" w:eastAsia="nl-NL"/>
        </w:rPr>
        <w:t>. However</w:t>
      </w:r>
      <w:r w:rsidRPr="001F7ABE">
        <w:rPr>
          <w:rFonts w:eastAsia="Optima" w:cs="Optima"/>
          <w:color w:val="auto"/>
          <w:szCs w:val="22"/>
          <w:lang w:val="en-GB" w:eastAsia="nl-NL"/>
        </w:rPr>
        <w:t>, there are many variables that have to be taken into account which, in any event, include the type of product (size, non-food/fresh/frozen, requirement for personal contact for signing or installation</w:t>
      </w:r>
      <w:r w:rsidR="006B259F">
        <w:rPr>
          <w:rFonts w:eastAsia="Optima" w:cs="Optima"/>
          <w:color w:val="auto"/>
          <w:szCs w:val="22"/>
          <w:lang w:val="en-GB" w:eastAsia="nl-NL"/>
        </w:rPr>
        <w:t>,</w:t>
      </w:r>
      <w:r w:rsidRPr="001F7ABE">
        <w:rPr>
          <w:rFonts w:eastAsia="Optima" w:cs="Optima"/>
          <w:color w:val="auto"/>
          <w:szCs w:val="22"/>
          <w:lang w:val="en-GB" w:eastAsia="nl-NL"/>
        </w:rPr>
        <w:t xml:space="preserve"> for example) and the type of customer. One customer will prefer speed, another convenience or price. </w:t>
      </w:r>
      <w:r w:rsidRPr="001F7ABE">
        <w:rPr>
          <w:rFonts w:eastAsia="Optima" w:cs="Optima"/>
          <w:color w:val="FF0000"/>
          <w:szCs w:val="22"/>
          <w:lang w:val="en-GB" w:eastAsia="nl-NL"/>
        </w:rPr>
        <w:t>Harmonisation between product, customer and process does not</w:t>
      </w:r>
      <w:r w:rsidR="006B259F">
        <w:rPr>
          <w:rFonts w:eastAsia="Optima" w:cs="Optima"/>
          <w:color w:val="FF0000"/>
          <w:szCs w:val="22"/>
          <w:lang w:val="en-GB" w:eastAsia="nl-NL"/>
        </w:rPr>
        <w:t xml:space="preserve"> only</w:t>
      </w:r>
      <w:r w:rsidRPr="001F7ABE">
        <w:rPr>
          <w:rFonts w:eastAsia="Optima" w:cs="Optima"/>
          <w:color w:val="FF0000"/>
          <w:szCs w:val="22"/>
          <w:lang w:val="en-GB" w:eastAsia="nl-NL"/>
        </w:rPr>
        <w:t xml:space="preserve"> require good operational implementation</w:t>
      </w:r>
      <w:r w:rsidR="006B259F">
        <w:rPr>
          <w:rFonts w:eastAsia="Optima" w:cs="Optima"/>
          <w:color w:val="FF0000"/>
          <w:szCs w:val="22"/>
          <w:lang w:val="en-GB" w:eastAsia="nl-NL"/>
        </w:rPr>
        <w:t>,</w:t>
      </w:r>
      <w:r w:rsidRPr="001F7ABE">
        <w:rPr>
          <w:rFonts w:eastAsia="Optima" w:cs="Optima"/>
          <w:color w:val="FF0000"/>
          <w:szCs w:val="22"/>
          <w:lang w:val="en-GB" w:eastAsia="nl-NL"/>
        </w:rPr>
        <w:t xml:space="preserve"> but also strategic choices about how to deal with deliveries</w:t>
      </w:r>
      <w:r w:rsidRPr="001F7ABE">
        <w:rPr>
          <w:rFonts w:eastAsia="Optima" w:cs="Optima"/>
          <w:color w:val="auto"/>
          <w:szCs w:val="22"/>
          <w:lang w:val="en-GB" w:eastAsia="nl-NL"/>
        </w:rPr>
        <w:t xml:space="preserve"> (see Schut et al., 2014).</w:t>
      </w:r>
    </w:p>
    <w:p w:rsidR="00F53F9B" w:rsidRDefault="00F53F9B" w:rsidP="00CC5CF5">
      <w:pPr>
        <w:rPr>
          <w:rFonts w:eastAsia="Optima" w:cs="Optima"/>
          <w:color w:val="auto"/>
          <w:sz w:val="24"/>
          <w:lang w:val="en-GB" w:eastAsia="nl-NL"/>
        </w:rPr>
      </w:pPr>
    </w:p>
    <w:p w:rsidR="00354BE3" w:rsidRPr="00354BE3" w:rsidRDefault="00354BE3" w:rsidP="00354BE3">
      <w:pPr>
        <w:pStyle w:val="Textbox"/>
      </w:pPr>
      <w:r w:rsidRPr="00354BE3">
        <w:t>BIJENKORF: BUY ONLINE, COLLECT OFFLINE</w:t>
      </w:r>
    </w:p>
    <w:p w:rsidR="00354BE3" w:rsidRPr="00687053" w:rsidRDefault="00354BE3" w:rsidP="00354BE3">
      <w:pPr>
        <w:pStyle w:val="Textbox"/>
      </w:pPr>
      <w:r w:rsidRPr="00687053">
        <w:t xml:space="preserve">The effort and the costs that both companies and customers undertake to get a package delivered at one’s house, often leads to a real challenge. Therefore, a logistic innovation that </w:t>
      </w:r>
      <w:r w:rsidR="00735BEA">
        <w:t xml:space="preserve">is becoming </w:t>
      </w:r>
      <w:r w:rsidRPr="00687053">
        <w:t>increasingly popular is ordering online and collecting the items in the store. On the one hand it offers consumers</w:t>
      </w:r>
      <w:r w:rsidR="00735BEA">
        <w:t xml:space="preserve"> the option</w:t>
      </w:r>
      <w:r w:rsidRPr="00687053">
        <w:t xml:space="preserve"> to pick up their items whenever it suits them best</w:t>
      </w:r>
      <w:r w:rsidR="00735BEA">
        <w:t>. On</w:t>
      </w:r>
      <w:r w:rsidRPr="00687053">
        <w:t xml:space="preserve"> the other hand it saves the retailer, in this case Bijenkorf, a lot of time trying to get the package delivered </w:t>
      </w:r>
      <w:r>
        <w:t xml:space="preserve">to the right </w:t>
      </w:r>
      <w:r w:rsidR="00735BEA">
        <w:t>address</w:t>
      </w:r>
      <w:r>
        <w:t xml:space="preserve">. </w:t>
      </w:r>
    </w:p>
    <w:p w:rsidR="00354BE3" w:rsidRPr="00687053" w:rsidRDefault="00354BE3" w:rsidP="00354BE3">
      <w:pPr>
        <w:pStyle w:val="Textbox"/>
      </w:pPr>
      <w:r w:rsidRPr="00687053">
        <w:t xml:space="preserve">Bijenkorf’s main goal with this ‘buy online, collect offline-principle’ is to offer a better service to their customers. The benefit for consumers is that they don’t have to be at home during specific hours, just waiting for their order to arrive. They could also try the garments in the store and return the items if not wanted. Retailers don’t have to stop at the house multiple times </w:t>
      </w:r>
      <w:r w:rsidR="00735BEA">
        <w:t>per</w:t>
      </w:r>
      <w:r w:rsidRPr="00687053">
        <w:t xml:space="preserve"> week to see if the customer is </w:t>
      </w:r>
      <w:r w:rsidR="00735BEA">
        <w:t xml:space="preserve">at </w:t>
      </w:r>
      <w:r w:rsidRPr="00687053">
        <w:t xml:space="preserve">home. Additionally, they have an extra point of </w:t>
      </w:r>
      <w:r>
        <w:t>contact with the consumer.</w:t>
      </w:r>
    </w:p>
    <w:p w:rsidR="00354BE3" w:rsidRPr="00687053" w:rsidRDefault="00354BE3" w:rsidP="00354BE3">
      <w:pPr>
        <w:pStyle w:val="Textbox"/>
      </w:pPr>
      <w:r w:rsidRPr="00687053">
        <w:t>The buying process is very simple. First</w:t>
      </w:r>
      <w:r w:rsidR="00735BEA">
        <w:t>,</w:t>
      </w:r>
      <w:r w:rsidRPr="00687053">
        <w:t xml:space="preserve"> the customer orders items online. </w:t>
      </w:r>
      <w:r>
        <w:t>T</w:t>
      </w:r>
      <w:r w:rsidRPr="00687053">
        <w:t>here is no minimum amount to be spen</w:t>
      </w:r>
      <w:r w:rsidR="00735BEA">
        <w:t>t</w:t>
      </w:r>
      <w:r w:rsidRPr="00687053">
        <w:t>. If customers order before 9 pm, they can pick up their items the day after at the service</w:t>
      </w:r>
      <w:r w:rsidR="00735BEA">
        <w:t xml:space="preserve"> </w:t>
      </w:r>
      <w:r w:rsidRPr="00687053">
        <w:t xml:space="preserve">desk of the Bijenkorf. Customers receive an e-mail </w:t>
      </w:r>
      <w:r w:rsidR="00735BEA">
        <w:t>stating</w:t>
      </w:r>
      <w:r w:rsidRPr="00687053">
        <w:t xml:space="preserve"> that their order is ready for pick-up. Of course, some ID is required, such as a driver’s license. Items will be reserved for 14 days</w:t>
      </w:r>
      <w:r w:rsidR="00735BEA">
        <w:t>. If</w:t>
      </w:r>
      <w:r w:rsidRPr="00687053">
        <w:t xml:space="preserve"> not picked up, they will be sent back to the warehouse.</w:t>
      </w:r>
    </w:p>
    <w:p w:rsidR="00D86EAD" w:rsidRPr="001F7ABE" w:rsidRDefault="00D86EAD" w:rsidP="00CC5CF5">
      <w:pPr>
        <w:rPr>
          <w:rFonts w:eastAsia="Optima" w:cs="Optima"/>
          <w:color w:val="auto"/>
          <w:sz w:val="24"/>
          <w:lang w:val="en-GB" w:eastAsia="nl-NL"/>
        </w:rPr>
      </w:pPr>
    </w:p>
    <w:p w:rsidR="00F53F9B" w:rsidRPr="001F7ABE" w:rsidRDefault="00F53F9B" w:rsidP="00354BE3">
      <w:pPr>
        <w:pStyle w:val="Heading3"/>
      </w:pPr>
      <w:bookmarkStart w:id="13" w:name="_Toc290452186"/>
      <w:r w:rsidRPr="001F7ABE">
        <w:lastRenderedPageBreak/>
        <w:t xml:space="preserve">Financial </w:t>
      </w:r>
      <w:r w:rsidR="00EA3D03" w:rsidRPr="00EA63E8">
        <w:rPr>
          <w:lang w:val="en-US"/>
        </w:rPr>
        <w:t>I</w:t>
      </w:r>
      <w:r w:rsidRPr="001F7ABE">
        <w:t>nnovations</w:t>
      </w:r>
      <w:bookmarkEnd w:id="13"/>
    </w:p>
    <w:p w:rsidR="00F53F9B"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The </w:t>
      </w:r>
      <w:r w:rsidR="00735BEA">
        <w:rPr>
          <w:rFonts w:eastAsia="Optima" w:cs="Optima"/>
          <w:color w:val="auto"/>
          <w:szCs w:val="22"/>
          <w:lang w:val="en-GB" w:eastAsia="nl-NL"/>
        </w:rPr>
        <w:t>f</w:t>
      </w:r>
      <w:r w:rsidRPr="001F7ABE">
        <w:rPr>
          <w:rFonts w:eastAsia="Optima" w:cs="Optima"/>
          <w:color w:val="auto"/>
          <w:szCs w:val="22"/>
          <w:lang w:val="en-GB" w:eastAsia="nl-NL"/>
        </w:rPr>
        <w:t>inancial domain concerns the way in which incomes are generated from a specific service or product, and the way in which risks, investments and revenues are shared between the different actors in the network. An example of this is innovations in pricing. Price comparison websites (</w:t>
      </w:r>
      <w:hyperlink r:id="rId32" w:history="1">
        <w:r w:rsidRPr="001F7ABE">
          <w:rPr>
            <w:rFonts w:eastAsia="Optima" w:cs="Optima"/>
            <w:color w:val="auto"/>
            <w:szCs w:val="22"/>
            <w:lang w:val="en-GB" w:eastAsia="nl-NL"/>
          </w:rPr>
          <w:t>kieskeurig.nl</w:t>
        </w:r>
      </w:hyperlink>
      <w:r w:rsidRPr="001F7ABE">
        <w:rPr>
          <w:rFonts w:eastAsia="Optima" w:cs="Optima"/>
          <w:color w:val="auto"/>
          <w:szCs w:val="22"/>
          <w:lang w:val="en-GB" w:eastAsia="nl-NL"/>
        </w:rPr>
        <w:t xml:space="preserve">; </w:t>
      </w:r>
      <w:hyperlink r:id="rId33" w:history="1">
        <w:r w:rsidRPr="001F7ABE">
          <w:rPr>
            <w:rFonts w:eastAsia="Optima" w:cs="Optima"/>
            <w:color w:val="auto"/>
            <w:szCs w:val="22"/>
            <w:lang w:val="en-GB" w:eastAsia="nl-NL"/>
          </w:rPr>
          <w:t>preisroboter.de</w:t>
        </w:r>
      </w:hyperlink>
      <w:r w:rsidRPr="001F7ABE">
        <w:rPr>
          <w:rFonts w:eastAsia="Optima" w:cs="Optima"/>
          <w:color w:val="auto"/>
          <w:szCs w:val="22"/>
          <w:lang w:val="en-GB" w:eastAsia="nl-NL"/>
        </w:rPr>
        <w:t xml:space="preserve">) provide insight into the prices </w:t>
      </w:r>
      <w:r w:rsidR="00735BEA">
        <w:rPr>
          <w:rFonts w:eastAsia="Optima" w:cs="Optima"/>
          <w:color w:val="auto"/>
          <w:szCs w:val="22"/>
          <w:lang w:val="en-GB" w:eastAsia="nl-NL"/>
        </w:rPr>
        <w:t>of</w:t>
      </w:r>
      <w:r w:rsidRPr="001F7ABE">
        <w:rPr>
          <w:rFonts w:eastAsia="Optima" w:cs="Optima"/>
          <w:color w:val="auto"/>
          <w:szCs w:val="22"/>
          <w:lang w:val="en-GB" w:eastAsia="nl-NL"/>
        </w:rPr>
        <w:t xml:space="preserve"> different providers and lead to price adjustments on a daily basis in order to be able to sell at 'lowest prices'. Prices are adjusted dynamically </w:t>
      </w:r>
      <w:r w:rsidR="00735BEA">
        <w:rPr>
          <w:rFonts w:eastAsia="Optima" w:cs="Optima"/>
          <w:color w:val="auto"/>
          <w:szCs w:val="22"/>
          <w:lang w:val="en-GB" w:eastAsia="nl-NL"/>
        </w:rPr>
        <w:t>on the basis of</w:t>
      </w:r>
      <w:r w:rsidRPr="001F7ABE">
        <w:rPr>
          <w:rFonts w:eastAsia="Optima" w:cs="Optima"/>
          <w:color w:val="auto"/>
          <w:szCs w:val="22"/>
          <w:lang w:val="en-GB" w:eastAsia="nl-NL"/>
        </w:rPr>
        <w:t xml:space="preserve"> demand, competitors and seasonal fluctuations and data about other variables in which patterns are discovered that determine the sale of products (for example</w:t>
      </w:r>
      <w:r w:rsidR="00735BEA">
        <w:rPr>
          <w:rFonts w:eastAsia="Optima" w:cs="Optima"/>
          <w:color w:val="auto"/>
          <w:szCs w:val="22"/>
          <w:lang w:val="en-GB" w:eastAsia="nl-NL"/>
        </w:rPr>
        <w:t>,</w:t>
      </w:r>
      <w:r w:rsidRPr="001F7ABE">
        <w:rPr>
          <w:rFonts w:eastAsia="Optima" w:cs="Optima"/>
          <w:color w:val="auto"/>
          <w:szCs w:val="22"/>
          <w:lang w:val="en-GB" w:eastAsia="nl-NL"/>
        </w:rPr>
        <w:t xml:space="preserve"> see Daphne Stores: </w:t>
      </w:r>
      <w:hyperlink r:id="rId34" w:history="1">
        <w:r w:rsidRPr="001F7ABE">
          <w:rPr>
            <w:rFonts w:eastAsia="Optima" w:cs="Optima"/>
            <w:color w:val="auto"/>
            <w:szCs w:val="22"/>
            <w:lang w:val="en-GB" w:eastAsia="nl-NL"/>
          </w:rPr>
          <w:t>http://vimeo.com/45975732</w:t>
        </w:r>
      </w:hyperlink>
      <w:r w:rsidRPr="001F7ABE">
        <w:rPr>
          <w:rFonts w:eastAsia="Optima" w:cs="Optima"/>
          <w:color w:val="auto"/>
          <w:szCs w:val="22"/>
          <w:lang w:val="en-GB" w:eastAsia="nl-NL"/>
        </w:rPr>
        <w:t>). Alternatively, 'exclusive' clubs are formed in which members can buy clothing at a substantially reduced price (</w:t>
      </w:r>
      <w:hyperlink r:id="rId35" w:history="1">
        <w:r w:rsidRPr="001F7ABE">
          <w:rPr>
            <w:rFonts w:eastAsia="Optima" w:cs="Optima"/>
            <w:color w:val="auto"/>
            <w:szCs w:val="22"/>
            <w:lang w:val="en-GB" w:eastAsia="nl-NL"/>
          </w:rPr>
          <w:t>www.vente-exclusive.com</w:t>
        </w:r>
      </w:hyperlink>
      <w:r w:rsidRPr="001F7ABE">
        <w:rPr>
          <w:rFonts w:eastAsia="Optima" w:cs="Optima"/>
          <w:color w:val="auto"/>
          <w:szCs w:val="22"/>
          <w:lang w:val="en-GB" w:eastAsia="nl-NL"/>
        </w:rPr>
        <w:t xml:space="preserve">, </w:t>
      </w:r>
      <w:hyperlink r:id="rId36" w:history="1">
        <w:r w:rsidRPr="001F7ABE">
          <w:rPr>
            <w:rFonts w:eastAsia="Optima" w:cs="Optima"/>
            <w:color w:val="auto"/>
            <w:szCs w:val="22"/>
            <w:lang w:val="en-GB" w:eastAsia="nl-NL"/>
          </w:rPr>
          <w:t>fashiondeal.nl</w:t>
        </w:r>
      </w:hyperlink>
      <w:r w:rsidRPr="001F7ABE">
        <w:rPr>
          <w:rFonts w:eastAsia="Optima" w:cs="Optima"/>
          <w:color w:val="auto"/>
          <w:szCs w:val="22"/>
          <w:lang w:val="en-GB" w:eastAsia="nl-NL"/>
        </w:rPr>
        <w:t xml:space="preserve">, </w:t>
      </w:r>
      <w:hyperlink r:id="rId37" w:history="1">
        <w:r w:rsidRPr="001F7ABE">
          <w:rPr>
            <w:rFonts w:eastAsia="Optima" w:cs="Optima"/>
            <w:color w:val="auto"/>
            <w:szCs w:val="22"/>
            <w:lang w:val="en-GB" w:eastAsia="nl-NL"/>
          </w:rPr>
          <w:t>Brandinvites.nl</w:t>
        </w:r>
      </w:hyperlink>
      <w:r w:rsidRPr="001F7ABE">
        <w:rPr>
          <w:rFonts w:eastAsia="Optima" w:cs="Optima"/>
          <w:color w:val="auto"/>
          <w:szCs w:val="22"/>
          <w:lang w:val="en-GB" w:eastAsia="nl-NL"/>
        </w:rPr>
        <w:t>). Loyalty programmes (customer cards) and also coupons are making a return with providers such as Groupon, Sweetdeal and Friendstix</w:t>
      </w:r>
      <w:r w:rsidR="00735BEA">
        <w:rPr>
          <w:rFonts w:eastAsia="Optima" w:cs="Optima"/>
          <w:color w:val="auto"/>
          <w:szCs w:val="22"/>
          <w:lang w:val="en-GB" w:eastAsia="nl-NL"/>
        </w:rPr>
        <w:t>,</w:t>
      </w:r>
      <w:r w:rsidRPr="001F7ABE">
        <w:rPr>
          <w:rFonts w:eastAsia="Optima" w:cs="Optima"/>
          <w:color w:val="auto"/>
          <w:szCs w:val="22"/>
          <w:lang w:val="en-GB" w:eastAsia="nl-NL"/>
        </w:rPr>
        <w:t xml:space="preserve"> where substantial price reductions can be achieved by means of temporary and local special offers.</w:t>
      </w:r>
    </w:p>
    <w:p w:rsidR="00051344" w:rsidRPr="001F7ABE" w:rsidRDefault="00051344" w:rsidP="00CC5CF5">
      <w:pPr>
        <w:rPr>
          <w:rFonts w:eastAsia="Optima" w:cs="Optima"/>
          <w:color w:val="auto"/>
          <w:szCs w:val="22"/>
          <w:lang w:val="en-GB" w:eastAsia="nl-NL"/>
        </w:rPr>
      </w:pPr>
    </w:p>
    <w:p w:rsidR="00F73E58" w:rsidRDefault="00F53F9B" w:rsidP="00CC5CF5">
      <w:pPr>
        <w:rPr>
          <w:rFonts w:eastAsia="Optima" w:cs="Optima"/>
          <w:color w:val="auto"/>
          <w:szCs w:val="22"/>
          <w:lang w:val="en-GB" w:eastAsia="nl-NL"/>
        </w:rPr>
      </w:pPr>
      <w:r w:rsidRPr="001F7ABE">
        <w:rPr>
          <w:rFonts w:eastAsia="Optima" w:cs="Optima"/>
          <w:color w:val="FF0000"/>
          <w:szCs w:val="22"/>
          <w:lang w:val="en-GB" w:eastAsia="nl-NL"/>
        </w:rPr>
        <w:t>A considerable amount of innovations concern payment methods</w:t>
      </w:r>
      <w:r w:rsidRPr="001F7ABE">
        <w:rPr>
          <w:rFonts w:eastAsia="Optima" w:cs="Optima"/>
          <w:color w:val="auto"/>
          <w:szCs w:val="22"/>
          <w:lang w:val="en-GB" w:eastAsia="nl-NL"/>
        </w:rPr>
        <w:t xml:space="preserve">, which are often managed by technological development and are focussed on customer convenience. A collaboration between Samsung and Paypal means that Paypal is pre-installed on the Gear2 Watch. A development like Near Field Communication (NFC) incorporated in, amongst other things, bank cards or mobile phones makes it possible to make payments easily and quickly. </w:t>
      </w:r>
      <w:r w:rsidR="004A5D6C" w:rsidRPr="001F7ABE">
        <w:rPr>
          <w:rFonts w:eastAsia="Optima" w:cs="Optima"/>
          <w:color w:val="auto"/>
          <w:szCs w:val="22"/>
          <w:lang w:val="en-GB" w:eastAsia="nl-NL"/>
        </w:rPr>
        <w:t xml:space="preserve">Contactless payment systems are, like the name already suggest, systems whereby customers can pay </w:t>
      </w:r>
      <w:r w:rsidR="00735BEA">
        <w:rPr>
          <w:rFonts w:eastAsia="Optima" w:cs="Optima"/>
          <w:color w:val="auto"/>
          <w:szCs w:val="22"/>
          <w:lang w:val="en-GB" w:eastAsia="nl-NL"/>
        </w:rPr>
        <w:t>for their</w:t>
      </w:r>
      <w:r w:rsidR="004A5D6C" w:rsidRPr="001F7ABE">
        <w:rPr>
          <w:rFonts w:eastAsia="Optima" w:cs="Optima"/>
          <w:color w:val="auto"/>
          <w:szCs w:val="22"/>
          <w:lang w:val="en-GB" w:eastAsia="nl-NL"/>
        </w:rPr>
        <w:t xml:space="preserve"> goods without having to </w:t>
      </w:r>
      <w:r w:rsidR="00735BEA">
        <w:rPr>
          <w:rFonts w:eastAsia="Optima" w:cs="Optima"/>
          <w:color w:val="auto"/>
          <w:szCs w:val="22"/>
          <w:lang w:val="en-GB" w:eastAsia="nl-NL"/>
        </w:rPr>
        <w:t>insert</w:t>
      </w:r>
      <w:r w:rsidR="004A5D6C" w:rsidRPr="001F7ABE">
        <w:rPr>
          <w:rFonts w:eastAsia="Optima" w:cs="Optima"/>
          <w:color w:val="auto"/>
          <w:szCs w:val="22"/>
          <w:lang w:val="en-GB" w:eastAsia="nl-NL"/>
        </w:rPr>
        <w:t xml:space="preserve"> their card in</w:t>
      </w:r>
      <w:r w:rsidR="00735BEA">
        <w:rPr>
          <w:rFonts w:eastAsia="Optima" w:cs="Optima"/>
          <w:color w:val="auto"/>
          <w:szCs w:val="22"/>
          <w:lang w:val="en-GB" w:eastAsia="nl-NL"/>
        </w:rPr>
        <w:t>to</w:t>
      </w:r>
      <w:r w:rsidR="004A5D6C" w:rsidRPr="001F7ABE">
        <w:rPr>
          <w:rFonts w:eastAsia="Optima" w:cs="Optima"/>
          <w:color w:val="auto"/>
          <w:szCs w:val="22"/>
          <w:lang w:val="en-GB" w:eastAsia="nl-NL"/>
        </w:rPr>
        <w:t xml:space="preserve"> a pay</w:t>
      </w:r>
      <w:r w:rsidR="00735BEA">
        <w:rPr>
          <w:rFonts w:eastAsia="Optima" w:cs="Optima"/>
          <w:color w:val="auto"/>
          <w:szCs w:val="22"/>
          <w:lang w:val="en-GB" w:eastAsia="nl-NL"/>
        </w:rPr>
        <w:t>ment terminal</w:t>
      </w:r>
      <w:r w:rsidR="004A5D6C" w:rsidRPr="001F7ABE">
        <w:rPr>
          <w:rFonts w:eastAsia="Optima" w:cs="Optima"/>
          <w:color w:val="auto"/>
          <w:szCs w:val="22"/>
          <w:lang w:val="en-GB" w:eastAsia="nl-NL"/>
        </w:rPr>
        <w:t xml:space="preserve">. </w:t>
      </w:r>
      <w:r w:rsidR="00735BEA">
        <w:rPr>
          <w:rFonts w:eastAsia="Optima" w:cs="Optima"/>
          <w:color w:val="auto"/>
          <w:szCs w:val="22"/>
          <w:lang w:val="en-GB" w:eastAsia="nl-NL"/>
        </w:rPr>
        <w:t>S</w:t>
      </w:r>
      <w:r w:rsidR="004A5D6C" w:rsidRPr="001F7ABE">
        <w:rPr>
          <w:rFonts w:eastAsia="Optima" w:cs="Optima"/>
          <w:color w:val="auto"/>
          <w:szCs w:val="22"/>
          <w:lang w:val="en-GB" w:eastAsia="nl-NL"/>
        </w:rPr>
        <w:t>ignatures and PIN</w:t>
      </w:r>
      <w:r w:rsidR="00735BEA">
        <w:rPr>
          <w:rFonts w:eastAsia="Optima" w:cs="Optima"/>
          <w:color w:val="auto"/>
          <w:szCs w:val="22"/>
          <w:lang w:val="en-GB" w:eastAsia="nl-NL"/>
        </w:rPr>
        <w:t xml:space="preserve"> </w:t>
      </w:r>
      <w:r w:rsidR="004A5D6C" w:rsidRPr="001F7ABE">
        <w:rPr>
          <w:rFonts w:eastAsia="Optima" w:cs="Optima"/>
          <w:color w:val="auto"/>
          <w:szCs w:val="22"/>
          <w:lang w:val="en-GB" w:eastAsia="nl-NL"/>
        </w:rPr>
        <w:t xml:space="preserve">codes are </w:t>
      </w:r>
      <w:r w:rsidR="00735BEA">
        <w:rPr>
          <w:rFonts w:eastAsia="Optima" w:cs="Optima"/>
          <w:color w:val="auto"/>
          <w:szCs w:val="22"/>
          <w:lang w:val="en-GB" w:eastAsia="nl-NL"/>
        </w:rPr>
        <w:t xml:space="preserve">also </w:t>
      </w:r>
      <w:r w:rsidR="004A5D6C" w:rsidRPr="001F7ABE">
        <w:rPr>
          <w:rFonts w:eastAsia="Optima" w:cs="Optima"/>
          <w:color w:val="auto"/>
          <w:szCs w:val="22"/>
          <w:lang w:val="en-GB" w:eastAsia="nl-NL"/>
        </w:rPr>
        <w:t xml:space="preserve">no longer a necessity. Just keep your card (or even mobile phone) close to the machine in order to pay. The embedded chip and antenna enable consumers to </w:t>
      </w:r>
      <w:r w:rsidR="00735BEA">
        <w:rPr>
          <w:rFonts w:eastAsia="Optima" w:cs="Optima"/>
          <w:color w:val="auto"/>
          <w:szCs w:val="22"/>
          <w:lang w:val="en-GB" w:eastAsia="nl-NL"/>
        </w:rPr>
        <w:t>swipe</w:t>
      </w:r>
      <w:r w:rsidR="004A5D6C" w:rsidRPr="001F7ABE">
        <w:rPr>
          <w:rFonts w:eastAsia="Optima" w:cs="Optima"/>
          <w:color w:val="auto"/>
          <w:szCs w:val="22"/>
          <w:lang w:val="en-GB" w:eastAsia="nl-NL"/>
        </w:rPr>
        <w:t xml:space="preserve"> their card over a reader at the point of sale. In the Netherlands you can pay amounts </w:t>
      </w:r>
      <w:r w:rsidR="00735BEA">
        <w:rPr>
          <w:rFonts w:eastAsia="Optima" w:cs="Optima"/>
          <w:color w:val="auto"/>
          <w:szCs w:val="22"/>
          <w:lang w:val="en-GB" w:eastAsia="nl-NL"/>
        </w:rPr>
        <w:t xml:space="preserve">up </w:t>
      </w:r>
      <w:r w:rsidR="004A5D6C" w:rsidRPr="001F7ABE">
        <w:rPr>
          <w:rFonts w:eastAsia="Optima" w:cs="Optima"/>
          <w:color w:val="auto"/>
          <w:szCs w:val="22"/>
          <w:lang w:val="en-GB" w:eastAsia="nl-NL"/>
        </w:rPr>
        <w:t>to 25 euro in this manner. If you have to pay a higher amount, you still have to insert your PIN</w:t>
      </w:r>
      <w:r w:rsidR="00735BEA">
        <w:rPr>
          <w:rFonts w:eastAsia="Optima" w:cs="Optima"/>
          <w:color w:val="auto"/>
          <w:szCs w:val="22"/>
          <w:lang w:val="en-GB" w:eastAsia="nl-NL"/>
        </w:rPr>
        <w:t xml:space="preserve"> card</w:t>
      </w:r>
      <w:r w:rsidR="004A5D6C" w:rsidRPr="001F7ABE">
        <w:rPr>
          <w:rFonts w:eastAsia="Optima" w:cs="Optima"/>
          <w:color w:val="auto"/>
          <w:szCs w:val="22"/>
          <w:lang w:val="en-GB" w:eastAsia="nl-NL"/>
        </w:rPr>
        <w:t>.</w:t>
      </w:r>
    </w:p>
    <w:p w:rsidR="00E2520D" w:rsidRDefault="00E2520D" w:rsidP="00CC5CF5">
      <w:pPr>
        <w:rPr>
          <w:rFonts w:eastAsia="Optima" w:cs="Optima"/>
          <w:color w:val="auto"/>
          <w:szCs w:val="22"/>
          <w:lang w:val="en-GB" w:eastAsia="nl-NL"/>
        </w:rPr>
      </w:pPr>
    </w:p>
    <w:p w:rsidR="00E2520D" w:rsidRPr="00E2520D" w:rsidRDefault="00E2520D" w:rsidP="00E2520D">
      <w:pPr>
        <w:pStyle w:val="Textbox"/>
        <w:rPr>
          <w:lang w:eastAsia="nl-NL"/>
        </w:rPr>
      </w:pPr>
      <w:r w:rsidRPr="00E2520D">
        <w:rPr>
          <w:lang w:eastAsia="nl-NL"/>
        </w:rPr>
        <w:t>POWATAG</w:t>
      </w:r>
    </w:p>
    <w:p w:rsidR="00E2520D" w:rsidRPr="00316B15" w:rsidRDefault="00E2520D" w:rsidP="00E2520D">
      <w:pPr>
        <w:pStyle w:val="Textbox"/>
      </w:pPr>
      <w:r w:rsidRPr="00316B15">
        <w:rPr>
          <w:lang w:eastAsia="nl-NL"/>
        </w:rPr>
        <w:t>PowaTag is a new payment enabling technology that claims to seamlessly integrate the physical and online experience</w:t>
      </w:r>
      <w:r w:rsidR="00735BEA">
        <w:rPr>
          <w:lang w:eastAsia="nl-NL"/>
        </w:rPr>
        <w:t>, thereby</w:t>
      </w:r>
      <w:r w:rsidRPr="00316B15">
        <w:rPr>
          <w:lang w:eastAsia="nl-NL"/>
        </w:rPr>
        <w:t xml:space="preserve"> transform</w:t>
      </w:r>
      <w:r w:rsidR="00735BEA">
        <w:rPr>
          <w:lang w:eastAsia="nl-NL"/>
        </w:rPr>
        <w:t>ing</w:t>
      </w:r>
      <w:r w:rsidRPr="00316B15">
        <w:rPr>
          <w:lang w:eastAsia="nl-NL"/>
        </w:rPr>
        <w:t xml:space="preserve"> the future of shopping.</w:t>
      </w:r>
      <w:r>
        <w:rPr>
          <w:lang w:eastAsia="nl-NL"/>
        </w:rPr>
        <w:t xml:space="preserve"> </w:t>
      </w:r>
      <w:r w:rsidRPr="001C35C0">
        <w:rPr>
          <w:color w:val="auto"/>
          <w:lang w:eastAsia="nl-NL"/>
        </w:rPr>
        <w:t>Powa</w:t>
      </w:r>
      <w:r w:rsidR="001C35C0">
        <w:rPr>
          <w:color w:val="auto"/>
          <w:lang w:eastAsia="nl-NL"/>
        </w:rPr>
        <w:t xml:space="preserve"> </w:t>
      </w:r>
      <w:r w:rsidRPr="001C35C0">
        <w:rPr>
          <w:color w:val="auto"/>
          <w:lang w:eastAsia="nl-NL"/>
        </w:rPr>
        <w:t>Technologies</w:t>
      </w:r>
      <w:r w:rsidRPr="00316B15">
        <w:rPr>
          <w:lang w:eastAsia="nl-NL"/>
        </w:rPr>
        <w:t xml:space="preserve"> introduced an app that enables consumers to purchase items directly via their smartphone while scanning items </w:t>
      </w:r>
      <w:r w:rsidR="00735BEA">
        <w:rPr>
          <w:lang w:eastAsia="nl-NL"/>
        </w:rPr>
        <w:t xml:space="preserve">that </w:t>
      </w:r>
      <w:r w:rsidRPr="00316B15">
        <w:rPr>
          <w:lang w:eastAsia="nl-NL"/>
        </w:rPr>
        <w:t>they are interested in. With this app, consumers can purchase items from sources such as visual media, articles, announcements on events or radio- and television commercials. PowaTag combines mobile commerce with bluetooth geolocation technolog</w:t>
      </w:r>
      <w:r w:rsidR="006E4603">
        <w:rPr>
          <w:lang w:eastAsia="nl-NL"/>
        </w:rPr>
        <w:t>y</w:t>
      </w:r>
      <w:r w:rsidRPr="00316B15">
        <w:rPr>
          <w:lang w:eastAsia="nl-NL"/>
        </w:rPr>
        <w:t>, which makes it possible to buy items</w:t>
      </w:r>
      <w:r w:rsidR="00BF291D">
        <w:rPr>
          <w:lang w:eastAsia="nl-NL"/>
        </w:rPr>
        <w:t xml:space="preserve"> </w:t>
      </w:r>
      <w:r w:rsidR="006E4603">
        <w:rPr>
          <w:lang w:eastAsia="nl-NL"/>
        </w:rPr>
        <w:t>impulsively</w:t>
      </w:r>
      <w:r w:rsidRPr="00316B15">
        <w:rPr>
          <w:lang w:eastAsia="nl-NL"/>
        </w:rPr>
        <w:t xml:space="preserve">. </w:t>
      </w:r>
      <w:r w:rsidRPr="00592A0E">
        <w:rPr>
          <w:lang w:eastAsia="nl-NL"/>
        </w:rPr>
        <w:t xml:space="preserve">Impulse buying is facilitated in this way. </w:t>
      </w:r>
      <w:r w:rsidRPr="00316B15">
        <w:rPr>
          <w:lang w:eastAsia="nl-NL"/>
        </w:rPr>
        <w:t xml:space="preserve">By scanning the item, </w:t>
      </w:r>
      <w:r w:rsidR="006E4603">
        <w:rPr>
          <w:lang w:eastAsia="nl-NL"/>
        </w:rPr>
        <w:t>which</w:t>
      </w:r>
      <w:r w:rsidRPr="00316B15">
        <w:rPr>
          <w:lang w:eastAsia="nl-NL"/>
        </w:rPr>
        <w:t xml:space="preserve">  </w:t>
      </w:r>
      <w:r w:rsidR="00BF291D">
        <w:rPr>
          <w:lang w:eastAsia="nl-NL"/>
        </w:rPr>
        <w:t>must</w:t>
      </w:r>
      <w:r w:rsidR="00BF291D" w:rsidRPr="00316B15">
        <w:rPr>
          <w:lang w:eastAsia="nl-NL"/>
        </w:rPr>
        <w:t xml:space="preserve"> </w:t>
      </w:r>
      <w:r w:rsidRPr="00316B15">
        <w:rPr>
          <w:lang w:eastAsia="nl-NL"/>
        </w:rPr>
        <w:t>be available in PowaTag’s database of</w:t>
      </w:r>
      <w:r w:rsidR="006E4603">
        <w:rPr>
          <w:lang w:eastAsia="nl-NL"/>
        </w:rPr>
        <w:t xml:space="preserve"> </w:t>
      </w:r>
      <w:r w:rsidRPr="00316B15">
        <w:rPr>
          <w:lang w:eastAsia="nl-NL"/>
        </w:rPr>
        <w:t xml:space="preserve">course, the product is recognised and can then be purchased by the user. </w:t>
      </w:r>
      <w:r w:rsidR="006E4603">
        <w:rPr>
          <w:lang w:eastAsia="nl-NL"/>
        </w:rPr>
        <w:t>G</w:t>
      </w:r>
      <w:r w:rsidRPr="00316B15">
        <w:rPr>
          <w:lang w:eastAsia="nl-NL"/>
        </w:rPr>
        <w:t xml:space="preserve">iving personal information, such as your name and billing information (just like one would do at a regular webshop), </w:t>
      </w:r>
      <w:r w:rsidR="006E4603">
        <w:rPr>
          <w:lang w:eastAsia="nl-NL"/>
        </w:rPr>
        <w:t xml:space="preserve">enables the customer to </w:t>
      </w:r>
      <w:r w:rsidRPr="00316B15">
        <w:rPr>
          <w:lang w:eastAsia="nl-NL"/>
        </w:rPr>
        <w:t>buy the item. Additionally, (physical) retailers can send special offers to consumers that are near</w:t>
      </w:r>
      <w:r w:rsidR="006E4603">
        <w:rPr>
          <w:lang w:eastAsia="nl-NL"/>
        </w:rPr>
        <w:t xml:space="preserve"> to</w:t>
      </w:r>
      <w:r w:rsidRPr="00316B15">
        <w:rPr>
          <w:lang w:eastAsia="nl-NL"/>
        </w:rPr>
        <w:t xml:space="preserve"> a site equipped with </w:t>
      </w:r>
      <w:r w:rsidR="006E4603">
        <w:rPr>
          <w:lang w:eastAsia="nl-NL"/>
        </w:rPr>
        <w:t>PowaTa</w:t>
      </w:r>
      <w:r w:rsidR="004632BA">
        <w:rPr>
          <w:lang w:eastAsia="nl-NL"/>
        </w:rPr>
        <w:t>g</w:t>
      </w:r>
      <w:r w:rsidR="006E4603">
        <w:rPr>
          <w:lang w:eastAsia="nl-NL"/>
        </w:rPr>
        <w:t xml:space="preserve"> </w:t>
      </w:r>
      <w:r w:rsidRPr="00316B15">
        <w:rPr>
          <w:lang w:eastAsia="nl-NL"/>
        </w:rPr>
        <w:t xml:space="preserve">bluetooth beacons. And as </w:t>
      </w:r>
      <w:r w:rsidR="006E4603">
        <w:rPr>
          <w:lang w:eastAsia="nl-NL"/>
        </w:rPr>
        <w:t>you</w:t>
      </w:r>
      <w:r w:rsidRPr="00316B15">
        <w:rPr>
          <w:lang w:eastAsia="nl-NL"/>
        </w:rPr>
        <w:t xml:space="preserve"> can already guess, PowaTag also tracks what consumers actually do and purchase with the app.</w:t>
      </w:r>
    </w:p>
    <w:p w:rsidR="00E2520D" w:rsidRPr="001F7ABE" w:rsidRDefault="00E2520D" w:rsidP="00CC5CF5">
      <w:pPr>
        <w:rPr>
          <w:rFonts w:eastAsia="Optima" w:cs="Optima"/>
          <w:color w:val="auto"/>
          <w:szCs w:val="22"/>
          <w:lang w:val="en-GB" w:eastAsia="nl-NL"/>
        </w:rPr>
      </w:pPr>
    </w:p>
    <w:p w:rsidR="006F76B5"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Transactions do not always need to involve money or alternative currencies (Bitcoins). </w:t>
      </w:r>
      <w:r w:rsidR="006F76B5" w:rsidRPr="001F7ABE">
        <w:rPr>
          <w:rFonts w:eastAsia="Optima" w:cs="Optima"/>
          <w:color w:val="auto"/>
          <w:szCs w:val="22"/>
          <w:lang w:val="en-GB" w:eastAsia="nl-NL"/>
        </w:rPr>
        <w:t xml:space="preserve">The campaign team responsible for Kellogg’s cereal brand Special K created an experiment in 2013 where consumers could pay by simply posting something while using the hashtag #SpecialKPO. Kellogg’s goal was </w:t>
      </w:r>
      <w:r w:rsidR="006E4603">
        <w:rPr>
          <w:rFonts w:eastAsia="Optima" w:cs="Optima"/>
          <w:color w:val="auto"/>
          <w:szCs w:val="22"/>
          <w:lang w:val="en-GB" w:eastAsia="nl-NL"/>
        </w:rPr>
        <w:t xml:space="preserve">to </w:t>
      </w:r>
      <w:r w:rsidR="006F76B5" w:rsidRPr="001F7ABE">
        <w:rPr>
          <w:rFonts w:eastAsia="Optima" w:cs="Optima"/>
          <w:color w:val="auto"/>
          <w:szCs w:val="22"/>
          <w:lang w:val="en-GB" w:eastAsia="nl-NL"/>
        </w:rPr>
        <w:t xml:space="preserve">find new ways to interact with consumers and thereby also get the opportunity to collect consumer data. Additionally, as Nick Scotcher, marketing manager of snacks at Kellogg, </w:t>
      </w:r>
      <w:r w:rsidR="006F76B5" w:rsidRPr="001F7ABE">
        <w:rPr>
          <w:rFonts w:eastAsia="Optima" w:cs="Optima"/>
          <w:szCs w:val="22"/>
          <w:lang w:val="en-GB" w:eastAsia="nl-NL"/>
        </w:rPr>
        <w:t>mentioned</w:t>
      </w:r>
      <w:r w:rsidR="006F76B5" w:rsidRPr="001F7ABE">
        <w:rPr>
          <w:rFonts w:eastAsia="Optima" w:cs="Optima"/>
          <w:color w:val="auto"/>
          <w:szCs w:val="22"/>
          <w:lang w:val="en-GB" w:eastAsia="nl-NL"/>
        </w:rPr>
        <w:t xml:space="preserve">: “We wanted to give people something in return for the things they </w:t>
      </w:r>
      <w:r w:rsidR="006E4603">
        <w:rPr>
          <w:rFonts w:eastAsia="Optima" w:cs="Optima"/>
          <w:color w:val="auto"/>
          <w:szCs w:val="22"/>
          <w:lang w:val="en-GB" w:eastAsia="nl-NL"/>
        </w:rPr>
        <w:t xml:space="preserve">already </w:t>
      </w:r>
      <w:r w:rsidR="006F76B5" w:rsidRPr="001F7ABE">
        <w:rPr>
          <w:rFonts w:eastAsia="Optima" w:cs="Optima"/>
          <w:color w:val="auto"/>
          <w:szCs w:val="22"/>
          <w:lang w:val="en-GB" w:eastAsia="nl-NL"/>
        </w:rPr>
        <w:t>do naturally on social media.”</w:t>
      </w:r>
      <w:r w:rsidR="006F76B5" w:rsidRPr="001F7ABE">
        <w:rPr>
          <w:rFonts w:eastAsia="Optima" w:cs="Optima"/>
          <w:color w:val="auto"/>
          <w:szCs w:val="22"/>
          <w:vertAlign w:val="superscript"/>
          <w:lang w:val="en-GB" w:eastAsia="nl-NL"/>
        </w:rPr>
        <w:endnoteReference w:id="9"/>
      </w:r>
      <w:r w:rsidR="006F76B5" w:rsidRPr="001F7ABE">
        <w:rPr>
          <w:rFonts w:eastAsia="Optima" w:cs="Optima"/>
          <w:color w:val="auto"/>
          <w:szCs w:val="22"/>
          <w:lang w:val="en-GB" w:eastAsia="nl-NL"/>
        </w:rPr>
        <w:t xml:space="preserve"> The something that consumers got in return was a sa</w:t>
      </w:r>
      <w:r w:rsidR="005B67EC" w:rsidRPr="001F7ABE">
        <w:rPr>
          <w:rFonts w:eastAsia="Optima" w:cs="Optima"/>
          <w:color w:val="auto"/>
          <w:szCs w:val="22"/>
          <w:lang w:val="en-GB" w:eastAsia="nl-NL"/>
        </w:rPr>
        <w:t>mple of Special K Cracker Crips</w:t>
      </w:r>
      <w:r w:rsidR="006E4603">
        <w:rPr>
          <w:rFonts w:eastAsia="Optima" w:cs="Optima"/>
          <w:color w:val="auto"/>
          <w:szCs w:val="22"/>
          <w:lang w:val="en-GB" w:eastAsia="nl-NL"/>
        </w:rPr>
        <w:t>,</w:t>
      </w:r>
      <w:r w:rsidR="005B67EC" w:rsidRPr="001F7ABE">
        <w:rPr>
          <w:rFonts w:eastAsia="Optima" w:cs="Optima"/>
          <w:color w:val="auto"/>
          <w:szCs w:val="22"/>
          <w:lang w:val="en-GB" w:eastAsia="nl-NL"/>
        </w:rPr>
        <w:t xml:space="preserve"> not the real full product.</w:t>
      </w:r>
      <w:r w:rsidR="00FC2ECD" w:rsidRPr="001F7ABE">
        <w:rPr>
          <w:rFonts w:eastAsia="Optima" w:cs="Optima"/>
          <w:color w:val="auto"/>
          <w:szCs w:val="22"/>
          <w:lang w:val="en-GB" w:eastAsia="nl-NL"/>
        </w:rPr>
        <w:t xml:space="preserve"> </w:t>
      </w:r>
    </w:p>
    <w:p w:rsidR="001C35C0" w:rsidRPr="001F7ABE" w:rsidRDefault="001C35C0" w:rsidP="00CC5CF5">
      <w:pPr>
        <w:rPr>
          <w:rFonts w:eastAsia="Optima" w:cs="Optima"/>
          <w:color w:val="auto"/>
          <w:szCs w:val="22"/>
          <w:lang w:val="en-GB" w:eastAsia="nl-NL"/>
        </w:rPr>
      </w:pPr>
    </w:p>
    <w:p w:rsidR="00F53F9B"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A more serious development is that of consumer-to-consumer transactions. On the one hand this concerns marketplaces where consumers can trade between </w:t>
      </w:r>
      <w:r w:rsidR="00833219">
        <w:rPr>
          <w:rFonts w:eastAsia="Optima" w:cs="Optima"/>
          <w:color w:val="auto"/>
          <w:szCs w:val="22"/>
          <w:lang w:val="en-GB" w:eastAsia="nl-NL"/>
        </w:rPr>
        <w:t>each other</w:t>
      </w:r>
      <w:r w:rsidRPr="001F7ABE">
        <w:rPr>
          <w:rFonts w:eastAsia="Optima" w:cs="Optima"/>
          <w:color w:val="auto"/>
          <w:szCs w:val="22"/>
          <w:lang w:val="en-GB" w:eastAsia="nl-NL"/>
        </w:rPr>
        <w:t xml:space="preserve">, with </w:t>
      </w:r>
      <w:r w:rsidR="00833219">
        <w:rPr>
          <w:rFonts w:eastAsia="Optima" w:cs="Optima"/>
          <w:color w:val="auto"/>
          <w:szCs w:val="22"/>
          <w:lang w:val="en-GB" w:eastAsia="nl-NL"/>
        </w:rPr>
        <w:t xml:space="preserve">the </w:t>
      </w:r>
      <w:r w:rsidRPr="001F7ABE">
        <w:rPr>
          <w:rFonts w:eastAsia="Optima" w:cs="Optima"/>
          <w:color w:val="auto"/>
          <w:szCs w:val="22"/>
          <w:lang w:val="en-GB" w:eastAsia="nl-NL"/>
        </w:rPr>
        <w:t xml:space="preserve">most well-known examples being </w:t>
      </w:r>
      <w:hyperlink r:id="rId38" w:history="1">
        <w:r w:rsidRPr="001F7ABE">
          <w:rPr>
            <w:rFonts w:eastAsia="Optima" w:cs="Optima"/>
            <w:color w:val="auto"/>
            <w:szCs w:val="22"/>
            <w:lang w:val="en-GB" w:eastAsia="nl-NL"/>
          </w:rPr>
          <w:t>e</w:t>
        </w:r>
        <w:r w:rsidR="004632BA">
          <w:rPr>
            <w:rFonts w:eastAsia="Optima" w:cs="Optima"/>
            <w:color w:val="auto"/>
            <w:szCs w:val="22"/>
            <w:lang w:val="en-GB" w:eastAsia="nl-NL"/>
          </w:rPr>
          <w:t>B</w:t>
        </w:r>
        <w:r w:rsidRPr="001F7ABE">
          <w:rPr>
            <w:rFonts w:eastAsia="Optima" w:cs="Optima"/>
            <w:color w:val="auto"/>
            <w:szCs w:val="22"/>
            <w:lang w:val="en-GB" w:eastAsia="nl-NL"/>
          </w:rPr>
          <w:t>ay.com</w:t>
        </w:r>
      </w:hyperlink>
      <w:r w:rsidRPr="001F7ABE">
        <w:rPr>
          <w:rFonts w:eastAsia="Optima" w:cs="Optima"/>
          <w:color w:val="auto"/>
          <w:szCs w:val="22"/>
          <w:lang w:val="en-GB" w:eastAsia="nl-NL"/>
        </w:rPr>
        <w:t xml:space="preserve"> and </w:t>
      </w:r>
      <w:hyperlink r:id="rId39" w:history="1">
        <w:r w:rsidRPr="001F7ABE">
          <w:rPr>
            <w:rFonts w:eastAsia="Optima" w:cs="Optima"/>
            <w:color w:val="auto"/>
            <w:szCs w:val="22"/>
            <w:lang w:val="en-GB" w:eastAsia="nl-NL"/>
          </w:rPr>
          <w:t>marktplaats.nl</w:t>
        </w:r>
      </w:hyperlink>
      <w:r w:rsidRPr="001F7ABE">
        <w:rPr>
          <w:rFonts w:eastAsia="Optima" w:cs="Optima"/>
          <w:color w:val="auto"/>
          <w:szCs w:val="22"/>
          <w:lang w:val="en-GB" w:eastAsia="nl-NL"/>
        </w:rPr>
        <w:t>. This has expanded into all kinds of products and services, such as travel (</w:t>
      </w:r>
      <w:hyperlink r:id="rId40" w:history="1">
        <w:r w:rsidRPr="001F7ABE">
          <w:rPr>
            <w:rFonts w:eastAsia="Optima" w:cs="Optima"/>
            <w:color w:val="auto"/>
            <w:szCs w:val="22"/>
            <w:lang w:val="en-GB" w:eastAsia="nl-NL"/>
          </w:rPr>
          <w:t>airbnb.com</w:t>
        </w:r>
      </w:hyperlink>
      <w:r w:rsidRPr="001F7ABE">
        <w:rPr>
          <w:rFonts w:eastAsia="Optima" w:cs="Optima"/>
          <w:color w:val="auto"/>
          <w:szCs w:val="22"/>
          <w:lang w:val="en-GB" w:eastAsia="nl-NL"/>
        </w:rPr>
        <w:t>), hiring a car from someone local (</w:t>
      </w:r>
      <w:hyperlink r:id="rId41" w:history="1">
        <w:r w:rsidRPr="001F7ABE">
          <w:rPr>
            <w:rFonts w:eastAsia="Optima" w:cs="Optima"/>
            <w:color w:val="auto"/>
            <w:szCs w:val="22"/>
            <w:lang w:val="en-GB" w:eastAsia="nl-NL"/>
          </w:rPr>
          <w:t>snappcar.com</w:t>
        </w:r>
      </w:hyperlink>
      <w:r w:rsidRPr="001F7ABE">
        <w:rPr>
          <w:rFonts w:eastAsia="Optima" w:cs="Optima"/>
          <w:color w:val="auto"/>
          <w:szCs w:val="22"/>
          <w:lang w:val="en-GB" w:eastAsia="nl-NL"/>
        </w:rPr>
        <w:t>), selling homemade products (</w:t>
      </w:r>
      <w:hyperlink r:id="rId42" w:history="1">
        <w:r w:rsidRPr="001F7ABE">
          <w:rPr>
            <w:rFonts w:eastAsia="Optima" w:cs="Optima"/>
            <w:color w:val="auto"/>
            <w:szCs w:val="22"/>
            <w:lang w:val="en-GB" w:eastAsia="nl-NL"/>
          </w:rPr>
          <w:t>etsy.com</w:t>
        </w:r>
      </w:hyperlink>
      <w:r w:rsidRPr="001F7ABE">
        <w:rPr>
          <w:rFonts w:eastAsia="Optima" w:cs="Optima"/>
          <w:color w:val="auto"/>
          <w:szCs w:val="22"/>
          <w:lang w:val="en-GB" w:eastAsia="nl-NL"/>
        </w:rPr>
        <w:t>) and peer-to-peer lending without the intervention of a bank (</w:t>
      </w:r>
      <w:hyperlink r:id="rId43" w:history="1">
        <w:r w:rsidRPr="001F7ABE">
          <w:rPr>
            <w:rFonts w:eastAsia="Optima" w:cs="Optima"/>
            <w:color w:val="auto"/>
            <w:szCs w:val="22"/>
            <w:lang w:val="en-GB" w:eastAsia="nl-NL"/>
          </w:rPr>
          <w:t>prosper.com</w:t>
        </w:r>
      </w:hyperlink>
      <w:r w:rsidRPr="001F7ABE">
        <w:rPr>
          <w:rFonts w:eastAsia="Optima" w:cs="Optima"/>
          <w:color w:val="auto"/>
          <w:szCs w:val="22"/>
          <w:lang w:val="en-GB" w:eastAsia="nl-NL"/>
        </w:rPr>
        <w:t xml:space="preserve">). On the other hand, it is also about borrowing and exchanging, as is the case on peerby.com, where you can borrow things from local people, or </w:t>
      </w:r>
      <w:hyperlink r:id="rId44" w:history="1">
        <w:r w:rsidRPr="001F7ABE">
          <w:rPr>
            <w:rFonts w:eastAsia="Optima" w:cs="Optima"/>
            <w:color w:val="auto"/>
            <w:szCs w:val="22"/>
            <w:lang w:val="en-GB" w:eastAsia="nl-NL"/>
          </w:rPr>
          <w:t>thuisafgehaald.nl</w:t>
        </w:r>
      </w:hyperlink>
      <w:r w:rsidRPr="001F7ABE">
        <w:rPr>
          <w:rFonts w:eastAsia="Optima" w:cs="Optima"/>
          <w:color w:val="auto"/>
          <w:szCs w:val="22"/>
          <w:lang w:val="en-GB" w:eastAsia="nl-NL"/>
        </w:rPr>
        <w:t xml:space="preserve"> where you share </w:t>
      </w:r>
      <w:r w:rsidRPr="001F7ABE">
        <w:rPr>
          <w:rFonts w:eastAsia="Optima" w:cs="Optima"/>
          <w:color w:val="auto"/>
          <w:szCs w:val="22"/>
          <w:lang w:val="en-GB" w:eastAsia="nl-NL"/>
        </w:rPr>
        <w:lastRenderedPageBreak/>
        <w:t xml:space="preserve">meals with your neighbours. This so-called 'C2C-market' has grown enormously in recent years. However, </w:t>
      </w:r>
      <w:r w:rsidR="00833219">
        <w:rPr>
          <w:rFonts w:eastAsia="Optima" w:cs="Optima"/>
          <w:color w:val="auto"/>
          <w:szCs w:val="22"/>
          <w:lang w:val="en-GB" w:eastAsia="nl-NL"/>
        </w:rPr>
        <w:t xml:space="preserve">there are calls for </w:t>
      </w:r>
      <w:r w:rsidRPr="001F7ABE">
        <w:rPr>
          <w:rFonts w:eastAsia="Optima" w:cs="Optima"/>
          <w:color w:val="FF0000"/>
          <w:szCs w:val="22"/>
          <w:lang w:val="en-GB" w:eastAsia="nl-NL"/>
        </w:rPr>
        <w:t xml:space="preserve">some scepticism about all of the enthusiastic stories </w:t>
      </w:r>
      <w:r w:rsidR="003C6237" w:rsidRPr="001F7ABE">
        <w:rPr>
          <w:rFonts w:eastAsia="Optima" w:cs="Optima"/>
          <w:color w:val="FF0000"/>
          <w:szCs w:val="22"/>
          <w:lang w:val="en-GB" w:eastAsia="nl-NL"/>
        </w:rPr>
        <w:t>an</w:t>
      </w:r>
      <w:r w:rsidR="00833219">
        <w:rPr>
          <w:rFonts w:eastAsia="Optima" w:cs="Optima"/>
          <w:color w:val="FF0000"/>
          <w:szCs w:val="22"/>
          <w:lang w:val="en-GB" w:eastAsia="nl-NL"/>
        </w:rPr>
        <w:t>d</w:t>
      </w:r>
      <w:r w:rsidR="003C6237" w:rsidRPr="001F7ABE">
        <w:rPr>
          <w:rFonts w:eastAsia="Optima" w:cs="Optima"/>
          <w:color w:val="FF0000"/>
          <w:szCs w:val="22"/>
          <w:lang w:val="en-GB" w:eastAsia="nl-NL"/>
        </w:rPr>
        <w:t xml:space="preserve"> the sharing economy</w:t>
      </w:r>
      <w:r w:rsidR="00833219">
        <w:rPr>
          <w:rFonts w:eastAsia="Optima" w:cs="Optima"/>
          <w:color w:val="FF0000"/>
          <w:szCs w:val="22"/>
          <w:lang w:val="en-GB" w:eastAsia="nl-NL"/>
        </w:rPr>
        <w:t>. F</w:t>
      </w:r>
      <w:r w:rsidRPr="001F7ABE">
        <w:rPr>
          <w:rFonts w:eastAsia="Optima" w:cs="Optima"/>
          <w:color w:val="auto"/>
          <w:szCs w:val="22"/>
          <w:lang w:val="en-GB" w:eastAsia="nl-NL"/>
        </w:rPr>
        <w:t xml:space="preserve">or example, SnappCar's alleged success is open to question (Wijnen, 2014). Sharing personal goods (car, telephone, clothing) is indeed something completely different </w:t>
      </w:r>
      <w:r w:rsidR="00713A0E">
        <w:rPr>
          <w:rFonts w:eastAsia="Optima" w:cs="Optima"/>
          <w:color w:val="auto"/>
          <w:szCs w:val="22"/>
          <w:lang w:val="en-GB" w:eastAsia="nl-NL"/>
        </w:rPr>
        <w:t>to</w:t>
      </w:r>
      <w:r w:rsidRPr="001F7ABE">
        <w:rPr>
          <w:rFonts w:eastAsia="Optima" w:cs="Optima"/>
          <w:color w:val="auto"/>
          <w:szCs w:val="22"/>
          <w:lang w:val="en-GB" w:eastAsia="nl-NL"/>
        </w:rPr>
        <w:t xml:space="preserve"> sharing digital goods or your tastes (Spotify, LibraryThing). It is expected that 'sharing' will play a less significant role in fashion because consumers say they are less willing to share clothes (Shopping2020, 2014a).</w:t>
      </w:r>
      <w:r w:rsidRPr="001F7ABE">
        <w:rPr>
          <w:rFonts w:eastAsia="Optima" w:cs="Optima"/>
          <w:color w:val="auto"/>
          <w:szCs w:val="22"/>
          <w:vertAlign w:val="superscript"/>
          <w:lang w:val="en-GB" w:eastAsia="nl-NL"/>
        </w:rPr>
        <w:endnoteReference w:id="10"/>
      </w:r>
      <w:r w:rsidRPr="001F7ABE">
        <w:rPr>
          <w:rFonts w:eastAsia="Optima" w:cs="Optima"/>
          <w:color w:val="auto"/>
          <w:szCs w:val="22"/>
          <w:lang w:val="en-GB" w:eastAsia="nl-NL"/>
        </w:rPr>
        <w:t xml:space="preserve"> </w:t>
      </w:r>
    </w:p>
    <w:p w:rsidR="001C35C0" w:rsidRDefault="001C35C0" w:rsidP="00CC5CF5">
      <w:pPr>
        <w:rPr>
          <w:rFonts w:eastAsia="Optima" w:cs="Optima"/>
          <w:color w:val="auto"/>
          <w:szCs w:val="22"/>
          <w:lang w:val="en-GB" w:eastAsia="nl-NL"/>
        </w:rPr>
      </w:pPr>
    </w:p>
    <w:p w:rsidR="00AC2C96" w:rsidRDefault="00AC2C96" w:rsidP="00AC2C96">
      <w:pPr>
        <w:pStyle w:val="Heading3"/>
        <w:rPr>
          <w:rFonts w:eastAsia="Optima"/>
        </w:rPr>
      </w:pPr>
      <w:bookmarkStart w:id="14" w:name="_Toc290452187"/>
      <w:r>
        <w:rPr>
          <w:rFonts w:eastAsia="Optima"/>
        </w:rPr>
        <w:t xml:space="preserve">Insights and </w:t>
      </w:r>
      <w:r w:rsidR="00EA3D03" w:rsidRPr="00EA3D03">
        <w:rPr>
          <w:rFonts w:eastAsia="Optima"/>
          <w:lang w:val="en-US"/>
        </w:rPr>
        <w:t>C</w:t>
      </w:r>
      <w:r w:rsidR="00EA3D03">
        <w:rPr>
          <w:rFonts w:eastAsia="Optima"/>
        </w:rPr>
        <w:t>hallenges Amsterdam F</w:t>
      </w:r>
      <w:r>
        <w:rPr>
          <w:rFonts w:eastAsia="Optima"/>
        </w:rPr>
        <w:t xml:space="preserve">ashion </w:t>
      </w:r>
      <w:r w:rsidR="00EA3D03" w:rsidRPr="00EA3D03">
        <w:rPr>
          <w:rFonts w:eastAsia="Optima"/>
          <w:lang w:val="en-US"/>
        </w:rPr>
        <w:t>R</w:t>
      </w:r>
      <w:r w:rsidR="00EA3D03">
        <w:rPr>
          <w:rFonts w:eastAsia="Optima"/>
        </w:rPr>
        <w:t>etailers: Social M</w:t>
      </w:r>
      <w:r>
        <w:rPr>
          <w:rFonts w:eastAsia="Optima"/>
        </w:rPr>
        <w:t>edia</w:t>
      </w:r>
      <w:bookmarkEnd w:id="14"/>
    </w:p>
    <w:p w:rsidR="00A32CE5" w:rsidRDefault="00A32CE5" w:rsidP="00A32CE5">
      <w:pPr>
        <w:rPr>
          <w:rFonts w:eastAsia="Optima" w:cs="Optima"/>
          <w:color w:val="auto"/>
          <w:szCs w:val="22"/>
          <w:lang w:val="en-GB" w:eastAsia="nl-NL"/>
        </w:rPr>
      </w:pPr>
      <w:r w:rsidRPr="001F7ABE">
        <w:rPr>
          <w:rFonts w:eastAsia="Optima" w:cs="Optima"/>
          <w:color w:val="auto"/>
          <w:szCs w:val="22"/>
          <w:lang w:val="en-GB" w:eastAsia="nl-NL"/>
        </w:rPr>
        <w:t xml:space="preserve">Almost all </w:t>
      </w:r>
      <w:r w:rsidR="00D92A38">
        <w:rPr>
          <w:rFonts w:eastAsia="Optima" w:cs="Optima"/>
          <w:color w:val="auto"/>
          <w:szCs w:val="22"/>
          <w:lang w:val="en-GB" w:eastAsia="nl-NL"/>
        </w:rPr>
        <w:t xml:space="preserve">interviewed </w:t>
      </w:r>
      <w:r w:rsidRPr="001F7ABE">
        <w:rPr>
          <w:rFonts w:eastAsia="Optima" w:cs="Optima"/>
          <w:color w:val="auto"/>
          <w:szCs w:val="22"/>
          <w:lang w:val="en-GB" w:eastAsia="nl-NL"/>
        </w:rPr>
        <w:t xml:space="preserve">fashion retailers say </w:t>
      </w:r>
      <w:r w:rsidR="00713A0E">
        <w:rPr>
          <w:rFonts w:eastAsia="Optima" w:cs="Optima"/>
          <w:color w:val="auto"/>
          <w:szCs w:val="22"/>
          <w:lang w:val="en-GB" w:eastAsia="nl-NL"/>
        </w:rPr>
        <w:t xml:space="preserve">that </w:t>
      </w:r>
      <w:r w:rsidRPr="001F7ABE">
        <w:rPr>
          <w:rFonts w:eastAsia="Optima" w:cs="Optima"/>
          <w:color w:val="auto"/>
          <w:szCs w:val="22"/>
          <w:lang w:val="en-GB" w:eastAsia="nl-NL"/>
        </w:rPr>
        <w:t xml:space="preserve">social media </w:t>
      </w:r>
      <w:r w:rsidR="00CB21D2">
        <w:rPr>
          <w:rFonts w:eastAsia="Optima" w:cs="Optima"/>
          <w:color w:val="auto"/>
          <w:szCs w:val="22"/>
          <w:lang w:val="en-GB" w:eastAsia="nl-NL"/>
        </w:rPr>
        <w:t>are</w:t>
      </w:r>
      <w:r w:rsidRPr="001F7ABE">
        <w:rPr>
          <w:rFonts w:eastAsia="Optima" w:cs="Optima"/>
          <w:color w:val="auto"/>
          <w:szCs w:val="22"/>
          <w:lang w:val="en-GB" w:eastAsia="nl-NL"/>
        </w:rPr>
        <w:t xml:space="preserve"> an important communication channel for their business. Reasons to use these channels differ </w:t>
      </w:r>
      <w:r w:rsidR="00713A0E">
        <w:rPr>
          <w:rFonts w:eastAsia="Optima" w:cs="Optima"/>
          <w:color w:val="auto"/>
          <w:szCs w:val="22"/>
          <w:lang w:val="en-GB" w:eastAsia="nl-NL"/>
        </w:rPr>
        <w:t>at</w:t>
      </w:r>
      <w:r w:rsidRPr="001F7ABE">
        <w:rPr>
          <w:rFonts w:eastAsia="Optima" w:cs="Optima"/>
          <w:color w:val="auto"/>
          <w:szCs w:val="22"/>
          <w:lang w:val="en-GB" w:eastAsia="nl-NL"/>
        </w:rPr>
        <w:t xml:space="preserve"> a variety of levels. First, there is the practical level. As accounts on Facebook, Pinterest and Twitter are free of charge, it obviously cannot hurt to try. Online presence is guaranteed. This applies to almost all fashion retailers and is often used to present the collection visually. Here, social media are used as a channel to present the collection and activities. Then, there is the second, somewhat more strategic argument. Online activities on for example Facebook and Instagram are visible to retailers, which enable them to monitor responses, views, likes and so on, and </w:t>
      </w:r>
      <w:r w:rsidR="00713A0E">
        <w:rPr>
          <w:rFonts w:eastAsia="Optima" w:cs="Optima"/>
          <w:color w:val="auto"/>
          <w:szCs w:val="22"/>
          <w:lang w:val="en-GB" w:eastAsia="nl-NL"/>
        </w:rPr>
        <w:t xml:space="preserve">act </w:t>
      </w:r>
      <w:r w:rsidRPr="001F7ABE">
        <w:rPr>
          <w:rFonts w:eastAsia="Optima" w:cs="Optima"/>
          <w:color w:val="auto"/>
          <w:szCs w:val="22"/>
          <w:lang w:val="en-GB" w:eastAsia="nl-NL"/>
        </w:rPr>
        <w:t xml:space="preserve">directly  on this information. Here, social media are used to monitor how online readers react </w:t>
      </w:r>
      <w:r w:rsidR="00713A0E">
        <w:rPr>
          <w:rFonts w:eastAsia="Optima" w:cs="Optima"/>
          <w:color w:val="auto"/>
          <w:szCs w:val="22"/>
          <w:lang w:val="en-GB" w:eastAsia="nl-NL"/>
        </w:rPr>
        <w:t xml:space="preserve">to </w:t>
      </w:r>
      <w:r w:rsidRPr="001F7ABE">
        <w:rPr>
          <w:rFonts w:eastAsia="Optima" w:cs="Optima"/>
          <w:color w:val="auto"/>
          <w:szCs w:val="22"/>
          <w:lang w:val="en-GB" w:eastAsia="nl-NL"/>
        </w:rPr>
        <w:t xml:space="preserve">and interact with (potential) customers. The third and last argument is a clear strategic argument that shows that digital is part of the organisation’s heart. Social media are part of a multi-channel strategy and the retailer wants to be relevant to </w:t>
      </w:r>
      <w:r w:rsidR="00713A0E">
        <w:rPr>
          <w:rFonts w:eastAsia="Optima" w:cs="Optima"/>
          <w:color w:val="auto"/>
          <w:szCs w:val="22"/>
          <w:lang w:val="en-GB" w:eastAsia="nl-NL"/>
        </w:rPr>
        <w:t>its</w:t>
      </w:r>
      <w:r w:rsidRPr="001F7ABE">
        <w:rPr>
          <w:rFonts w:eastAsia="Optima" w:cs="Optima"/>
          <w:color w:val="auto"/>
          <w:szCs w:val="22"/>
          <w:lang w:val="en-GB" w:eastAsia="nl-NL"/>
        </w:rPr>
        <w:t xml:space="preserve"> target group by </w:t>
      </w:r>
      <w:r w:rsidR="00713A0E">
        <w:rPr>
          <w:rFonts w:eastAsia="Optima" w:cs="Optima"/>
          <w:color w:val="auto"/>
          <w:szCs w:val="22"/>
          <w:lang w:val="en-GB" w:eastAsia="nl-NL"/>
        </w:rPr>
        <w:t>presenting</w:t>
      </w:r>
      <w:r w:rsidRPr="001F7ABE">
        <w:rPr>
          <w:rFonts w:eastAsia="Optima" w:cs="Optima"/>
          <w:color w:val="auto"/>
          <w:szCs w:val="22"/>
          <w:lang w:val="en-GB" w:eastAsia="nl-NL"/>
        </w:rPr>
        <w:t xml:space="preserve"> different </w:t>
      </w:r>
      <w:r w:rsidR="00713A0E">
        <w:rPr>
          <w:rFonts w:eastAsia="Optima" w:cs="Optima"/>
          <w:color w:val="auto"/>
          <w:szCs w:val="22"/>
          <w:lang w:val="en-GB" w:eastAsia="nl-NL"/>
        </w:rPr>
        <w:t>promotional campaigns</w:t>
      </w:r>
      <w:r w:rsidRPr="001F7ABE">
        <w:rPr>
          <w:rFonts w:eastAsia="Optima" w:cs="Optima"/>
          <w:color w:val="auto"/>
          <w:szCs w:val="22"/>
          <w:lang w:val="en-GB" w:eastAsia="nl-NL"/>
        </w:rPr>
        <w:t xml:space="preserve"> to different target groups. “Digital media are not only cheaper, but you can also target them a lot better and hence calculate the ROI more easily” (Anonymous retailer H, 2014). Sometimes collections are also sold via other webshops (such as Zalando, Wehkamp) </w:t>
      </w:r>
      <w:r w:rsidR="00713A0E">
        <w:rPr>
          <w:rFonts w:eastAsia="Optima" w:cs="Optima"/>
          <w:color w:val="auto"/>
          <w:szCs w:val="22"/>
          <w:lang w:val="en-GB" w:eastAsia="nl-NL"/>
        </w:rPr>
        <w:t xml:space="preserve">in order </w:t>
      </w:r>
      <w:r w:rsidRPr="001F7ABE">
        <w:rPr>
          <w:rFonts w:eastAsia="Optima" w:cs="Optima"/>
          <w:color w:val="auto"/>
          <w:szCs w:val="22"/>
          <w:lang w:val="en-GB" w:eastAsia="nl-NL"/>
        </w:rPr>
        <w:t xml:space="preserve">to ensure that retailers do not miss the opportunity to </w:t>
      </w:r>
      <w:r w:rsidR="00713A0E">
        <w:rPr>
          <w:rFonts w:eastAsia="Optima" w:cs="Optima"/>
          <w:color w:val="auto"/>
          <w:szCs w:val="22"/>
          <w:lang w:val="en-GB" w:eastAsia="nl-NL"/>
        </w:rPr>
        <w:t>make</w:t>
      </w:r>
      <w:r w:rsidRPr="001F7ABE">
        <w:rPr>
          <w:rFonts w:eastAsia="Optima" w:cs="Optima"/>
          <w:color w:val="auto"/>
          <w:szCs w:val="22"/>
          <w:lang w:val="en-GB" w:eastAsia="nl-NL"/>
        </w:rPr>
        <w:t xml:space="preserve"> contact with a (potential) customer. Bec</w:t>
      </w:r>
      <w:r w:rsidR="00FB71D3">
        <w:rPr>
          <w:rFonts w:eastAsia="Optima" w:cs="Optima"/>
          <w:color w:val="auto"/>
          <w:szCs w:val="22"/>
          <w:lang w:val="en-GB" w:eastAsia="nl-NL"/>
        </w:rPr>
        <w:t>ause, as one retailer puts it: “</w:t>
      </w:r>
      <w:r w:rsidRPr="001F7ABE">
        <w:rPr>
          <w:rFonts w:eastAsia="Optima" w:cs="Optima"/>
          <w:color w:val="auto"/>
          <w:szCs w:val="22"/>
          <w:lang w:val="en-GB" w:eastAsia="nl-NL"/>
        </w:rPr>
        <w:t>Customers choose the channel where they are at that specific moment. As a company, you have to follow your customers, you have to be where they</w:t>
      </w:r>
      <w:r w:rsidR="00FB71D3">
        <w:rPr>
          <w:rFonts w:eastAsia="Optima" w:cs="Optima"/>
          <w:color w:val="auto"/>
          <w:szCs w:val="22"/>
          <w:lang w:val="en-GB" w:eastAsia="nl-NL"/>
        </w:rPr>
        <w:t xml:space="preserve"> are”</w:t>
      </w:r>
      <w:r w:rsidRPr="001F7ABE">
        <w:rPr>
          <w:rFonts w:eastAsia="Optima" w:cs="Optima"/>
          <w:color w:val="auto"/>
          <w:szCs w:val="22"/>
          <w:lang w:val="en-GB" w:eastAsia="nl-NL"/>
        </w:rPr>
        <w:t xml:space="preserve"> (idem). </w:t>
      </w:r>
    </w:p>
    <w:p w:rsidR="00D92A38" w:rsidRPr="001F7ABE" w:rsidRDefault="00D92A38" w:rsidP="00A32CE5">
      <w:pPr>
        <w:rPr>
          <w:rFonts w:eastAsia="Optima" w:cs="Optima"/>
          <w:color w:val="auto"/>
          <w:szCs w:val="22"/>
          <w:lang w:val="en-GB" w:eastAsia="nl-NL"/>
        </w:rPr>
      </w:pPr>
    </w:p>
    <w:p w:rsidR="00A32CE5" w:rsidRPr="001F7ABE" w:rsidRDefault="00A32CE5" w:rsidP="00A32CE5">
      <w:pPr>
        <w:rPr>
          <w:rFonts w:eastAsia="Optima" w:cs="Optima"/>
          <w:color w:val="auto"/>
          <w:szCs w:val="22"/>
          <w:lang w:val="en-GB" w:eastAsia="nl-NL"/>
        </w:rPr>
      </w:pPr>
      <w:r w:rsidRPr="001F7ABE">
        <w:rPr>
          <w:rFonts w:eastAsia="Optima" w:cs="Optima"/>
          <w:color w:val="auto"/>
          <w:szCs w:val="22"/>
          <w:lang w:val="en-GB" w:eastAsia="nl-NL"/>
        </w:rPr>
        <w:t xml:space="preserve">Social media also </w:t>
      </w:r>
      <w:r w:rsidR="00713A0E">
        <w:rPr>
          <w:rFonts w:eastAsia="Optima" w:cs="Optima"/>
          <w:color w:val="auto"/>
          <w:szCs w:val="22"/>
          <w:lang w:val="en-GB" w:eastAsia="nl-NL"/>
        </w:rPr>
        <w:t>involve</w:t>
      </w:r>
      <w:r w:rsidRPr="001F7ABE">
        <w:rPr>
          <w:rFonts w:eastAsia="Optima" w:cs="Optima"/>
          <w:color w:val="auto"/>
          <w:szCs w:val="22"/>
          <w:lang w:val="en-GB" w:eastAsia="nl-NL"/>
        </w:rPr>
        <w:t xml:space="preserve"> challenges for the retailers. The retailers all mention that they use social media especially because </w:t>
      </w:r>
      <w:r w:rsidR="00967E43">
        <w:rPr>
          <w:rFonts w:eastAsia="Optima" w:cs="Optima"/>
          <w:color w:val="auto"/>
          <w:szCs w:val="22"/>
          <w:lang w:val="en-GB" w:eastAsia="nl-NL"/>
        </w:rPr>
        <w:t>they are</w:t>
      </w:r>
      <w:r w:rsidRPr="001F7ABE">
        <w:rPr>
          <w:rFonts w:eastAsia="Optima" w:cs="Optima"/>
          <w:color w:val="auto"/>
          <w:szCs w:val="22"/>
          <w:lang w:val="en-GB" w:eastAsia="nl-NL"/>
        </w:rPr>
        <w:t xml:space="preserve"> free, but they do find it hard to </w:t>
      </w:r>
      <w:r w:rsidR="00713A0E">
        <w:rPr>
          <w:rFonts w:eastAsia="Optima" w:cs="Optima"/>
          <w:color w:val="auto"/>
          <w:szCs w:val="22"/>
          <w:lang w:val="en-GB" w:eastAsia="nl-NL"/>
        </w:rPr>
        <w:t xml:space="preserve">use </w:t>
      </w:r>
      <w:r w:rsidR="00FE631F">
        <w:rPr>
          <w:rFonts w:eastAsia="Optima" w:cs="Optima"/>
          <w:color w:val="auto"/>
          <w:szCs w:val="22"/>
          <w:lang w:val="en-GB" w:eastAsia="nl-NL"/>
        </w:rPr>
        <w:t>them</w:t>
      </w:r>
      <w:r w:rsidR="00713A0E">
        <w:rPr>
          <w:rFonts w:eastAsia="Optima" w:cs="Optima"/>
          <w:color w:val="auto"/>
          <w:szCs w:val="22"/>
          <w:lang w:val="en-GB" w:eastAsia="nl-NL"/>
        </w:rPr>
        <w:t xml:space="preserve"> in a positive manner</w:t>
      </w:r>
      <w:r w:rsidRPr="001F7ABE">
        <w:rPr>
          <w:rFonts w:eastAsia="Optima" w:cs="Optima"/>
          <w:color w:val="auto"/>
          <w:szCs w:val="22"/>
          <w:lang w:val="en-GB" w:eastAsia="nl-NL"/>
        </w:rPr>
        <w:t xml:space="preserve"> How does one deal with complaints? Or what to do with fake accounts, promising discounts and free gifts that are not available? What to do with the comments and data that </w:t>
      </w:r>
      <w:r w:rsidR="00713A0E">
        <w:rPr>
          <w:rFonts w:eastAsia="Optima" w:cs="Optima"/>
          <w:color w:val="auto"/>
          <w:szCs w:val="22"/>
          <w:lang w:val="en-GB" w:eastAsia="nl-NL"/>
        </w:rPr>
        <w:t>it produces</w:t>
      </w:r>
      <w:r w:rsidRPr="001F7ABE">
        <w:rPr>
          <w:rFonts w:eastAsia="Optima" w:cs="Optima"/>
          <w:color w:val="auto"/>
          <w:szCs w:val="22"/>
          <w:lang w:val="en-GB" w:eastAsia="nl-NL"/>
        </w:rPr>
        <w:t>? When do you know when you are doing well? Does 10,000 likes represent  good positioning? A lot of questions arise about how to deal with the (potential) customer, how to create a good dialog</w:t>
      </w:r>
      <w:r w:rsidR="00713A0E">
        <w:rPr>
          <w:rFonts w:eastAsia="Optima" w:cs="Optima"/>
          <w:color w:val="auto"/>
          <w:szCs w:val="22"/>
          <w:lang w:val="en-GB" w:eastAsia="nl-NL"/>
        </w:rPr>
        <w:t>ue</w:t>
      </w:r>
      <w:r w:rsidRPr="001F7ABE">
        <w:rPr>
          <w:rFonts w:eastAsia="Optima" w:cs="Optima"/>
          <w:color w:val="auto"/>
          <w:szCs w:val="22"/>
          <w:lang w:val="en-GB" w:eastAsia="nl-NL"/>
        </w:rPr>
        <w:t>, how to use the data that companies receive and what kind of actions should be related to it. Wh</w:t>
      </w:r>
      <w:r w:rsidR="00713A0E">
        <w:rPr>
          <w:rFonts w:eastAsia="Optima" w:cs="Optima"/>
          <w:color w:val="auto"/>
          <w:szCs w:val="22"/>
          <w:lang w:val="en-GB" w:eastAsia="nl-NL"/>
        </w:rPr>
        <w:t>at</w:t>
      </w:r>
      <w:r w:rsidRPr="001F7ABE">
        <w:rPr>
          <w:rFonts w:eastAsia="Optima" w:cs="Optima"/>
          <w:color w:val="auto"/>
          <w:szCs w:val="22"/>
          <w:lang w:val="en-GB" w:eastAsia="nl-NL"/>
        </w:rPr>
        <w:t xml:space="preserve"> percentage of those 10,000 likes will actually buy something of your brand? Recommend your brand? Or discourage others to buy something </w:t>
      </w:r>
      <w:r w:rsidR="00713A0E">
        <w:rPr>
          <w:rFonts w:eastAsia="Optima" w:cs="Optima"/>
          <w:color w:val="auto"/>
          <w:szCs w:val="22"/>
          <w:lang w:val="en-GB" w:eastAsia="nl-NL"/>
        </w:rPr>
        <w:t>of</w:t>
      </w:r>
      <w:r w:rsidRPr="001F7ABE">
        <w:rPr>
          <w:rFonts w:eastAsia="Optima" w:cs="Optima"/>
          <w:color w:val="auto"/>
          <w:szCs w:val="22"/>
          <w:lang w:val="en-GB" w:eastAsia="nl-NL"/>
        </w:rPr>
        <w:t xml:space="preserve"> your brand? The interviewed retailers are whistling in the dark.</w:t>
      </w:r>
    </w:p>
    <w:p w:rsidR="001C35C0" w:rsidRDefault="001C35C0" w:rsidP="00CC5CF5">
      <w:pPr>
        <w:rPr>
          <w:rFonts w:eastAsia="Optima" w:cs="Optima"/>
          <w:color w:val="auto"/>
          <w:szCs w:val="22"/>
          <w:lang w:val="en-GB" w:eastAsia="nl-NL"/>
        </w:rPr>
      </w:pPr>
    </w:p>
    <w:p w:rsidR="001C35C0" w:rsidRPr="001F7ABE" w:rsidRDefault="001C35C0" w:rsidP="00CC5CF5">
      <w:pPr>
        <w:rPr>
          <w:rFonts w:eastAsia="Optima" w:cs="Optima"/>
          <w:color w:val="auto"/>
          <w:szCs w:val="22"/>
          <w:lang w:val="en-GB" w:eastAsia="nl-NL"/>
        </w:rPr>
      </w:pPr>
    </w:p>
    <w:p w:rsidR="001C35C0" w:rsidRDefault="001C35C0">
      <w:pPr>
        <w:rPr>
          <w:rFonts w:eastAsia="Optima" w:cs="Optima"/>
          <w:color w:val="auto"/>
          <w:sz w:val="24"/>
          <w:lang w:val="en-GB" w:eastAsia="nl-NL"/>
        </w:rPr>
      </w:pPr>
      <w:r>
        <w:rPr>
          <w:rFonts w:eastAsia="Optima" w:cs="Optima"/>
          <w:color w:val="auto"/>
          <w:sz w:val="24"/>
          <w:lang w:val="en-GB" w:eastAsia="nl-NL"/>
        </w:rPr>
        <w:br w:type="page"/>
      </w:r>
    </w:p>
    <w:p w:rsidR="00F53F9B" w:rsidRDefault="00DE6376" w:rsidP="00DE6376">
      <w:pPr>
        <w:pStyle w:val="Heading2"/>
        <w:rPr>
          <w:rFonts w:eastAsia="Optima"/>
          <w:lang w:eastAsia="nl-NL"/>
        </w:rPr>
      </w:pPr>
      <w:bookmarkStart w:id="15" w:name="_Toc290452188"/>
      <w:r>
        <w:rPr>
          <w:rFonts w:eastAsia="Optima"/>
          <w:lang w:eastAsia="nl-NL"/>
        </w:rPr>
        <w:lastRenderedPageBreak/>
        <w:t>The Shopper</w:t>
      </w:r>
      <w:bookmarkEnd w:id="15"/>
    </w:p>
    <w:p w:rsidR="00DE6376" w:rsidRPr="001F7ABE" w:rsidRDefault="00DE6376" w:rsidP="00CC5CF5">
      <w:pPr>
        <w:rPr>
          <w:rFonts w:eastAsia="Optima" w:cs="Optima"/>
          <w:color w:val="auto"/>
          <w:sz w:val="24"/>
          <w:lang w:val="en-GB" w:eastAsia="nl-NL"/>
        </w:rPr>
      </w:pPr>
    </w:p>
    <w:p w:rsidR="00F53F9B" w:rsidRPr="001F7ABE" w:rsidRDefault="00EA3D03" w:rsidP="00DE6376">
      <w:pPr>
        <w:pStyle w:val="Heading3"/>
      </w:pPr>
      <w:bookmarkStart w:id="16" w:name="_Toc290452189"/>
      <w:r>
        <w:t>The Consumer &amp; the S</w:t>
      </w:r>
      <w:r w:rsidR="00F53F9B" w:rsidRPr="001F7ABE">
        <w:t>hopper</w:t>
      </w:r>
      <w:bookmarkEnd w:id="16"/>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All of the innovations that have been mentioned are ultimately aimed at adding value for the consumer. However, not all consumers are the same. A party game that is just as entertaining as predicting technological developments is characterising consumers. This is not the exclusive domain of the retail sector</w:t>
      </w:r>
      <w:r w:rsidR="00E96E85">
        <w:rPr>
          <w:rFonts w:eastAsia="Optima" w:cs="Optima"/>
          <w:color w:val="auto"/>
          <w:szCs w:val="22"/>
          <w:lang w:val="en-GB" w:eastAsia="nl-NL"/>
        </w:rPr>
        <w:t>. M</w:t>
      </w:r>
      <w:r w:rsidRPr="001F7ABE">
        <w:rPr>
          <w:rFonts w:eastAsia="Optima" w:cs="Optima"/>
          <w:color w:val="auto"/>
          <w:szCs w:val="22"/>
          <w:lang w:val="en-GB" w:eastAsia="nl-NL"/>
        </w:rPr>
        <w:t xml:space="preserve">useum and archive visitor types have been introduced such as sniffers, grazers, excavators, snackers, educators, nomads, butterflies and grasshoppers (Van Vliet, 2009). The shopping public has to </w:t>
      </w:r>
      <w:r w:rsidR="00E96E85">
        <w:rPr>
          <w:rFonts w:eastAsia="Optima" w:cs="Optima"/>
          <w:color w:val="auto"/>
          <w:szCs w:val="22"/>
          <w:lang w:val="en-GB" w:eastAsia="nl-NL"/>
        </w:rPr>
        <w:t>tolerate</w:t>
      </w:r>
      <w:r w:rsidRPr="001F7ABE">
        <w:rPr>
          <w:rFonts w:eastAsia="Optima" w:cs="Optima"/>
          <w:color w:val="auto"/>
          <w:szCs w:val="22"/>
          <w:lang w:val="en-GB" w:eastAsia="nl-NL"/>
        </w:rPr>
        <w:t xml:space="preserve"> less poetic desig</w:t>
      </w:r>
      <w:r w:rsidR="00B17976" w:rsidRPr="001F7ABE">
        <w:rPr>
          <w:rFonts w:eastAsia="Optima" w:cs="Optima"/>
          <w:color w:val="auto"/>
          <w:szCs w:val="22"/>
          <w:lang w:val="en-GB" w:eastAsia="nl-NL"/>
        </w:rPr>
        <w:t xml:space="preserve">nations </w:t>
      </w:r>
      <w:r w:rsidR="00E96E85">
        <w:rPr>
          <w:rFonts w:eastAsia="Optima" w:cs="Optima"/>
          <w:color w:val="auto"/>
          <w:szCs w:val="22"/>
          <w:lang w:val="en-GB" w:eastAsia="nl-NL"/>
        </w:rPr>
        <w:t>and</w:t>
      </w:r>
      <w:r w:rsidR="0020621F" w:rsidRPr="001F7ABE">
        <w:rPr>
          <w:rFonts w:eastAsia="Optima" w:cs="Optima"/>
          <w:color w:val="auto"/>
          <w:szCs w:val="22"/>
          <w:lang w:val="en-GB" w:eastAsia="nl-NL"/>
        </w:rPr>
        <w:t xml:space="preserve"> more Tarantino-like names su</w:t>
      </w:r>
      <w:r w:rsidR="00B17976" w:rsidRPr="001F7ABE">
        <w:rPr>
          <w:rFonts w:eastAsia="Optima" w:cs="Optima"/>
          <w:color w:val="auto"/>
          <w:szCs w:val="22"/>
          <w:lang w:val="en-GB" w:eastAsia="nl-NL"/>
        </w:rPr>
        <w:t>ch as 'the keeper', '</w:t>
      </w:r>
      <w:r w:rsidRPr="001F7ABE">
        <w:rPr>
          <w:rFonts w:eastAsia="Optima" w:cs="Optima"/>
          <w:color w:val="auto"/>
          <w:szCs w:val="22"/>
          <w:lang w:val="en-GB" w:eastAsia="nl-NL"/>
        </w:rPr>
        <w:t xml:space="preserve">the banker', 'the hunter' and 'the courier' (Sansolo, 2012). </w:t>
      </w:r>
      <w:r w:rsidRPr="001F7ABE">
        <w:rPr>
          <w:rFonts w:eastAsia="Optima" w:cs="Optima"/>
          <w:color w:val="FF0000"/>
          <w:szCs w:val="22"/>
          <w:lang w:val="en-GB" w:eastAsia="nl-NL"/>
        </w:rPr>
        <w:t>Characterising the consumer or the shopper – the person who makes the actual purchase – has a history going back around 60 years</w:t>
      </w:r>
      <w:r w:rsidRPr="001F7ABE">
        <w:rPr>
          <w:rFonts w:eastAsia="Optima" w:cs="Optima"/>
          <w:color w:val="auto"/>
          <w:szCs w:val="22"/>
          <w:lang w:val="en-GB" w:eastAsia="nl-NL"/>
        </w:rPr>
        <w:t>. In Stone’s first typology</w:t>
      </w:r>
      <w:r w:rsidR="00E96E85">
        <w:rPr>
          <w:rFonts w:eastAsia="Optima" w:cs="Optima"/>
          <w:color w:val="auto"/>
          <w:szCs w:val="22"/>
          <w:lang w:val="en-GB" w:eastAsia="nl-NL"/>
        </w:rPr>
        <w:t>, devised in</w:t>
      </w:r>
      <w:r w:rsidRPr="001F7ABE">
        <w:rPr>
          <w:rFonts w:eastAsia="Optima" w:cs="Optima"/>
          <w:color w:val="auto"/>
          <w:szCs w:val="22"/>
          <w:lang w:val="en-GB" w:eastAsia="nl-NL"/>
        </w:rPr>
        <w:t xml:space="preserve"> 1954</w:t>
      </w:r>
      <w:r w:rsidR="00E96E85">
        <w:rPr>
          <w:rFonts w:eastAsia="Optima" w:cs="Optima"/>
          <w:color w:val="auto"/>
          <w:szCs w:val="22"/>
          <w:lang w:val="en-GB" w:eastAsia="nl-NL"/>
        </w:rPr>
        <w:t>,</w:t>
      </w:r>
      <w:r w:rsidRPr="001F7ABE">
        <w:rPr>
          <w:rFonts w:eastAsia="Optima" w:cs="Optima"/>
          <w:color w:val="auto"/>
          <w:szCs w:val="22"/>
          <w:lang w:val="en-GB" w:eastAsia="nl-NL"/>
        </w:rPr>
        <w:t xml:space="preserve"> the characterisations of the economic shopper (oriented towards for price and quality) and the apathetic shopper (shopping is a necessity and a chore) had already </w:t>
      </w:r>
      <w:r w:rsidR="00E96E85">
        <w:rPr>
          <w:rFonts w:eastAsia="Optima" w:cs="Optima"/>
          <w:color w:val="auto"/>
          <w:szCs w:val="22"/>
          <w:lang w:val="en-GB" w:eastAsia="nl-NL"/>
        </w:rPr>
        <w:t>appeared</w:t>
      </w:r>
      <w:r w:rsidRPr="001F7ABE">
        <w:rPr>
          <w:rFonts w:eastAsia="Optima" w:cs="Optima"/>
          <w:color w:val="auto"/>
          <w:szCs w:val="22"/>
          <w:lang w:val="en-GB" w:eastAsia="nl-NL"/>
        </w:rPr>
        <w:t xml:space="preserve"> (Westbrook &amp; Black, 1985). The importance of a shopper typology is that it gives the retailer the possibility </w:t>
      </w:r>
      <w:r w:rsidR="00E96E85">
        <w:rPr>
          <w:rFonts w:eastAsia="Optima" w:cs="Optima"/>
          <w:color w:val="auto"/>
          <w:szCs w:val="22"/>
          <w:lang w:val="en-GB" w:eastAsia="nl-NL"/>
        </w:rPr>
        <w:t>to make</w:t>
      </w:r>
      <w:r w:rsidRPr="001F7ABE">
        <w:rPr>
          <w:rFonts w:eastAsia="Optima" w:cs="Optima"/>
          <w:color w:val="auto"/>
          <w:szCs w:val="22"/>
          <w:lang w:val="en-GB" w:eastAsia="nl-NL"/>
        </w:rPr>
        <w:t xml:space="preserve"> better decisions about product</w:t>
      </w:r>
      <w:r w:rsidR="00E96E85">
        <w:rPr>
          <w:rFonts w:eastAsia="Optima" w:cs="Optima"/>
          <w:color w:val="auto"/>
          <w:szCs w:val="22"/>
          <w:lang w:val="en-GB" w:eastAsia="nl-NL"/>
        </w:rPr>
        <w:t>s offered</w:t>
      </w:r>
      <w:r w:rsidRPr="001F7ABE">
        <w:rPr>
          <w:rFonts w:eastAsia="Optima" w:cs="Optima"/>
          <w:color w:val="auto"/>
          <w:szCs w:val="22"/>
          <w:lang w:val="en-GB" w:eastAsia="nl-NL"/>
        </w:rPr>
        <w:t xml:space="preserve"> and special offers (Westbrook &amp; Black, 1985).</w:t>
      </w:r>
    </w:p>
    <w:p w:rsidR="00D537F1" w:rsidRDefault="00D537F1" w:rsidP="00CC5CF5">
      <w:pPr>
        <w:rPr>
          <w:rFonts w:eastAsia="Optima" w:cs="Optima"/>
          <w:color w:val="auto"/>
          <w:szCs w:val="22"/>
          <w:lang w:val="en-GB" w:eastAsia="nl-NL"/>
        </w:rPr>
      </w:pPr>
    </w:p>
    <w:p w:rsidR="00F53F9B" w:rsidRDefault="00F53F9B" w:rsidP="00CC5CF5">
      <w:pPr>
        <w:rPr>
          <w:rFonts w:eastAsia="Optima" w:cs="Optima"/>
          <w:color w:val="auto"/>
          <w:szCs w:val="22"/>
          <w:lang w:val="en-GB" w:eastAsia="nl-NL"/>
        </w:rPr>
      </w:pPr>
      <w:r w:rsidRPr="001F7ABE">
        <w:rPr>
          <w:rFonts w:eastAsia="Optima" w:cs="Optima"/>
          <w:color w:val="auto"/>
          <w:szCs w:val="22"/>
          <w:lang w:val="en-GB" w:eastAsia="nl-NL"/>
        </w:rPr>
        <w:t>A</w:t>
      </w:r>
      <w:r w:rsidR="00E96E85">
        <w:rPr>
          <w:rFonts w:eastAsia="Optima" w:cs="Optima"/>
          <w:color w:val="auto"/>
          <w:szCs w:val="22"/>
          <w:lang w:val="en-GB" w:eastAsia="nl-NL"/>
        </w:rPr>
        <w:t xml:space="preserve"> frequently</w:t>
      </w:r>
      <w:r w:rsidRPr="001F7ABE">
        <w:rPr>
          <w:rFonts w:eastAsia="Optima" w:cs="Optima"/>
          <w:color w:val="auto"/>
          <w:szCs w:val="22"/>
          <w:lang w:val="en-GB" w:eastAsia="nl-NL"/>
        </w:rPr>
        <w:t xml:space="preserve"> recurring contrast in the characterisation of shoppers is that of 'doing the shopping' versus 'going shopping', which is the difference between: "Shopping </w:t>
      </w:r>
      <w:r w:rsidRPr="001F7ABE">
        <w:rPr>
          <w:rFonts w:eastAsia="Optima" w:cs="Optima"/>
          <w:i/>
          <w:iCs/>
          <w:color w:val="auto"/>
          <w:szCs w:val="22"/>
          <w:lang w:val="en-GB" w:eastAsia="nl-NL"/>
        </w:rPr>
        <w:t>for</w:t>
      </w:r>
      <w:r w:rsidRPr="001F7ABE">
        <w:rPr>
          <w:rFonts w:eastAsia="Optima" w:cs="Optima"/>
          <w:color w:val="auto"/>
          <w:szCs w:val="22"/>
          <w:lang w:val="en-GB" w:eastAsia="nl-NL"/>
        </w:rPr>
        <w:t xml:space="preserve"> and the recreational shopping </w:t>
      </w:r>
      <w:r w:rsidRPr="001F7ABE">
        <w:rPr>
          <w:rFonts w:eastAsia="Optima" w:cs="Optima"/>
          <w:i/>
          <w:iCs/>
          <w:color w:val="auto"/>
          <w:szCs w:val="22"/>
          <w:lang w:val="en-GB" w:eastAsia="nl-NL"/>
        </w:rPr>
        <w:t>around</w:t>
      </w:r>
      <w:r w:rsidRPr="001F7ABE">
        <w:rPr>
          <w:rFonts w:eastAsia="Optima" w:cs="Optima"/>
          <w:color w:val="auto"/>
          <w:szCs w:val="22"/>
          <w:lang w:val="en-GB" w:eastAsia="nl-NL"/>
        </w:rPr>
        <w:t xml:space="preserve">; the latter being an autonomous realm of experience and action in which the economic (instrumental) aspect has been marginalized." (Falk &amp; Campbell, 1997, p. 6). This concerns the distinction between instrumental (doing the shopping) and recreational (going shopping) (Westbrook &amp; Black, 1985; Hewer &amp; Campbell, 1997; Molenaar, 2011): "Going shopping is a vague activity, an </w:t>
      </w:r>
      <w:r w:rsidRPr="001F7ABE">
        <w:rPr>
          <w:rFonts w:eastAsia="Optima" w:cs="Optima"/>
          <w:i/>
          <w:iCs/>
          <w:color w:val="auto"/>
          <w:szCs w:val="22"/>
          <w:lang w:val="en-GB" w:eastAsia="nl-NL"/>
        </w:rPr>
        <w:t>extravagance</w:t>
      </w:r>
      <w:r w:rsidRPr="001F7ABE">
        <w:rPr>
          <w:rFonts w:eastAsia="Optima" w:cs="Optima"/>
          <w:color w:val="auto"/>
          <w:szCs w:val="22"/>
          <w:lang w:val="en-GB" w:eastAsia="nl-NL"/>
        </w:rPr>
        <w:t xml:space="preserve"> - literally, 'wandering out'. It is open-ended, with no precise plans or destinations: you can spend all day or not, you may just look and not buy. </w:t>
      </w:r>
      <w:r w:rsidRPr="001F7ABE">
        <w:rPr>
          <w:rFonts w:eastAsia="Optima" w:cs="Optima"/>
          <w:color w:val="FF0000"/>
          <w:szCs w:val="22"/>
          <w:lang w:val="en-GB" w:eastAsia="nl-NL"/>
        </w:rPr>
        <w:t>Going shopping is pleasurable, and possibly transgressive and excessive: you may spend too much time or too much money. Doing the shopping, on the other hand, suggests an obligation or a regular routine</w:t>
      </w:r>
      <w:r w:rsidRPr="001F7ABE">
        <w:rPr>
          <w:rFonts w:eastAsia="Optima" w:cs="Optima"/>
          <w:color w:val="auto"/>
          <w:szCs w:val="22"/>
          <w:lang w:val="en-GB" w:eastAsia="nl-NL"/>
        </w:rPr>
        <w:t xml:space="preserve">. ‘The' shopping implies something both planned and limited: the definite article, with no extras or deviations. Going shopping points to fashion, clothes and leisure; doing the shopping is food shopping, for the most part regarded as a chore. Food is necessary, fashion is fun and spontaneous." (Bowlby, 1997, p. 102). </w:t>
      </w:r>
    </w:p>
    <w:p w:rsidR="00D537F1" w:rsidRPr="001F7ABE" w:rsidRDefault="00D537F1" w:rsidP="00CC5CF5">
      <w:pPr>
        <w:rPr>
          <w:rFonts w:eastAsia="Optima" w:cs="Optima"/>
          <w:color w:val="auto"/>
          <w:szCs w:val="22"/>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Lehtonen &amp; Mäenpää (1997) described these two types of shoppers in more detail by contrasting them with each other (see Table 2). This distinction does not say that both forms cannot occur simultaneously: instrumental aims can play a role when going shopping, and when doing the shopping we can also amuse ourselves (Falk &amp; Campbell, 1997). Incidentally, shopping for pleasure is not something that has only occurred recently due to the increase in affluence, it is already referred to in the classic figure of the </w:t>
      </w:r>
      <w:r w:rsidRPr="001F7ABE">
        <w:rPr>
          <w:rFonts w:eastAsia="Optima" w:cs="Optima"/>
          <w:i/>
          <w:iCs/>
          <w:color w:val="auto"/>
          <w:szCs w:val="22"/>
          <w:lang w:val="en-GB" w:eastAsia="nl-NL"/>
        </w:rPr>
        <w:t>flâneur/flânueuse</w:t>
      </w:r>
      <w:r w:rsidRPr="001F7ABE">
        <w:rPr>
          <w:rFonts w:eastAsia="Optima" w:cs="Optima"/>
          <w:color w:val="auto"/>
          <w:szCs w:val="22"/>
          <w:lang w:val="en-GB" w:eastAsia="nl-NL"/>
        </w:rPr>
        <w:t xml:space="preserve"> and has a longer history than one often assumes (Stobart, 2008).</w:t>
      </w:r>
    </w:p>
    <w:p w:rsidR="00F53F9B" w:rsidRPr="001F7ABE" w:rsidRDefault="00F53F9B" w:rsidP="00CC5CF5">
      <w:pPr>
        <w:rPr>
          <w:rFonts w:eastAsia="Optima" w:cs="Optima"/>
          <w:color w:val="auto"/>
          <w:szCs w:val="22"/>
          <w:lang w:val="en-GB" w:eastAsia="nl-NL"/>
        </w:rPr>
      </w:pPr>
    </w:p>
    <w:p w:rsidR="00F53F9B" w:rsidRPr="00F033DB" w:rsidRDefault="00F53F9B" w:rsidP="00CC5CF5">
      <w:pPr>
        <w:rPr>
          <w:rFonts w:ascii="Times New Roman" w:eastAsia="Optima" w:hAnsi="Times New Roman"/>
          <w:color w:val="auto"/>
          <w:szCs w:val="22"/>
          <w:lang w:val="en-GB" w:eastAsia="nl-NL"/>
        </w:rPr>
      </w:pPr>
      <w:r w:rsidRPr="00F033DB">
        <w:rPr>
          <w:rFonts w:ascii="Times New Roman" w:eastAsia="Optima" w:hAnsi="Times New Roman"/>
          <w:color w:val="auto"/>
          <w:szCs w:val="22"/>
          <w:lang w:val="en-GB" w:eastAsia="nl-NL"/>
        </w:rPr>
        <w:tab/>
      </w:r>
      <w:r w:rsidRPr="00F033DB">
        <w:rPr>
          <w:rFonts w:eastAsia="Optima" w:cs="Optima"/>
          <w:color w:val="auto"/>
          <w:szCs w:val="22"/>
          <w:lang w:val="en-GB" w:eastAsia="nl-NL"/>
        </w:rPr>
        <w:t>Table 2: Two types of shoppers (Lehtonen &amp; Mäenpää, 1997, p. 144)</w:t>
      </w:r>
    </w:p>
    <w:p w:rsidR="00F53F9B" w:rsidRPr="001F7ABE" w:rsidRDefault="00F53F9B" w:rsidP="00CC5CF5">
      <w:pPr>
        <w:rPr>
          <w:rFonts w:ascii="Times New Roman" w:eastAsia="Optima" w:hAnsi="Times New Roman"/>
          <w:color w:val="auto"/>
          <w:szCs w:val="22"/>
          <w:lang w:val="en-GB" w:eastAsia="nl-NL"/>
        </w:rPr>
      </w:pPr>
    </w:p>
    <w:tbl>
      <w:tblPr>
        <w:tblW w:w="5000" w:type="pct"/>
        <w:tblBorders>
          <w:top w:val="nil"/>
          <w:left w:val="nil"/>
          <w:right w:val="nil"/>
        </w:tblBorders>
        <w:tblLayout w:type="fixed"/>
        <w:tblLook w:val="0000" w:firstRow="0" w:lastRow="0" w:firstColumn="0" w:lastColumn="0" w:noHBand="0" w:noVBand="0"/>
      </w:tblPr>
      <w:tblGrid>
        <w:gridCol w:w="4233"/>
        <w:gridCol w:w="4953"/>
      </w:tblGrid>
      <w:tr w:rsidR="00F53F9B" w:rsidRPr="00A1560B" w:rsidTr="00FD47AA">
        <w:tc>
          <w:tcPr>
            <w:tcW w:w="2304" w:type="pct"/>
            <w:tcBorders>
              <w:top w:val="single" w:sz="8" w:space="0" w:color="BFBFBF"/>
              <w:left w:val="single" w:sz="8" w:space="0" w:color="BFBFBF"/>
              <w:bottom w:val="single" w:sz="8" w:space="0" w:color="BFBFBF"/>
              <w:right w:val="single" w:sz="8" w:space="0" w:color="BFBFBF"/>
            </w:tcBorders>
            <w:tcMar>
              <w:top w:w="100" w:type="nil"/>
              <w:right w:w="100" w:type="nil"/>
            </w:tcMar>
          </w:tcPr>
          <w:p w:rsidR="00F53F9B" w:rsidRPr="00A1560B" w:rsidRDefault="00F53F9B" w:rsidP="00275EE5">
            <w:pPr>
              <w:rPr>
                <w:rFonts w:eastAsia="Optima" w:cs="Optima"/>
                <w:b/>
                <w:color w:val="auto"/>
                <w:szCs w:val="22"/>
                <w:lang w:val="en-GB" w:eastAsia="nl-NL"/>
              </w:rPr>
            </w:pPr>
            <w:r w:rsidRPr="00A1560B">
              <w:rPr>
                <w:rFonts w:eastAsia="Optima" w:cs="Optima"/>
                <w:b/>
                <w:color w:val="auto"/>
                <w:szCs w:val="22"/>
                <w:lang w:val="en-GB" w:eastAsia="nl-NL"/>
              </w:rPr>
              <w:t xml:space="preserve">Shopping as a pleasurable social </w:t>
            </w:r>
            <w:r w:rsidR="00E96E85" w:rsidRPr="00A1560B">
              <w:rPr>
                <w:rFonts w:eastAsia="Optima" w:cs="Optima"/>
                <w:b/>
                <w:color w:val="auto"/>
                <w:szCs w:val="22"/>
                <w:lang w:val="en-GB" w:eastAsia="nl-NL"/>
              </w:rPr>
              <w:t>activity</w:t>
            </w:r>
          </w:p>
        </w:tc>
        <w:tc>
          <w:tcPr>
            <w:tcW w:w="2696" w:type="pct"/>
            <w:tcBorders>
              <w:top w:val="single" w:sz="8" w:space="0" w:color="BFBFBF"/>
              <w:left w:val="single" w:sz="8" w:space="0" w:color="BFBFBF"/>
              <w:bottom w:val="single" w:sz="8" w:space="0" w:color="BFBFBF"/>
              <w:right w:val="single" w:sz="8" w:space="0" w:color="BFBFBF"/>
            </w:tcBorders>
            <w:tcMar>
              <w:top w:w="100" w:type="nil"/>
              <w:right w:w="100" w:type="nil"/>
            </w:tcMar>
          </w:tcPr>
          <w:p w:rsidR="00F53F9B" w:rsidRPr="00A1560B" w:rsidRDefault="00F53F9B" w:rsidP="00CC5CF5">
            <w:pPr>
              <w:rPr>
                <w:rFonts w:eastAsia="Optima" w:cs="Optima"/>
                <w:b/>
                <w:color w:val="auto"/>
                <w:szCs w:val="22"/>
                <w:lang w:val="en-GB" w:eastAsia="nl-NL"/>
              </w:rPr>
            </w:pPr>
            <w:r w:rsidRPr="00A1560B">
              <w:rPr>
                <w:rFonts w:eastAsia="Optima" w:cs="Optima"/>
                <w:b/>
                <w:color w:val="auto"/>
                <w:szCs w:val="22"/>
                <w:lang w:val="en-GB" w:eastAsia="nl-NL"/>
              </w:rPr>
              <w:t>Shopping as a necessary maintenance activity</w:t>
            </w:r>
          </w:p>
        </w:tc>
      </w:tr>
      <w:tr w:rsidR="00F53F9B" w:rsidRPr="001F7ABE" w:rsidTr="00FD47AA">
        <w:tblPrEx>
          <w:tblBorders>
            <w:top w:val="none" w:sz="0" w:space="0" w:color="auto"/>
          </w:tblBorders>
        </w:tblPrEx>
        <w:tc>
          <w:tcPr>
            <w:tcW w:w="2304" w:type="pct"/>
            <w:tcBorders>
              <w:top w:val="single" w:sz="8" w:space="0" w:color="BFBFBF"/>
              <w:left w:val="single" w:sz="8" w:space="0" w:color="BFBFBF"/>
              <w:bottom w:val="single" w:sz="8" w:space="0" w:color="BFBFBF"/>
              <w:right w:val="single" w:sz="8" w:space="0" w:color="BFBFBF"/>
            </w:tcBorders>
            <w:tcMar>
              <w:top w:w="100" w:type="nil"/>
              <w:right w:w="100" w:type="nil"/>
            </w:tcMa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Spending of time</w:t>
            </w:r>
          </w:p>
        </w:tc>
        <w:tc>
          <w:tcPr>
            <w:tcW w:w="2696" w:type="pct"/>
            <w:tcBorders>
              <w:top w:val="single" w:sz="8" w:space="0" w:color="BFBFBF"/>
              <w:left w:val="single" w:sz="8" w:space="0" w:color="BFBFBF"/>
              <w:bottom w:val="single" w:sz="8" w:space="0" w:color="BFBFBF"/>
              <w:right w:val="single" w:sz="8" w:space="0" w:color="BFBFBF"/>
            </w:tcBorders>
            <w:tcMar>
              <w:top w:w="100" w:type="nil"/>
              <w:right w:w="100" w:type="nil"/>
            </w:tcMa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Scarcity of time</w:t>
            </w:r>
          </w:p>
        </w:tc>
      </w:tr>
      <w:tr w:rsidR="00F53F9B" w:rsidRPr="001F7ABE" w:rsidTr="00FD47AA">
        <w:tblPrEx>
          <w:tblBorders>
            <w:top w:val="none" w:sz="0" w:space="0" w:color="auto"/>
          </w:tblBorders>
        </w:tblPrEx>
        <w:tc>
          <w:tcPr>
            <w:tcW w:w="2304"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An end in itself</w:t>
            </w:r>
          </w:p>
        </w:tc>
        <w:tc>
          <w:tcPr>
            <w:tcW w:w="2696"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A means</w:t>
            </w:r>
          </w:p>
        </w:tc>
      </w:tr>
      <w:tr w:rsidR="00F53F9B" w:rsidRPr="001F7ABE" w:rsidTr="00FD47AA">
        <w:tblPrEx>
          <w:tblBorders>
            <w:top w:val="none" w:sz="0" w:space="0" w:color="auto"/>
          </w:tblBorders>
        </w:tblPrEx>
        <w:tc>
          <w:tcPr>
            <w:tcW w:w="2304"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Does not necessarily imply making purchases</w:t>
            </w:r>
          </w:p>
        </w:tc>
        <w:tc>
          <w:tcPr>
            <w:tcW w:w="2696"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Always implies making purchases</w:t>
            </w:r>
          </w:p>
        </w:tc>
      </w:tr>
      <w:tr w:rsidR="00F53F9B" w:rsidRPr="001F7ABE" w:rsidTr="00FD47AA">
        <w:tblPrEx>
          <w:tblBorders>
            <w:top w:val="none" w:sz="0" w:space="0" w:color="auto"/>
          </w:tblBorders>
        </w:tblPrEx>
        <w:tc>
          <w:tcPr>
            <w:tcW w:w="2304"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Impulsiveness</w:t>
            </w:r>
          </w:p>
        </w:tc>
        <w:tc>
          <w:tcPr>
            <w:tcW w:w="2696"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Planning</w:t>
            </w:r>
          </w:p>
        </w:tc>
      </w:tr>
      <w:tr w:rsidR="00F53F9B" w:rsidRPr="001F7ABE" w:rsidTr="00FD47AA">
        <w:tblPrEx>
          <w:tblBorders>
            <w:top w:val="none" w:sz="0" w:space="0" w:color="auto"/>
          </w:tblBorders>
        </w:tblPrEx>
        <w:tc>
          <w:tcPr>
            <w:tcW w:w="2304"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E96E85">
            <w:pPr>
              <w:rPr>
                <w:rFonts w:eastAsia="Optima" w:cs="Optima"/>
                <w:color w:val="auto"/>
                <w:szCs w:val="22"/>
                <w:lang w:val="en-GB" w:eastAsia="nl-NL"/>
              </w:rPr>
            </w:pPr>
            <w:r w:rsidRPr="001F7ABE">
              <w:rPr>
                <w:rFonts w:eastAsia="Optima" w:cs="Optima"/>
                <w:color w:val="auto"/>
                <w:szCs w:val="22"/>
                <w:lang w:val="en-GB" w:eastAsia="nl-NL"/>
              </w:rPr>
              <w:t>Dreaminess and self-illusory hedonism</w:t>
            </w:r>
          </w:p>
        </w:tc>
        <w:tc>
          <w:tcPr>
            <w:tcW w:w="2696"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Realistic satisfaction of needs</w:t>
            </w:r>
          </w:p>
        </w:tc>
      </w:tr>
      <w:tr w:rsidR="00F53F9B" w:rsidRPr="001F7ABE" w:rsidTr="00FD47AA">
        <w:tblPrEx>
          <w:tblBorders>
            <w:top w:val="none" w:sz="0" w:space="0" w:color="auto"/>
          </w:tblBorders>
        </w:tblPrEx>
        <w:tc>
          <w:tcPr>
            <w:tcW w:w="2304"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Effectiveness unimportant</w:t>
            </w:r>
          </w:p>
        </w:tc>
        <w:tc>
          <w:tcPr>
            <w:tcW w:w="2696"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As effective as possible</w:t>
            </w:r>
          </w:p>
        </w:tc>
      </w:tr>
      <w:tr w:rsidR="00F53F9B" w:rsidRPr="001F7ABE" w:rsidTr="00FD47AA">
        <w:tblPrEx>
          <w:tblBorders>
            <w:top w:val="none" w:sz="0" w:space="0" w:color="auto"/>
          </w:tblBorders>
        </w:tblPrEx>
        <w:tc>
          <w:tcPr>
            <w:tcW w:w="2304"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Pleasure</w:t>
            </w:r>
          </w:p>
        </w:tc>
        <w:tc>
          <w:tcPr>
            <w:tcW w:w="2696"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Necessity</w:t>
            </w:r>
          </w:p>
        </w:tc>
      </w:tr>
      <w:tr w:rsidR="00F53F9B" w:rsidRPr="00EA63E8" w:rsidTr="00FD47AA">
        <w:tblPrEx>
          <w:tblBorders>
            <w:top w:val="none" w:sz="0" w:space="0" w:color="auto"/>
          </w:tblBorders>
        </w:tblPrEx>
        <w:tc>
          <w:tcPr>
            <w:tcW w:w="2304"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Outside the routine of everyday</w:t>
            </w:r>
          </w:p>
        </w:tc>
        <w:tc>
          <w:tcPr>
            <w:tcW w:w="2696"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An everyday routine among</w:t>
            </w:r>
            <w:r w:rsidR="00E96E85">
              <w:rPr>
                <w:rFonts w:eastAsia="Optima" w:cs="Optima"/>
                <w:color w:val="auto"/>
                <w:szCs w:val="22"/>
                <w:lang w:val="en-GB" w:eastAsia="nl-NL"/>
              </w:rPr>
              <w:t>st</w:t>
            </w:r>
            <w:r w:rsidRPr="001F7ABE">
              <w:rPr>
                <w:rFonts w:eastAsia="Optima" w:cs="Optima"/>
                <w:color w:val="auto"/>
                <w:szCs w:val="22"/>
                <w:lang w:val="en-GB" w:eastAsia="nl-NL"/>
              </w:rPr>
              <w:t xml:space="preserve"> others</w:t>
            </w:r>
          </w:p>
        </w:tc>
      </w:tr>
      <w:tr w:rsidR="00F53F9B" w:rsidRPr="001F7ABE" w:rsidTr="00FD47AA">
        <w:tblPrEx>
          <w:tblBorders>
            <w:top w:val="none" w:sz="0" w:space="0" w:color="auto"/>
          </w:tblBorders>
        </w:tblPrEx>
        <w:tc>
          <w:tcPr>
            <w:tcW w:w="2304"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Emphasis on experience</w:t>
            </w:r>
          </w:p>
        </w:tc>
        <w:tc>
          <w:tcPr>
            <w:tcW w:w="2696"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Emphasis on rationality</w:t>
            </w:r>
          </w:p>
        </w:tc>
      </w:tr>
      <w:tr w:rsidR="00F53F9B" w:rsidRPr="001F7ABE" w:rsidTr="00FD47AA">
        <w:tc>
          <w:tcPr>
            <w:tcW w:w="2304"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Playfulness</w:t>
            </w:r>
          </w:p>
        </w:tc>
        <w:tc>
          <w:tcPr>
            <w:tcW w:w="2696"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Seriousness</w:t>
            </w:r>
          </w:p>
        </w:tc>
      </w:tr>
    </w:tbl>
    <w:p w:rsidR="00F53F9B" w:rsidRPr="001F7ABE" w:rsidRDefault="00F53F9B" w:rsidP="00CC5CF5">
      <w:pPr>
        <w:rPr>
          <w:rFonts w:ascii="Times New Roman" w:eastAsia="Optima" w:hAnsi="Times New Roman"/>
          <w:color w:val="auto"/>
          <w:sz w:val="24"/>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lastRenderedPageBreak/>
        <w:t>More than two decades later we continue to see the same characterisations in a Shopping2020/GfK publication (GfK, 2013). For example, the report makes a distinction between the shopper who regards shopping as a necessity and the shopper who regards shopping as a pleasurable activity. The study also raises an aspect that Lehtonen &amp; Mäenpää (1997) used in their characterisation of these two types of shoppers and introduce</w:t>
      </w:r>
      <w:r w:rsidR="00813B42">
        <w:rPr>
          <w:rFonts w:eastAsia="Optima" w:cs="Optima"/>
          <w:color w:val="auto"/>
          <w:szCs w:val="22"/>
          <w:lang w:val="en-GB" w:eastAsia="nl-NL"/>
        </w:rPr>
        <w:t>s</w:t>
      </w:r>
      <w:r w:rsidRPr="001F7ABE">
        <w:rPr>
          <w:rFonts w:eastAsia="Optima" w:cs="Optima"/>
          <w:color w:val="auto"/>
          <w:szCs w:val="22"/>
          <w:lang w:val="en-GB" w:eastAsia="nl-NL"/>
        </w:rPr>
        <w:t xml:space="preserve"> </w:t>
      </w:r>
      <w:r w:rsidR="00275EE5">
        <w:rPr>
          <w:rFonts w:eastAsia="Optima" w:cs="Optima"/>
          <w:color w:val="auto"/>
          <w:szCs w:val="22"/>
          <w:lang w:val="en-GB" w:eastAsia="nl-NL"/>
        </w:rPr>
        <w:t>it</w:t>
      </w:r>
      <w:r w:rsidR="00275EE5" w:rsidRPr="001F7ABE">
        <w:rPr>
          <w:rFonts w:eastAsia="Optima" w:cs="Optima"/>
          <w:color w:val="auto"/>
          <w:szCs w:val="22"/>
          <w:lang w:val="en-GB" w:eastAsia="nl-NL"/>
        </w:rPr>
        <w:t xml:space="preserve"> </w:t>
      </w:r>
      <w:r w:rsidRPr="001F7ABE">
        <w:rPr>
          <w:rFonts w:eastAsia="Optima" w:cs="Optima"/>
          <w:color w:val="auto"/>
          <w:szCs w:val="22"/>
          <w:lang w:val="en-GB" w:eastAsia="nl-NL"/>
        </w:rPr>
        <w:t>as a separate dimension: planned/prepared versus unplanned/spontaneous. The intersection of these two opposites or axes produces a profile of four types of shoppers (Figure 2):</w:t>
      </w:r>
    </w:p>
    <w:p w:rsidR="00F53F9B" w:rsidRPr="00D537F1" w:rsidRDefault="00F53F9B" w:rsidP="00D537F1">
      <w:pPr>
        <w:pStyle w:val="ColorfulList-Accent11"/>
        <w:numPr>
          <w:ilvl w:val="0"/>
          <w:numId w:val="45"/>
        </w:numPr>
        <w:rPr>
          <w:rFonts w:eastAsia="Optima" w:cs="Optima"/>
          <w:color w:val="auto"/>
          <w:szCs w:val="22"/>
          <w:lang w:val="en-GB" w:eastAsia="nl-NL"/>
        </w:rPr>
      </w:pPr>
      <w:r w:rsidRPr="00D537F1">
        <w:rPr>
          <w:rFonts w:eastAsia="Optima" w:cs="Optima"/>
          <w:color w:val="auto"/>
          <w:szCs w:val="22"/>
          <w:lang w:val="en-GB" w:eastAsia="nl-NL"/>
        </w:rPr>
        <w:t>The calculating shopper: 'shopping is like work'. This type of shopper includes men and women, and all age groups are represented in it, though the 40-64 age group is more p</w:t>
      </w:r>
      <w:r w:rsidR="00342B61" w:rsidRPr="00D537F1">
        <w:rPr>
          <w:rFonts w:eastAsia="Optima" w:cs="Optima"/>
          <w:color w:val="auto"/>
          <w:szCs w:val="22"/>
          <w:lang w:val="en-GB" w:eastAsia="nl-NL"/>
        </w:rPr>
        <w:t>revalent. Average income is lower than average</w:t>
      </w:r>
      <w:r w:rsidRPr="00D537F1">
        <w:rPr>
          <w:rFonts w:eastAsia="Optima" w:cs="Optima"/>
          <w:color w:val="auto"/>
          <w:szCs w:val="22"/>
          <w:lang w:val="en-GB" w:eastAsia="nl-NL"/>
        </w:rPr>
        <w:t>, as is the academic level. This shopper lives in a family with children more often than the average. Purchases are planned. The preference is for own brands, and they are not sensitive to fashion or new trends</w:t>
      </w:r>
      <w:r w:rsidR="003A5049">
        <w:rPr>
          <w:rFonts w:eastAsia="Optima" w:cs="Optima"/>
          <w:color w:val="auto"/>
          <w:szCs w:val="22"/>
          <w:lang w:val="en-GB" w:eastAsia="nl-NL"/>
        </w:rPr>
        <w:t>. They</w:t>
      </w:r>
      <w:r w:rsidRPr="00D537F1">
        <w:rPr>
          <w:rFonts w:eastAsia="Optima" w:cs="Optima"/>
          <w:color w:val="auto"/>
          <w:szCs w:val="22"/>
          <w:lang w:val="en-GB" w:eastAsia="nl-NL"/>
        </w:rPr>
        <w:t xml:space="preserve"> believe that accessibility and parking facilities are important and do not find small specialist business to be </w:t>
      </w:r>
      <w:r w:rsidR="003A5049">
        <w:rPr>
          <w:rFonts w:eastAsia="Optima" w:cs="Optima"/>
          <w:color w:val="auto"/>
          <w:szCs w:val="22"/>
          <w:lang w:val="en-GB" w:eastAsia="nl-NL"/>
        </w:rPr>
        <w:t>particularly</w:t>
      </w:r>
      <w:r w:rsidRPr="00D537F1">
        <w:rPr>
          <w:rFonts w:eastAsia="Optima" w:cs="Optima"/>
          <w:color w:val="auto"/>
          <w:szCs w:val="22"/>
          <w:lang w:val="en-GB" w:eastAsia="nl-NL"/>
        </w:rPr>
        <w:t xml:space="preserve"> important. Price is the general motive for product selection. This shopper shops in well-known retail chains and well-known webshops. Online, prices are mainly compared because it is easy to do so, and a quality mark is important, as is the ease of return. </w:t>
      </w:r>
      <w:r w:rsidR="003A5049">
        <w:rPr>
          <w:rFonts w:eastAsia="Optima" w:cs="Optima"/>
          <w:color w:val="auto"/>
          <w:szCs w:val="22"/>
          <w:lang w:val="en-GB" w:eastAsia="nl-NL"/>
        </w:rPr>
        <w:t>With regard to</w:t>
      </w:r>
      <w:r w:rsidRPr="00D537F1">
        <w:rPr>
          <w:rFonts w:eastAsia="Optima" w:cs="Optima"/>
          <w:color w:val="auto"/>
          <w:szCs w:val="22"/>
          <w:lang w:val="en-GB" w:eastAsia="nl-NL"/>
        </w:rPr>
        <w:t xml:space="preserve"> reviews, those of acquaintances are preferred. In the future, this shopper will buy more online because of the decline in local retail. Typical stores that are visited are V&amp;D, Wehkamp, Hornbach, C&amp;A, Bonprix, Scapino</w:t>
      </w:r>
      <w:r w:rsidR="003A5049">
        <w:rPr>
          <w:rFonts w:eastAsia="Optima" w:cs="Optima"/>
          <w:color w:val="auto"/>
          <w:szCs w:val="22"/>
          <w:lang w:val="en-GB" w:eastAsia="nl-NL"/>
        </w:rPr>
        <w:t xml:space="preserve"> and</w:t>
      </w:r>
      <w:r w:rsidRPr="00D537F1">
        <w:rPr>
          <w:rFonts w:eastAsia="Optima" w:cs="Optima"/>
          <w:color w:val="auto"/>
          <w:szCs w:val="22"/>
          <w:lang w:val="en-GB" w:eastAsia="nl-NL"/>
        </w:rPr>
        <w:t xml:space="preserve"> </w:t>
      </w:r>
      <w:hyperlink r:id="rId45" w:history="1">
        <w:r w:rsidRPr="00D537F1">
          <w:rPr>
            <w:rFonts w:eastAsia="Optima" w:cs="Optima"/>
            <w:color w:val="auto"/>
            <w:szCs w:val="22"/>
            <w:lang w:val="en-GB" w:eastAsia="nl-NL"/>
          </w:rPr>
          <w:t>kieskeurig.nl</w:t>
        </w:r>
      </w:hyperlink>
      <w:r w:rsidRPr="00D537F1">
        <w:rPr>
          <w:rFonts w:eastAsia="Optima" w:cs="Optima"/>
          <w:color w:val="auto"/>
          <w:szCs w:val="22"/>
          <w:lang w:val="en-GB" w:eastAsia="nl-NL"/>
        </w:rPr>
        <w:t>.</w:t>
      </w:r>
    </w:p>
    <w:p w:rsidR="00F53F9B" w:rsidRPr="00D537F1" w:rsidRDefault="00F53F9B" w:rsidP="00D537F1">
      <w:pPr>
        <w:pStyle w:val="ColorfulList-Accent11"/>
        <w:numPr>
          <w:ilvl w:val="0"/>
          <w:numId w:val="45"/>
        </w:numPr>
        <w:rPr>
          <w:rFonts w:eastAsia="Optima" w:cs="Optima"/>
          <w:color w:val="auto"/>
          <w:szCs w:val="22"/>
          <w:lang w:val="en-GB" w:eastAsia="nl-NL"/>
        </w:rPr>
      </w:pPr>
      <w:r w:rsidRPr="00D537F1">
        <w:rPr>
          <w:rFonts w:eastAsia="Optima" w:cs="Optima"/>
          <w:color w:val="auto"/>
          <w:szCs w:val="22"/>
          <w:lang w:val="en-GB" w:eastAsia="nl-NL"/>
        </w:rPr>
        <w:t>The deliberate shopper: 'shopping is like sport'. This type of shopper also includes just as many men as women. All ages are represented, but the average age is lower than in the other groups. Income is above average and academic level is relatively high. This shopper sets out well prepared, orientates himself/herself using the Internet, chooses quality, is brand</w:t>
      </w:r>
      <w:r w:rsidR="003A5049">
        <w:rPr>
          <w:rFonts w:eastAsia="Optima" w:cs="Optima"/>
          <w:color w:val="auto"/>
          <w:szCs w:val="22"/>
          <w:lang w:val="en-GB" w:eastAsia="nl-NL"/>
        </w:rPr>
        <w:t>-</w:t>
      </w:r>
      <w:r w:rsidRPr="00D537F1">
        <w:rPr>
          <w:rFonts w:eastAsia="Optima" w:cs="Optima"/>
          <w:color w:val="auto"/>
          <w:szCs w:val="22"/>
          <w:lang w:val="en-GB" w:eastAsia="nl-NL"/>
        </w:rPr>
        <w:t xml:space="preserve">sensitive, specialists stores are preferred and he/she likes to talk to experts in order to confirm their research. Online is easy to fit in with the hectic lifestyle </w:t>
      </w:r>
      <w:r w:rsidR="003A5049">
        <w:rPr>
          <w:rFonts w:eastAsia="Optima" w:cs="Optima"/>
          <w:color w:val="auto"/>
          <w:szCs w:val="22"/>
          <w:lang w:val="en-GB" w:eastAsia="nl-NL"/>
        </w:rPr>
        <w:t>and is used</w:t>
      </w:r>
      <w:r w:rsidRPr="00D537F1">
        <w:rPr>
          <w:rFonts w:eastAsia="Optima" w:cs="Optima"/>
          <w:color w:val="auto"/>
          <w:szCs w:val="22"/>
          <w:lang w:val="en-GB" w:eastAsia="nl-NL"/>
        </w:rPr>
        <w:t xml:space="preserve"> for comparing products and gathering more information. In the store, they seek the touch and feel and personal advice. Accessibility and a</w:t>
      </w:r>
      <w:r w:rsidR="003A5049">
        <w:rPr>
          <w:rFonts w:eastAsia="Optima" w:cs="Optima"/>
          <w:color w:val="auto"/>
          <w:szCs w:val="22"/>
          <w:lang w:val="en-GB" w:eastAsia="nl-NL"/>
        </w:rPr>
        <w:t>n extensive range</w:t>
      </w:r>
      <w:r w:rsidRPr="00D537F1">
        <w:rPr>
          <w:rFonts w:eastAsia="Optima" w:cs="Optima"/>
          <w:color w:val="auto"/>
          <w:szCs w:val="22"/>
          <w:lang w:val="en-GB" w:eastAsia="nl-NL"/>
        </w:rPr>
        <w:t xml:space="preserve"> are important. Greater value is placed on experts than on </w:t>
      </w:r>
      <w:r w:rsidR="003A5049">
        <w:rPr>
          <w:rFonts w:eastAsia="Optima" w:cs="Optima"/>
          <w:color w:val="auto"/>
          <w:szCs w:val="22"/>
          <w:lang w:val="en-GB" w:eastAsia="nl-NL"/>
        </w:rPr>
        <w:t xml:space="preserve">their </w:t>
      </w:r>
      <w:r w:rsidRPr="00D537F1">
        <w:rPr>
          <w:rFonts w:eastAsia="Optima" w:cs="Optima"/>
          <w:color w:val="auto"/>
          <w:szCs w:val="22"/>
          <w:lang w:val="en-GB" w:eastAsia="nl-NL"/>
        </w:rPr>
        <w:t>own social circle. In the future</w:t>
      </w:r>
      <w:r w:rsidR="003A5049">
        <w:rPr>
          <w:rFonts w:eastAsia="Optima" w:cs="Optima"/>
          <w:color w:val="auto"/>
          <w:szCs w:val="22"/>
          <w:lang w:val="en-GB" w:eastAsia="nl-NL"/>
        </w:rPr>
        <w:t>,</w:t>
      </w:r>
      <w:r w:rsidRPr="00D537F1">
        <w:rPr>
          <w:rFonts w:eastAsia="Optima" w:cs="Optima"/>
          <w:color w:val="auto"/>
          <w:szCs w:val="22"/>
          <w:lang w:val="en-GB" w:eastAsia="nl-NL"/>
        </w:rPr>
        <w:t xml:space="preserve"> online will be used even more for preparing for the offline visit. Typical stores visited are Duthler, We, de Bijenkorf, Cool Blue, Tommy Hilfiger</w:t>
      </w:r>
      <w:r w:rsidR="003A5049">
        <w:rPr>
          <w:rFonts w:eastAsia="Optima" w:cs="Optima"/>
          <w:color w:val="auto"/>
          <w:szCs w:val="22"/>
          <w:lang w:val="en-GB" w:eastAsia="nl-NL"/>
        </w:rPr>
        <w:t xml:space="preserve"> and</w:t>
      </w:r>
      <w:r w:rsidRPr="00D537F1">
        <w:rPr>
          <w:rFonts w:eastAsia="Optima" w:cs="Optima"/>
          <w:color w:val="auto"/>
          <w:szCs w:val="22"/>
          <w:lang w:val="en-GB" w:eastAsia="nl-NL"/>
        </w:rPr>
        <w:t xml:space="preserve"> </w:t>
      </w:r>
      <w:hyperlink r:id="rId46" w:history="1">
        <w:r w:rsidRPr="00D537F1">
          <w:rPr>
            <w:rFonts w:eastAsia="Optima" w:cs="Optima"/>
            <w:color w:val="auto"/>
            <w:szCs w:val="22"/>
            <w:lang w:val="en-GB" w:eastAsia="nl-NL"/>
          </w:rPr>
          <w:t>Wehkamp.nl</w:t>
        </w:r>
      </w:hyperlink>
      <w:r w:rsidRPr="00D537F1">
        <w:rPr>
          <w:rFonts w:eastAsia="Optima" w:cs="Optima"/>
          <w:color w:val="auto"/>
          <w:szCs w:val="22"/>
          <w:lang w:val="en-GB" w:eastAsia="nl-NL"/>
        </w:rPr>
        <w:t>.</w:t>
      </w:r>
    </w:p>
    <w:p w:rsidR="00F53F9B" w:rsidRPr="00D537F1" w:rsidRDefault="00F53F9B" w:rsidP="00D537F1">
      <w:pPr>
        <w:pStyle w:val="ColorfulList-Accent11"/>
        <w:numPr>
          <w:ilvl w:val="0"/>
          <w:numId w:val="45"/>
        </w:numPr>
        <w:rPr>
          <w:rFonts w:eastAsia="Optima" w:cs="Optima"/>
          <w:color w:val="auto"/>
          <w:szCs w:val="22"/>
          <w:lang w:val="en-GB" w:eastAsia="nl-NL"/>
        </w:rPr>
      </w:pPr>
      <w:r w:rsidRPr="00D537F1">
        <w:rPr>
          <w:rFonts w:eastAsia="Optima" w:cs="Optima"/>
          <w:color w:val="auto"/>
          <w:szCs w:val="22"/>
          <w:lang w:val="en-GB" w:eastAsia="nl-NL"/>
        </w:rPr>
        <w:t>The passive shopper: 'shopping is like a visit to the dentist'. This type of shopper is more often a man than a woman. All ages are represented, but the average age is higher than in the other groups. Income is average and academic level is relatively low. This shopper only goes shopping when it is absolutely necessary – at well</w:t>
      </w:r>
      <w:r w:rsidR="00275EE5">
        <w:rPr>
          <w:rFonts w:eastAsia="Optima" w:cs="Optima"/>
          <w:color w:val="auto"/>
          <w:szCs w:val="22"/>
          <w:lang w:val="en-GB" w:eastAsia="nl-NL"/>
        </w:rPr>
        <w:t>-</w:t>
      </w:r>
      <w:r w:rsidRPr="00D537F1">
        <w:rPr>
          <w:rFonts w:eastAsia="Optima" w:cs="Optima"/>
          <w:color w:val="auto"/>
          <w:szCs w:val="22"/>
          <w:lang w:val="en-GB" w:eastAsia="nl-NL"/>
        </w:rPr>
        <w:t xml:space="preserve">known retail chains in shopping centres or at local retailers where there is ample opportunity for parking. This shopper is sensitive to store staff recommendations or those made by acquaintances. Online is especially easy and well organised but the personal attention is lacking. This shopper goes for shopping convenience and </w:t>
      </w:r>
      <w:r w:rsidR="003A5049">
        <w:rPr>
          <w:rFonts w:eastAsia="Optima" w:cs="Optima"/>
          <w:color w:val="auto"/>
          <w:szCs w:val="22"/>
          <w:lang w:val="en-GB" w:eastAsia="nl-NL"/>
        </w:rPr>
        <w:t>minimum</w:t>
      </w:r>
      <w:r w:rsidRPr="00D537F1">
        <w:rPr>
          <w:rFonts w:eastAsia="Optima" w:cs="Optima"/>
          <w:color w:val="auto"/>
          <w:szCs w:val="22"/>
          <w:lang w:val="en-GB" w:eastAsia="nl-NL"/>
        </w:rPr>
        <w:t xml:space="preserve"> risk and mainly wants a simple buying process. Because of the decline in local </w:t>
      </w:r>
      <w:r w:rsidR="003A5049">
        <w:rPr>
          <w:rFonts w:eastAsia="Optima" w:cs="Optima"/>
          <w:color w:val="auto"/>
          <w:szCs w:val="22"/>
          <w:lang w:val="en-GB" w:eastAsia="nl-NL"/>
        </w:rPr>
        <w:t>retail</w:t>
      </w:r>
      <w:r w:rsidRPr="00D537F1">
        <w:rPr>
          <w:rFonts w:eastAsia="Optima" w:cs="Optima"/>
          <w:color w:val="auto"/>
          <w:szCs w:val="22"/>
          <w:lang w:val="en-GB" w:eastAsia="nl-NL"/>
        </w:rPr>
        <w:t xml:space="preserve"> this shopper will shop more online in the future, with a few well-known retailers that provide good service. Typical stores that are visited are C&amp;A, Hubo, TerStal</w:t>
      </w:r>
      <w:r w:rsidR="003A5049">
        <w:rPr>
          <w:rFonts w:eastAsia="Optima" w:cs="Optima"/>
          <w:color w:val="auto"/>
          <w:szCs w:val="22"/>
          <w:lang w:val="en-GB" w:eastAsia="nl-NL"/>
        </w:rPr>
        <w:t xml:space="preserve"> and</w:t>
      </w:r>
      <w:r w:rsidRPr="00D537F1">
        <w:rPr>
          <w:rFonts w:eastAsia="Optima" w:cs="Optima"/>
          <w:color w:val="auto"/>
          <w:szCs w:val="22"/>
          <w:lang w:val="en-GB" w:eastAsia="nl-NL"/>
        </w:rPr>
        <w:t xml:space="preserve"> Hema.</w:t>
      </w:r>
    </w:p>
    <w:p w:rsidR="00F53F9B" w:rsidRPr="00D537F1" w:rsidRDefault="00F53F9B" w:rsidP="00D537F1">
      <w:pPr>
        <w:pStyle w:val="ColorfulList-Accent11"/>
        <w:numPr>
          <w:ilvl w:val="0"/>
          <w:numId w:val="45"/>
        </w:numPr>
        <w:rPr>
          <w:rFonts w:eastAsia="Optima" w:cs="Optima"/>
          <w:color w:val="auto"/>
          <w:szCs w:val="22"/>
          <w:lang w:val="en-GB" w:eastAsia="nl-NL"/>
        </w:rPr>
      </w:pPr>
      <w:r w:rsidRPr="00D537F1">
        <w:rPr>
          <w:rFonts w:eastAsia="Optima" w:cs="Optima"/>
          <w:color w:val="auto"/>
          <w:szCs w:val="22"/>
          <w:lang w:val="en-GB" w:eastAsia="nl-NL"/>
        </w:rPr>
        <w:t xml:space="preserve">The passionate shopper: 'shopping is a hobby'. This type of shopper will more often be a woman than a man. All ages are represented, but the younger age </w:t>
      </w:r>
      <w:r w:rsidR="003A5049">
        <w:rPr>
          <w:rFonts w:eastAsia="Optima" w:cs="Optima"/>
          <w:color w:val="auto"/>
          <w:szCs w:val="22"/>
          <w:lang w:val="en-GB" w:eastAsia="nl-NL"/>
        </w:rPr>
        <w:t>categories</w:t>
      </w:r>
      <w:r w:rsidRPr="00D537F1">
        <w:rPr>
          <w:rFonts w:eastAsia="Optima" w:cs="Optima"/>
          <w:color w:val="auto"/>
          <w:szCs w:val="22"/>
          <w:lang w:val="en-GB" w:eastAsia="nl-NL"/>
        </w:rPr>
        <w:t xml:space="preserve"> are more strongly represented within this group. Income is lower on average, and academic level is average. Shopping is a pleasurable activity, can be done anywhere, is a social experience and is relaxing. This shopper likes to be tempted and is driven by brand image as well as price and quality. Prefers to shop where there are a lot of stores </w:t>
      </w:r>
      <w:r w:rsidR="003A5049">
        <w:rPr>
          <w:rFonts w:eastAsia="Optima" w:cs="Optima"/>
          <w:color w:val="auto"/>
          <w:szCs w:val="22"/>
          <w:lang w:val="en-GB" w:eastAsia="nl-NL"/>
        </w:rPr>
        <w:t>at one location</w:t>
      </w:r>
      <w:r w:rsidRPr="00D537F1">
        <w:rPr>
          <w:rFonts w:eastAsia="Optima" w:cs="Optima"/>
          <w:color w:val="auto"/>
          <w:szCs w:val="22"/>
          <w:lang w:val="en-GB" w:eastAsia="nl-NL"/>
        </w:rPr>
        <w:t>, with major brands and retail chains present. Shops mainly have to provide atmosphere and inspiration. Shops online and offline, and likes a wide choice. Online mainly means reduced experience, time between purchase and delivery and a fuss about delivery and returns. Opinions of family/friends are important, also via social media. Typical stores that are visited are Zara, Action, Zalando, Primark, H&amp;M</w:t>
      </w:r>
      <w:r w:rsidR="003A5049">
        <w:rPr>
          <w:rFonts w:eastAsia="Optima" w:cs="Optima"/>
          <w:color w:val="auto"/>
          <w:szCs w:val="22"/>
          <w:lang w:val="en-GB" w:eastAsia="nl-NL"/>
        </w:rPr>
        <w:t xml:space="preserve"> and</w:t>
      </w:r>
      <w:r w:rsidRPr="00D537F1">
        <w:rPr>
          <w:rFonts w:eastAsia="Optima" w:cs="Optima"/>
          <w:color w:val="auto"/>
          <w:szCs w:val="22"/>
          <w:lang w:val="en-GB" w:eastAsia="nl-NL"/>
        </w:rPr>
        <w:t xml:space="preserve"> Vero Moda.</w:t>
      </w:r>
    </w:p>
    <w:p w:rsidR="00AD631E" w:rsidRPr="001F7ABE" w:rsidRDefault="00AD631E" w:rsidP="00CC5CF5">
      <w:pPr>
        <w:rPr>
          <w:rFonts w:eastAsia="Optima" w:cs="Optima"/>
          <w:color w:val="auto"/>
          <w:szCs w:val="22"/>
          <w:lang w:val="en-GB" w:eastAsia="nl-NL"/>
        </w:rPr>
      </w:pPr>
    </w:p>
    <w:p w:rsidR="00F53F9B" w:rsidRPr="00F033DB" w:rsidRDefault="00F53F9B" w:rsidP="00D537F1">
      <w:pPr>
        <w:jc w:val="center"/>
        <w:rPr>
          <w:rFonts w:eastAsia="Optima" w:cs="Optima"/>
          <w:color w:val="auto"/>
          <w:szCs w:val="22"/>
          <w:lang w:val="en-GB" w:eastAsia="nl-NL"/>
        </w:rPr>
      </w:pPr>
      <w:r w:rsidRPr="00F033DB">
        <w:rPr>
          <w:rFonts w:eastAsia="Optima" w:cs="Optima"/>
          <w:color w:val="auto"/>
          <w:szCs w:val="22"/>
          <w:lang w:val="en-GB" w:eastAsia="nl-NL"/>
        </w:rPr>
        <w:t>Figure 2: Four types of shoppers (GfK, 2013)</w:t>
      </w:r>
    </w:p>
    <w:p w:rsidR="00F53F9B" w:rsidRPr="001F7ABE" w:rsidRDefault="002F0E58" w:rsidP="00CC5CF5">
      <w:pPr>
        <w:rPr>
          <w:lang w:val="en-GB" w:eastAsia="nl-NL"/>
        </w:rPr>
      </w:pPr>
      <w:r>
        <w:rPr>
          <w:rFonts w:eastAsia="Optima" w:cs="Optima"/>
          <w:noProof/>
          <w:lang w:eastAsia="nl-NL"/>
        </w:rPr>
        <w:lastRenderedPageBreak/>
        <w:drawing>
          <wp:anchor distT="0" distB="0" distL="114300" distR="114300" simplePos="0" relativeHeight="251656704" behindDoc="0" locked="0" layoutInCell="1" allowOverlap="1">
            <wp:simplePos x="0" y="0"/>
            <wp:positionH relativeFrom="margin">
              <wp:align>center</wp:align>
            </wp:positionH>
            <wp:positionV relativeFrom="paragraph">
              <wp:posOffset>99695</wp:posOffset>
            </wp:positionV>
            <wp:extent cx="3747135" cy="2736850"/>
            <wp:effectExtent l="0" t="0" r="5715" b="6350"/>
            <wp:wrapTopAndBottom/>
            <wp:docPr id="5" name="Picture 5" descr="Macintosh HD:Users:harryvanvliet:Documents:Scriveners:Lectorale Rede HvA:Final:Definitief:Figure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arryvanvliet:Documents:Scriveners:Lectorale Rede HvA:Final:Definitief:Figure2.ep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7135"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37F1" w:rsidRDefault="00D537F1" w:rsidP="00CC5CF5">
      <w:pPr>
        <w:rPr>
          <w:lang w:val="en-GB" w:eastAsia="nl-NL"/>
        </w:rPr>
      </w:pPr>
    </w:p>
    <w:p w:rsidR="00F53F9B" w:rsidRPr="001F7ABE" w:rsidRDefault="00F53F9B" w:rsidP="00D537F1">
      <w:pPr>
        <w:pStyle w:val="Heading3"/>
        <w:rPr>
          <w:rFonts w:ascii="Times New Roman" w:hAnsi="Times New Roman"/>
        </w:rPr>
      </w:pPr>
      <w:bookmarkStart w:id="17" w:name="_Toc290452190"/>
      <w:r w:rsidRPr="001F7ABE">
        <w:t xml:space="preserve">Alternative </w:t>
      </w:r>
      <w:r w:rsidR="00EA3D03" w:rsidRPr="00EA63E8">
        <w:rPr>
          <w:lang w:val="en-US"/>
        </w:rPr>
        <w:t>V</w:t>
      </w:r>
      <w:r w:rsidR="00EA3D03">
        <w:t>iews on the S</w:t>
      </w:r>
      <w:r w:rsidRPr="001F7ABE">
        <w:t>hopper</w:t>
      </w:r>
      <w:bookmarkEnd w:id="17"/>
    </w:p>
    <w:p w:rsidR="00F53F9B"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The descriptions of the different shoppers remain an eclectic mishmash of psycho-demographic characteristics. There are at least two distinct alternative views that can provide a sharper picture of the different types of shoppers. The first alternative is to look at the underlying motives. A study like the one </w:t>
      </w:r>
      <w:r w:rsidR="001B40AA">
        <w:rPr>
          <w:rFonts w:eastAsia="Optima" w:cs="Optima"/>
          <w:color w:val="auto"/>
          <w:szCs w:val="22"/>
          <w:lang w:val="en-GB" w:eastAsia="nl-NL"/>
        </w:rPr>
        <w:t>by</w:t>
      </w:r>
      <w:r w:rsidRPr="001F7ABE">
        <w:rPr>
          <w:rFonts w:eastAsia="Optima" w:cs="Optima"/>
          <w:color w:val="auto"/>
          <w:szCs w:val="22"/>
          <w:lang w:val="en-GB" w:eastAsia="nl-NL"/>
        </w:rPr>
        <w:t xml:space="preserve"> Westbrook &amp; Black (1985) shows that a focus on underlying motivations </w:t>
      </w:r>
      <w:r w:rsidR="001B40AA">
        <w:rPr>
          <w:rFonts w:eastAsia="Optima" w:cs="Optima"/>
          <w:color w:val="auto"/>
          <w:szCs w:val="22"/>
          <w:lang w:val="en-GB" w:eastAsia="nl-NL"/>
        </w:rPr>
        <w:t>reveals</w:t>
      </w:r>
      <w:r w:rsidRPr="001F7ABE">
        <w:rPr>
          <w:rFonts w:eastAsia="Optima" w:cs="Optima"/>
          <w:color w:val="auto"/>
          <w:szCs w:val="22"/>
          <w:lang w:val="en-GB" w:eastAsia="nl-NL"/>
        </w:rPr>
        <w:t xml:space="preserve"> a more differentiated picture of the 'recreational', 'economic' and 'apathetic' shopper than is often </w:t>
      </w:r>
      <w:r w:rsidR="001B40AA">
        <w:rPr>
          <w:rFonts w:eastAsia="Optima" w:cs="Optima"/>
          <w:color w:val="auto"/>
          <w:szCs w:val="22"/>
          <w:lang w:val="en-GB" w:eastAsia="nl-NL"/>
        </w:rPr>
        <w:t>depicted</w:t>
      </w:r>
      <w:r w:rsidRPr="001F7ABE">
        <w:rPr>
          <w:rFonts w:eastAsia="Optima" w:cs="Optima"/>
          <w:color w:val="auto"/>
          <w:szCs w:val="22"/>
          <w:lang w:val="en-GB" w:eastAsia="nl-NL"/>
        </w:rPr>
        <w:t xml:space="preserve">. However, there is little agreement about the underlying motivations of shoppers (also see Lesser &amp; Kamal, 1991). Performing a meta-analysis of the studies already conducted, comparable with the meta-analysis of studies </w:t>
      </w:r>
      <w:r w:rsidR="001B40AA">
        <w:rPr>
          <w:rFonts w:eastAsia="Optima" w:cs="Optima"/>
          <w:color w:val="auto"/>
          <w:szCs w:val="22"/>
          <w:lang w:val="en-GB" w:eastAsia="nl-NL"/>
        </w:rPr>
        <w:t>on</w:t>
      </w:r>
      <w:r w:rsidRPr="001F7ABE">
        <w:rPr>
          <w:rFonts w:eastAsia="Optima" w:cs="Optima"/>
          <w:color w:val="auto"/>
          <w:szCs w:val="22"/>
          <w:lang w:val="en-GB" w:eastAsia="nl-NL"/>
        </w:rPr>
        <w:t xml:space="preserve"> the motivations of visitors </w:t>
      </w:r>
      <w:r w:rsidR="001B40AA">
        <w:rPr>
          <w:rFonts w:eastAsia="Optima" w:cs="Optima"/>
          <w:color w:val="auto"/>
          <w:szCs w:val="22"/>
          <w:lang w:val="en-GB" w:eastAsia="nl-NL"/>
        </w:rPr>
        <w:t>to</w:t>
      </w:r>
      <w:r w:rsidRPr="001F7ABE">
        <w:rPr>
          <w:rFonts w:eastAsia="Optima" w:cs="Optima"/>
          <w:color w:val="auto"/>
          <w:szCs w:val="22"/>
          <w:lang w:val="en-GB" w:eastAsia="nl-NL"/>
        </w:rPr>
        <w:t xml:space="preserve"> festivals (Van Vliet, 2012) seems to be a logical step forward in this discussion.</w:t>
      </w:r>
    </w:p>
    <w:p w:rsidR="00D537F1" w:rsidRPr="001F7ABE" w:rsidRDefault="00D537F1" w:rsidP="00CC5CF5">
      <w:pPr>
        <w:rPr>
          <w:rFonts w:eastAsia="Optima" w:cs="Optima"/>
          <w:color w:val="auto"/>
          <w:szCs w:val="22"/>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A second alternative is to look at 'consuming practices', in other words the characterisations of </w:t>
      </w:r>
      <w:r w:rsidR="00342B61" w:rsidRPr="001F7ABE">
        <w:rPr>
          <w:rFonts w:eastAsia="Optima" w:cs="Optima"/>
          <w:color w:val="auto"/>
          <w:szCs w:val="22"/>
          <w:lang w:val="en-GB" w:eastAsia="nl-NL"/>
        </w:rPr>
        <w:t>shopping patterns:</w:t>
      </w:r>
      <w:r w:rsidRPr="001F7ABE">
        <w:rPr>
          <w:rFonts w:eastAsia="Optima" w:cs="Optima"/>
          <w:color w:val="auto"/>
          <w:szCs w:val="22"/>
          <w:lang w:val="en-GB" w:eastAsia="nl-NL"/>
        </w:rPr>
        <w:t xml:space="preserve"> </w:t>
      </w:r>
      <w:r w:rsidRPr="001F7ABE">
        <w:rPr>
          <w:rFonts w:eastAsia="Optima" w:cs="Optima"/>
          <w:color w:val="FF0000"/>
          <w:szCs w:val="22"/>
          <w:lang w:val="en-GB" w:eastAsia="nl-NL"/>
        </w:rPr>
        <w:t>'What do people do when they consume?'</w:t>
      </w:r>
      <w:r w:rsidRPr="001F7ABE">
        <w:rPr>
          <w:rFonts w:eastAsia="Optima" w:cs="Optima"/>
          <w:color w:val="auto"/>
          <w:szCs w:val="22"/>
          <w:lang w:val="en-GB" w:eastAsia="nl-NL"/>
        </w:rPr>
        <w:t xml:space="preserve">. Those patterns do vary considerably between people and situations </w:t>
      </w:r>
      <w:r w:rsidR="00FB5721" w:rsidRPr="001F7ABE">
        <w:rPr>
          <w:rFonts w:eastAsia="Optima" w:cs="Optima"/>
          <w:color w:val="auto"/>
          <w:szCs w:val="22"/>
          <w:lang w:val="en-GB" w:eastAsia="nl-NL"/>
        </w:rPr>
        <w:t xml:space="preserve">such </w:t>
      </w:r>
      <w:r w:rsidRPr="001F7ABE">
        <w:rPr>
          <w:rFonts w:eastAsia="Optima" w:cs="Optima"/>
          <w:color w:val="auto"/>
          <w:szCs w:val="22"/>
          <w:lang w:val="en-GB" w:eastAsia="nl-NL"/>
        </w:rPr>
        <w:t xml:space="preserve">that it would be </w:t>
      </w:r>
      <w:r w:rsidR="00E21FD7">
        <w:rPr>
          <w:rFonts w:eastAsia="Optima" w:cs="Optima"/>
          <w:color w:val="auto"/>
          <w:szCs w:val="22"/>
          <w:lang w:val="en-GB" w:eastAsia="nl-NL"/>
        </w:rPr>
        <w:t>in</w:t>
      </w:r>
      <w:r w:rsidR="00030215">
        <w:rPr>
          <w:rFonts w:eastAsia="Optima" w:cs="Optima"/>
          <w:color w:val="auto"/>
          <w:szCs w:val="22"/>
          <w:lang w:val="en-GB" w:eastAsia="nl-NL"/>
        </w:rPr>
        <w:t>a</w:t>
      </w:r>
      <w:r w:rsidR="00E21FD7">
        <w:rPr>
          <w:rFonts w:eastAsia="Optima" w:cs="Optima"/>
          <w:color w:val="auto"/>
          <w:szCs w:val="22"/>
          <w:lang w:val="en-GB" w:eastAsia="nl-NL"/>
        </w:rPr>
        <w:t>dequate</w:t>
      </w:r>
      <w:r w:rsidRPr="001F7ABE">
        <w:rPr>
          <w:rFonts w:eastAsia="Optima" w:cs="Optima"/>
          <w:color w:val="auto"/>
          <w:szCs w:val="22"/>
          <w:lang w:val="en-GB" w:eastAsia="nl-NL"/>
        </w:rPr>
        <w:t xml:space="preserve"> to explain them exclusively on the basis of the (economic) benefit and the (symbolic) significance of the object that is being consumed (Holt, 1995), or on the basis of fixed types of shoppers (GfK, 2013). According to Holt (1995)</w:t>
      </w:r>
      <w:r w:rsidR="00E21FD7">
        <w:rPr>
          <w:rFonts w:eastAsia="Optima" w:cs="Optima"/>
          <w:color w:val="auto"/>
          <w:szCs w:val="22"/>
          <w:lang w:val="en-GB" w:eastAsia="nl-NL"/>
        </w:rPr>
        <w:t>,</w:t>
      </w:r>
      <w:r w:rsidRPr="001F7ABE">
        <w:rPr>
          <w:rFonts w:eastAsia="Optima" w:cs="Optima"/>
          <w:color w:val="auto"/>
          <w:szCs w:val="22"/>
          <w:lang w:val="en-GB" w:eastAsia="nl-NL"/>
        </w:rPr>
        <w:t xml:space="preserve"> consumption has to be regarded as a form of  social act where people use consumption objects in different ways. He concludes</w:t>
      </w:r>
      <w:r w:rsidR="00E21FD7">
        <w:rPr>
          <w:rFonts w:eastAsia="Optima" w:cs="Optima"/>
          <w:color w:val="auto"/>
          <w:szCs w:val="22"/>
          <w:lang w:val="en-GB" w:eastAsia="nl-NL"/>
        </w:rPr>
        <w:t xml:space="preserve"> that</w:t>
      </w:r>
      <w:r w:rsidRPr="001F7ABE">
        <w:rPr>
          <w:rFonts w:eastAsia="Optima" w:cs="Optima"/>
          <w:color w:val="auto"/>
          <w:szCs w:val="22"/>
          <w:lang w:val="en-GB" w:eastAsia="nl-NL"/>
        </w:rPr>
        <w:t xml:space="preserve"> there are four classifications of such practices based on two axes: the structure of consuming (focused on the object or focused on the interpersonal) and the purpose of consuming (a purpose in itself, in other words, 'autotelic' or instrumental for another purpose). This leads to four types of metaphors for describing the practices, which in Holt’s study is explained by means of the 'consumption' of a baseball game (Figure 3):</w:t>
      </w:r>
    </w:p>
    <w:p w:rsidR="00F53F9B" w:rsidRPr="00D537F1" w:rsidRDefault="00F53F9B" w:rsidP="00D537F1">
      <w:pPr>
        <w:pStyle w:val="ColorfulList-Accent11"/>
        <w:numPr>
          <w:ilvl w:val="0"/>
          <w:numId w:val="46"/>
        </w:numPr>
        <w:rPr>
          <w:rFonts w:eastAsia="Optima" w:cs="Optima"/>
          <w:color w:val="auto"/>
          <w:szCs w:val="22"/>
          <w:lang w:val="en-GB" w:eastAsia="nl-NL"/>
        </w:rPr>
      </w:pPr>
      <w:r w:rsidRPr="00D537F1">
        <w:rPr>
          <w:rFonts w:eastAsia="Optima" w:cs="Optima"/>
          <w:color w:val="auto"/>
          <w:szCs w:val="22"/>
          <w:lang w:val="en-GB" w:eastAsia="nl-NL"/>
        </w:rPr>
        <w:t>'Consuming as experience': the subjective emotional reactions to consumption objects. This means the ability to interpret the object: what</w:t>
      </w:r>
      <w:r w:rsidR="00E21FD7">
        <w:rPr>
          <w:rFonts w:eastAsia="Optima" w:cs="Optima"/>
          <w:color w:val="auto"/>
          <w:szCs w:val="22"/>
          <w:lang w:val="en-GB" w:eastAsia="nl-NL"/>
        </w:rPr>
        <w:t xml:space="preserve"> it</w:t>
      </w:r>
      <w:r w:rsidRPr="00D537F1">
        <w:rPr>
          <w:rFonts w:eastAsia="Optima" w:cs="Optima"/>
          <w:color w:val="auto"/>
          <w:szCs w:val="22"/>
          <w:lang w:val="en-GB" w:eastAsia="nl-NL"/>
        </w:rPr>
        <w:t xml:space="preserve"> is, how it works, what conventions are applicable, et</w:t>
      </w:r>
      <w:r w:rsidR="00FB5721" w:rsidRPr="00D537F1">
        <w:rPr>
          <w:rFonts w:eastAsia="Optima" w:cs="Optima"/>
          <w:color w:val="auto"/>
          <w:szCs w:val="22"/>
          <w:lang w:val="en-GB" w:eastAsia="nl-NL"/>
        </w:rPr>
        <w:t xml:space="preserve"> </w:t>
      </w:r>
      <w:r w:rsidRPr="00D537F1">
        <w:rPr>
          <w:rFonts w:eastAsia="Optima" w:cs="Optima"/>
          <w:color w:val="auto"/>
          <w:szCs w:val="22"/>
          <w:lang w:val="en-GB" w:eastAsia="nl-NL"/>
        </w:rPr>
        <w:t>c</w:t>
      </w:r>
      <w:r w:rsidR="00FB5721" w:rsidRPr="00D537F1">
        <w:rPr>
          <w:rFonts w:eastAsia="Optima" w:cs="Optima"/>
          <w:color w:val="auto"/>
          <w:szCs w:val="22"/>
          <w:lang w:val="en-GB" w:eastAsia="nl-NL"/>
        </w:rPr>
        <w:t>etera</w:t>
      </w:r>
      <w:r w:rsidRPr="00D537F1">
        <w:rPr>
          <w:rFonts w:eastAsia="Optima" w:cs="Optima"/>
          <w:color w:val="auto"/>
          <w:szCs w:val="22"/>
          <w:lang w:val="en-GB" w:eastAsia="nl-NL"/>
        </w:rPr>
        <w:t>. (understanding the 'world of baseball'), the evaluation of the object against standards, expectations, previous experiences (for example, on the basis of baseball statistics), and the emotional appreciation of those (ecstasy when there’s a home run or admiration for the elegance of a throw).</w:t>
      </w:r>
    </w:p>
    <w:p w:rsidR="00F53F9B" w:rsidRPr="00D537F1" w:rsidRDefault="00F53F9B" w:rsidP="00D537F1">
      <w:pPr>
        <w:pStyle w:val="ColorfulList-Accent11"/>
        <w:numPr>
          <w:ilvl w:val="0"/>
          <w:numId w:val="46"/>
        </w:numPr>
        <w:rPr>
          <w:rFonts w:eastAsia="Optima" w:cs="Optima"/>
          <w:color w:val="auto"/>
          <w:szCs w:val="22"/>
          <w:lang w:val="en-GB" w:eastAsia="nl-NL"/>
        </w:rPr>
      </w:pPr>
      <w:r w:rsidRPr="00D537F1">
        <w:rPr>
          <w:rFonts w:eastAsia="Optima" w:cs="Optima"/>
          <w:color w:val="auto"/>
          <w:szCs w:val="22"/>
          <w:lang w:val="en-GB" w:eastAsia="nl-NL"/>
        </w:rPr>
        <w:t>'Consuming as integration': mastering and manipulating the (symbolic) significance of the consumption object in relation to your identity. This means: acquiring knowledge about the object so that one becomes competent or by wearing visible references to the object (logos, paraphernalia), trying to become part of the object or its makers (becoming a fan) and the personalising of the object by linking personal objects to it (attire during games).</w:t>
      </w:r>
    </w:p>
    <w:p w:rsidR="00F53F9B" w:rsidRPr="00D537F1" w:rsidRDefault="00F53F9B" w:rsidP="00D537F1">
      <w:pPr>
        <w:pStyle w:val="ColorfulList-Accent11"/>
        <w:numPr>
          <w:ilvl w:val="0"/>
          <w:numId w:val="46"/>
        </w:numPr>
        <w:rPr>
          <w:rFonts w:eastAsia="Optima" w:cs="Optima"/>
          <w:color w:val="auto"/>
          <w:szCs w:val="22"/>
          <w:lang w:val="en-GB" w:eastAsia="nl-NL"/>
        </w:rPr>
      </w:pPr>
      <w:r w:rsidRPr="00D537F1">
        <w:rPr>
          <w:rFonts w:eastAsia="Optima" w:cs="Optima"/>
          <w:color w:val="auto"/>
          <w:szCs w:val="22"/>
          <w:lang w:val="en-GB" w:eastAsia="nl-NL"/>
        </w:rPr>
        <w:t xml:space="preserve">'Consuming as classification': the buying, possessing and displaying of consumption objects in order to </w:t>
      </w:r>
      <w:r w:rsidR="00E21FD7">
        <w:rPr>
          <w:rFonts w:eastAsia="Optima" w:cs="Optima"/>
          <w:color w:val="auto"/>
          <w:szCs w:val="22"/>
          <w:lang w:val="en-GB" w:eastAsia="nl-NL"/>
        </w:rPr>
        <w:t>identify</w:t>
      </w:r>
      <w:r w:rsidRPr="00D537F1">
        <w:rPr>
          <w:rFonts w:eastAsia="Optima" w:cs="Optima"/>
          <w:color w:val="auto"/>
          <w:szCs w:val="22"/>
          <w:lang w:val="en-GB" w:eastAsia="nl-NL"/>
        </w:rPr>
        <w:t xml:space="preserve"> with a group and thus achieve affiliations and distinction: "shopping as a </w:t>
      </w:r>
      <w:r w:rsidRPr="00D537F1">
        <w:rPr>
          <w:rFonts w:eastAsia="Optima" w:cs="Optima"/>
          <w:color w:val="auto"/>
          <w:szCs w:val="22"/>
          <w:lang w:val="en-GB" w:eastAsia="nl-NL"/>
        </w:rPr>
        <w:lastRenderedPageBreak/>
        <w:t xml:space="preserve">performance becomes important in shaping status and identity." (Stobart, 2008, p. 14). Whilst this is easy (to show) for material goods, for ‘services’ it is indirect – for example, through photographs and souvenirs </w:t>
      </w:r>
      <w:r w:rsidR="00E21FD7">
        <w:rPr>
          <w:rFonts w:eastAsia="Optima" w:cs="Optima"/>
          <w:color w:val="auto"/>
          <w:szCs w:val="22"/>
          <w:lang w:val="en-GB" w:eastAsia="nl-NL"/>
        </w:rPr>
        <w:t>that</w:t>
      </w:r>
      <w:r w:rsidRPr="00D537F1">
        <w:rPr>
          <w:rFonts w:eastAsia="Optima" w:cs="Optima"/>
          <w:color w:val="auto"/>
          <w:szCs w:val="22"/>
          <w:lang w:val="en-GB" w:eastAsia="nl-NL"/>
        </w:rPr>
        <w:t xml:space="preserve"> prove you were there or by demonstrating expertise (telling stories, being aware of conventions).</w:t>
      </w:r>
    </w:p>
    <w:p w:rsidR="00F53F9B" w:rsidRDefault="00F53F9B" w:rsidP="00D537F1">
      <w:pPr>
        <w:pStyle w:val="ColorfulList-Accent11"/>
        <w:numPr>
          <w:ilvl w:val="0"/>
          <w:numId w:val="46"/>
        </w:numPr>
        <w:rPr>
          <w:rFonts w:eastAsia="Optima" w:cs="Optima"/>
          <w:color w:val="auto"/>
          <w:szCs w:val="22"/>
          <w:lang w:val="en-GB" w:eastAsia="nl-NL"/>
        </w:rPr>
      </w:pPr>
      <w:r w:rsidRPr="00D537F1">
        <w:rPr>
          <w:rFonts w:eastAsia="Optima" w:cs="Optima"/>
          <w:color w:val="auto"/>
          <w:szCs w:val="22"/>
          <w:lang w:val="en-GB" w:eastAsia="nl-NL"/>
        </w:rPr>
        <w:t>'Consuming as play': using consumption objects as a play element in social intercourse. On the one hand, this concerns the use of consumption objects for exchanging shared experiences (telling tall stories). On the other hand, it means using the consumption objects to entertain each other (imitating commentators for example).</w:t>
      </w:r>
    </w:p>
    <w:p w:rsidR="00D537F1" w:rsidRPr="00D537F1" w:rsidRDefault="00D537F1" w:rsidP="00D537F1">
      <w:pPr>
        <w:pStyle w:val="ColorfulList-Accent11"/>
        <w:ind w:left="360"/>
        <w:rPr>
          <w:rFonts w:eastAsia="Optima" w:cs="Optima"/>
          <w:color w:val="auto"/>
          <w:szCs w:val="22"/>
          <w:lang w:val="en-GB" w:eastAsia="nl-NL"/>
        </w:rPr>
      </w:pPr>
    </w:p>
    <w:p w:rsidR="00F53F9B" w:rsidRPr="001F7ABE" w:rsidRDefault="00F53F9B" w:rsidP="00CC5CF5">
      <w:pPr>
        <w:rPr>
          <w:rFonts w:ascii="Times New Roman" w:eastAsia="Optima" w:hAnsi="Times New Roman"/>
          <w:color w:val="auto"/>
          <w:sz w:val="24"/>
          <w:lang w:val="en-GB" w:eastAsia="nl-NL"/>
        </w:rPr>
      </w:pPr>
    </w:p>
    <w:p w:rsidR="00F53F9B" w:rsidRPr="00F033DB" w:rsidRDefault="00F53F9B" w:rsidP="00D537F1">
      <w:pPr>
        <w:jc w:val="center"/>
        <w:rPr>
          <w:rFonts w:eastAsia="Optima" w:cs="Optima"/>
          <w:color w:val="auto"/>
          <w:szCs w:val="22"/>
          <w:lang w:val="en-GB" w:eastAsia="nl-NL"/>
        </w:rPr>
      </w:pPr>
      <w:r w:rsidRPr="00F033DB">
        <w:rPr>
          <w:rFonts w:eastAsia="Optima" w:cs="Optima"/>
          <w:color w:val="auto"/>
          <w:szCs w:val="22"/>
          <w:lang w:val="en-GB" w:eastAsia="nl-NL"/>
        </w:rPr>
        <w:t>Figure 3: Consuming practices (Holt, 1995)</w:t>
      </w:r>
    </w:p>
    <w:p w:rsidR="00F53F9B" w:rsidRPr="001F7ABE" w:rsidRDefault="002F0E58" w:rsidP="00CC5CF5">
      <w:pPr>
        <w:rPr>
          <w:rFonts w:eastAsia="Optima" w:cs="Optima"/>
          <w:color w:val="auto"/>
          <w:sz w:val="24"/>
          <w:lang w:val="en-GB" w:eastAsia="nl-NL"/>
        </w:rPr>
      </w:pPr>
      <w:r>
        <w:rPr>
          <w:rFonts w:eastAsia="Optima" w:cs="Optima"/>
          <w:noProof/>
          <w:sz w:val="24"/>
          <w:lang w:eastAsia="nl-NL"/>
        </w:rPr>
        <w:drawing>
          <wp:anchor distT="0" distB="0" distL="114300" distR="114300" simplePos="0" relativeHeight="251657728" behindDoc="0" locked="0" layoutInCell="1" allowOverlap="1">
            <wp:simplePos x="0" y="0"/>
            <wp:positionH relativeFrom="margin">
              <wp:align>center</wp:align>
            </wp:positionH>
            <wp:positionV relativeFrom="paragraph">
              <wp:posOffset>62865</wp:posOffset>
            </wp:positionV>
            <wp:extent cx="4231005" cy="3420110"/>
            <wp:effectExtent l="0" t="0" r="0" b="8890"/>
            <wp:wrapTopAndBottom/>
            <wp:docPr id="4" name="Picture 8" descr="Macintosh HD:Users:harryvanvliet:Documents:Scriveners:Lectorale Rede HvA:Final:Definitief:Figure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arryvanvliet:Documents:Scriveners:Lectorale Rede HvA:Final:Definitief:Figure3.ep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31005" cy="3420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3F9B" w:rsidRPr="001F7ABE" w:rsidRDefault="00F53F9B" w:rsidP="00CC5CF5">
      <w:pPr>
        <w:rPr>
          <w:rFonts w:eastAsia="Optima" w:cs="Optima"/>
          <w:color w:val="auto"/>
          <w:sz w:val="24"/>
          <w:lang w:val="en-GB" w:eastAsia="nl-NL"/>
        </w:rPr>
      </w:pPr>
    </w:p>
    <w:p w:rsidR="00F53F9B"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These 'consuming practices' occur in variable relationships: "One important implication is that consuming is never just an experience, a disinterested end in itself. </w:t>
      </w:r>
      <w:r w:rsidRPr="001F7ABE">
        <w:rPr>
          <w:rFonts w:eastAsia="Optima" w:cs="Optima"/>
          <w:color w:val="FF0000"/>
          <w:szCs w:val="22"/>
          <w:lang w:val="en-GB" w:eastAsia="nl-NL"/>
        </w:rPr>
        <w:t>Consumer actions directed toward consumption objects have many faces</w:t>
      </w:r>
      <w:r w:rsidRPr="001F7ABE">
        <w:rPr>
          <w:rFonts w:eastAsia="Optima" w:cs="Optima"/>
          <w:color w:val="auto"/>
          <w:szCs w:val="22"/>
          <w:lang w:val="en-GB" w:eastAsia="nl-NL"/>
        </w:rPr>
        <w:t>: they are lived experiences that enlighten, bore, entertain, or raise our ire, but they are also means that we use to draw ourselves closer to valued objects and resources that we use to engage others - to impress, to befriend, or simply to play." (Holt, 1995, p. 15). That varying relationship is not just down to the fact that the different practices can play a role simultaneously</w:t>
      </w:r>
      <w:r w:rsidR="00DD66F5">
        <w:rPr>
          <w:rFonts w:eastAsia="Optima" w:cs="Optima"/>
          <w:color w:val="auto"/>
          <w:szCs w:val="22"/>
          <w:lang w:val="en-GB" w:eastAsia="nl-NL"/>
        </w:rPr>
        <w:t>,</w:t>
      </w:r>
      <w:r w:rsidRPr="001F7ABE">
        <w:rPr>
          <w:rFonts w:eastAsia="Optima" w:cs="Optima"/>
          <w:color w:val="auto"/>
          <w:szCs w:val="22"/>
          <w:lang w:val="en-GB" w:eastAsia="nl-NL"/>
        </w:rPr>
        <w:t xml:space="preserve"> but that they can also occur consecutively. Consuming is a process in which practices can vary.</w:t>
      </w:r>
    </w:p>
    <w:p w:rsidR="005D3597" w:rsidRPr="001F7ABE" w:rsidRDefault="005D3597" w:rsidP="00CC5CF5">
      <w:pPr>
        <w:rPr>
          <w:rFonts w:eastAsia="Optima" w:cs="Optima"/>
          <w:color w:val="auto"/>
          <w:szCs w:val="22"/>
          <w:lang w:val="en-GB" w:eastAsia="nl-NL"/>
        </w:rPr>
      </w:pPr>
    </w:p>
    <w:p w:rsidR="00F53F9B"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To view consuming as a process raises the question of possible steps or stages. In the characterisation of this process as a 'customer journey' or 'shopping journey' there are three stages that are always mentioned: orientation, selection and decision/transaction (Hofste &amp; Teeuw, 2012). A more detailed classification from the perspective of the consumer has six stages: </w:t>
      </w:r>
      <w:r w:rsidRPr="001F7ABE">
        <w:rPr>
          <w:rFonts w:eastAsia="Optima" w:cs="Optima"/>
          <w:i/>
          <w:iCs/>
          <w:color w:val="auto"/>
          <w:szCs w:val="22"/>
          <w:lang w:val="en-GB" w:eastAsia="nl-NL"/>
        </w:rPr>
        <w:t>awareness</w:t>
      </w:r>
      <w:r w:rsidRPr="001F7ABE">
        <w:rPr>
          <w:rFonts w:eastAsia="Optima" w:cs="Optima"/>
          <w:color w:val="auto"/>
          <w:szCs w:val="22"/>
          <w:lang w:val="en-GB" w:eastAsia="nl-NL"/>
        </w:rPr>
        <w:t xml:space="preserve"> (the recognition that there is a need), </w:t>
      </w:r>
      <w:r w:rsidRPr="001F7ABE">
        <w:rPr>
          <w:rFonts w:eastAsia="Optima" w:cs="Optima"/>
          <w:i/>
          <w:iCs/>
          <w:color w:val="auto"/>
          <w:szCs w:val="22"/>
          <w:lang w:val="en-GB" w:eastAsia="nl-NL"/>
        </w:rPr>
        <w:t>collect</w:t>
      </w:r>
      <w:r w:rsidRPr="001F7ABE">
        <w:rPr>
          <w:rFonts w:eastAsia="Optima" w:cs="Optima"/>
          <w:color w:val="auto"/>
          <w:szCs w:val="22"/>
          <w:lang w:val="en-GB" w:eastAsia="nl-NL"/>
        </w:rPr>
        <w:t xml:space="preserve"> (collecting information about products and suppliers), </w:t>
      </w:r>
      <w:r w:rsidRPr="001F7ABE">
        <w:rPr>
          <w:rFonts w:eastAsia="Optima" w:cs="Optima"/>
          <w:i/>
          <w:iCs/>
          <w:color w:val="auto"/>
          <w:szCs w:val="22"/>
          <w:lang w:val="en-GB" w:eastAsia="nl-NL"/>
        </w:rPr>
        <w:t>evaluate alternatives</w:t>
      </w:r>
      <w:r w:rsidRPr="001F7ABE">
        <w:rPr>
          <w:rFonts w:eastAsia="Optima" w:cs="Optima"/>
          <w:color w:val="auto"/>
          <w:szCs w:val="22"/>
          <w:lang w:val="en-GB" w:eastAsia="nl-NL"/>
        </w:rPr>
        <w:t xml:space="preserve"> (evaluating the various alternatives), </w:t>
      </w:r>
      <w:r w:rsidRPr="001F7ABE">
        <w:rPr>
          <w:rFonts w:eastAsia="Optima" w:cs="Optima"/>
          <w:i/>
          <w:iCs/>
          <w:color w:val="auto"/>
          <w:szCs w:val="22"/>
          <w:lang w:val="en-GB" w:eastAsia="nl-NL"/>
        </w:rPr>
        <w:t>decide</w:t>
      </w:r>
      <w:r w:rsidRPr="001F7ABE">
        <w:rPr>
          <w:rFonts w:eastAsia="Optima" w:cs="Optima"/>
          <w:color w:val="auto"/>
          <w:szCs w:val="22"/>
          <w:lang w:val="en-GB" w:eastAsia="nl-NL"/>
        </w:rPr>
        <w:t xml:space="preserve"> (the actual decision to buy), </w:t>
      </w:r>
      <w:r w:rsidRPr="001F7ABE">
        <w:rPr>
          <w:rFonts w:eastAsia="Optima" w:cs="Optima"/>
          <w:i/>
          <w:iCs/>
          <w:color w:val="auto"/>
          <w:szCs w:val="22"/>
          <w:lang w:val="en-GB" w:eastAsia="nl-NL"/>
        </w:rPr>
        <w:t>use</w:t>
      </w:r>
      <w:r w:rsidRPr="001F7ABE">
        <w:rPr>
          <w:rFonts w:eastAsia="Optima" w:cs="Optima"/>
          <w:color w:val="auto"/>
          <w:szCs w:val="22"/>
          <w:lang w:val="en-GB" w:eastAsia="nl-NL"/>
        </w:rPr>
        <w:t xml:space="preserve"> (the use of the product) and </w:t>
      </w:r>
      <w:r w:rsidRPr="001F7ABE">
        <w:rPr>
          <w:rFonts w:eastAsia="Optima" w:cs="Optima"/>
          <w:i/>
          <w:iCs/>
          <w:color w:val="auto"/>
          <w:szCs w:val="22"/>
          <w:lang w:val="en-GB" w:eastAsia="nl-NL"/>
        </w:rPr>
        <w:t>evaluate</w:t>
      </w:r>
      <w:r w:rsidRPr="001F7ABE">
        <w:rPr>
          <w:rFonts w:eastAsia="Optima" w:cs="Optima"/>
          <w:color w:val="auto"/>
          <w:szCs w:val="22"/>
          <w:lang w:val="en-GB" w:eastAsia="nl-NL"/>
        </w:rPr>
        <w:t xml:space="preserve"> (the evaluation of the product and the buying process).</w:t>
      </w:r>
      <w:r w:rsidRPr="001F7ABE">
        <w:rPr>
          <w:rFonts w:eastAsia="Optima" w:cs="Optima"/>
          <w:color w:val="auto"/>
          <w:szCs w:val="22"/>
          <w:vertAlign w:val="superscript"/>
          <w:lang w:val="en-GB" w:eastAsia="nl-NL"/>
        </w:rPr>
        <w:endnoteReference w:id="11"/>
      </w:r>
      <w:r w:rsidRPr="001F7ABE">
        <w:rPr>
          <w:rFonts w:eastAsia="Optima" w:cs="Optima"/>
          <w:color w:val="auto"/>
          <w:szCs w:val="22"/>
          <w:lang w:val="en-GB" w:eastAsia="nl-NL"/>
        </w:rPr>
        <w:t xml:space="preserve"> All kinds of developments have influenced all of these stages in recent years: from search engines (</w:t>
      </w:r>
      <w:r w:rsidRPr="001F7ABE">
        <w:rPr>
          <w:rFonts w:eastAsia="Optima" w:cs="Optima"/>
          <w:i/>
          <w:iCs/>
          <w:color w:val="auto"/>
          <w:szCs w:val="22"/>
          <w:lang w:val="en-GB" w:eastAsia="nl-NL"/>
        </w:rPr>
        <w:t>collect</w:t>
      </w:r>
      <w:r w:rsidRPr="001F7ABE">
        <w:rPr>
          <w:rFonts w:eastAsia="Optima" w:cs="Optima"/>
          <w:color w:val="auto"/>
          <w:szCs w:val="22"/>
          <w:lang w:val="en-GB" w:eastAsia="nl-NL"/>
        </w:rPr>
        <w:t>) and comparison websites (</w:t>
      </w:r>
      <w:r w:rsidRPr="001F7ABE">
        <w:rPr>
          <w:rFonts w:eastAsia="Optima" w:cs="Optima"/>
          <w:i/>
          <w:iCs/>
          <w:color w:val="auto"/>
          <w:szCs w:val="22"/>
          <w:lang w:val="en-GB" w:eastAsia="nl-NL"/>
        </w:rPr>
        <w:t>evaluate alternatives</w:t>
      </w:r>
      <w:r w:rsidRPr="001F7ABE">
        <w:rPr>
          <w:rFonts w:eastAsia="Optima" w:cs="Optima"/>
          <w:color w:val="auto"/>
          <w:szCs w:val="22"/>
          <w:lang w:val="en-GB" w:eastAsia="nl-NL"/>
        </w:rPr>
        <w:t>) to talking on social media about purchases (</w:t>
      </w:r>
      <w:r w:rsidRPr="001F7ABE">
        <w:rPr>
          <w:rFonts w:eastAsia="Optima" w:cs="Optima"/>
          <w:i/>
          <w:iCs/>
          <w:color w:val="auto"/>
          <w:szCs w:val="22"/>
          <w:lang w:val="en-GB" w:eastAsia="nl-NL"/>
        </w:rPr>
        <w:t>evaluate</w:t>
      </w:r>
      <w:r w:rsidRPr="001F7ABE">
        <w:rPr>
          <w:rFonts w:eastAsia="Optima" w:cs="Optima"/>
          <w:color w:val="auto"/>
          <w:szCs w:val="22"/>
          <w:lang w:val="en-GB" w:eastAsia="nl-NL"/>
        </w:rPr>
        <w:t>).</w:t>
      </w:r>
    </w:p>
    <w:p w:rsidR="005D3597" w:rsidRPr="001F7ABE" w:rsidRDefault="005D3597" w:rsidP="00CC5CF5">
      <w:pPr>
        <w:rPr>
          <w:rFonts w:eastAsia="Optima" w:cs="Optima"/>
          <w:color w:val="auto"/>
          <w:szCs w:val="22"/>
          <w:lang w:val="en-GB" w:eastAsia="nl-NL"/>
        </w:rPr>
      </w:pPr>
    </w:p>
    <w:p w:rsidR="00F53F9B"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Discriminating different stages in the consuming process, possibly comes across as a compulsory, linear and rational process. Of course, enough examples can be found where the customer journey is </w:t>
      </w:r>
      <w:r w:rsidRPr="001F7ABE">
        <w:rPr>
          <w:rFonts w:eastAsia="Optima" w:cs="Optima"/>
          <w:color w:val="auto"/>
          <w:szCs w:val="22"/>
          <w:lang w:val="en-GB" w:eastAsia="nl-NL"/>
        </w:rPr>
        <w:lastRenderedPageBreak/>
        <w:t xml:space="preserve">not linear and the shopper does not always act purposefully: "there is a tendency to present the shopper as both an information-processor, a problem-solver and a rational maximiser of utility. The limitations of such a model have long been known. Apart from the a priori nature of the assumptions that they contain, such perspectives ignore all the evidence that shows (…) that problem-solving behaviour is a relatively rare occurrence, and that habitual behaviour is a far more common feature of consumer behaviour." (Hewer &amp; Campbell, 1997, p. 188). However, this does not detract at all from the conceptualising for recognising different phases - we just have to take into account a much more dynamic process. Furthermore, the fact that all kinds of unconscious processes that can be manipulated play a role in the customer journey does not mean that the consumer has become entirely 'irrational' (Maas, 2013). That would be throwing the baby </w:t>
      </w:r>
      <w:r w:rsidR="00D21EA8">
        <w:rPr>
          <w:rFonts w:eastAsia="Optima" w:cs="Optima"/>
          <w:color w:val="auto"/>
          <w:szCs w:val="22"/>
          <w:lang w:val="en-GB" w:eastAsia="nl-NL"/>
        </w:rPr>
        <w:t xml:space="preserve">out </w:t>
      </w:r>
      <w:r w:rsidRPr="001F7ABE">
        <w:rPr>
          <w:rFonts w:eastAsia="Optima" w:cs="Optima"/>
          <w:color w:val="auto"/>
          <w:szCs w:val="22"/>
          <w:lang w:val="en-GB" w:eastAsia="nl-NL"/>
        </w:rPr>
        <w:t>with the bathwater.</w:t>
      </w:r>
    </w:p>
    <w:p w:rsidR="005D3597" w:rsidRPr="001F7ABE" w:rsidRDefault="005D3597" w:rsidP="00CC5CF5">
      <w:pPr>
        <w:rPr>
          <w:rFonts w:eastAsia="Optima" w:cs="Optima"/>
          <w:color w:val="auto"/>
          <w:szCs w:val="22"/>
          <w:lang w:val="en-GB" w:eastAsia="nl-NL"/>
        </w:rPr>
      </w:pPr>
    </w:p>
    <w:p w:rsidR="00F53F9B" w:rsidRDefault="00F53F9B" w:rsidP="00CC5CF5">
      <w:pPr>
        <w:rPr>
          <w:rFonts w:eastAsia="Optima" w:cs="Optima"/>
          <w:color w:val="auto"/>
          <w:szCs w:val="22"/>
          <w:lang w:val="en-GB" w:eastAsia="nl-NL"/>
        </w:rPr>
      </w:pPr>
      <w:r w:rsidRPr="001F7ABE">
        <w:rPr>
          <w:rFonts w:eastAsia="Optima" w:cs="Optima"/>
          <w:color w:val="FF0000"/>
          <w:szCs w:val="22"/>
          <w:lang w:val="en-GB" w:eastAsia="nl-NL"/>
        </w:rPr>
        <w:t xml:space="preserve">From a retailer’s perspective two further stages are often added to the previously mentioned three stages: </w:t>
      </w:r>
      <w:r w:rsidRPr="001F7ABE">
        <w:rPr>
          <w:rFonts w:eastAsia="Optima" w:cs="Optima"/>
          <w:i/>
          <w:iCs/>
          <w:color w:val="FF0000"/>
          <w:szCs w:val="22"/>
          <w:lang w:val="en-GB" w:eastAsia="nl-NL"/>
        </w:rPr>
        <w:t>delivery</w:t>
      </w:r>
      <w:r w:rsidRPr="001F7ABE">
        <w:rPr>
          <w:rFonts w:eastAsia="Optima" w:cs="Optima"/>
          <w:color w:val="FF0000"/>
          <w:szCs w:val="22"/>
          <w:lang w:val="en-GB" w:eastAsia="nl-NL"/>
        </w:rPr>
        <w:t xml:space="preserve"> and relationship management/after-sales (</w:t>
      </w:r>
      <w:r w:rsidRPr="001F7ABE">
        <w:rPr>
          <w:rFonts w:eastAsia="Optima" w:cs="Optima"/>
          <w:i/>
          <w:iCs/>
          <w:color w:val="FF0000"/>
          <w:szCs w:val="22"/>
          <w:lang w:val="en-GB" w:eastAsia="nl-NL"/>
        </w:rPr>
        <w:t>customer care</w:t>
      </w:r>
      <w:r w:rsidRPr="001F7ABE">
        <w:rPr>
          <w:rFonts w:eastAsia="Optima" w:cs="Optima"/>
          <w:color w:val="FF0000"/>
          <w:szCs w:val="22"/>
          <w:lang w:val="en-GB" w:eastAsia="nl-NL"/>
        </w:rPr>
        <w:t>)</w:t>
      </w:r>
      <w:r w:rsidRPr="001F7ABE">
        <w:rPr>
          <w:rFonts w:eastAsia="Optima" w:cs="Optima"/>
          <w:color w:val="auto"/>
          <w:szCs w:val="22"/>
          <w:lang w:val="en-GB" w:eastAsia="nl-NL"/>
        </w:rPr>
        <w:t xml:space="preserve"> (Schut et al., 2014). Although this appears to be a logical addition it is necessary to realise that we are dealing with two processes: a consumer process and a supplier/retailer process, which are not organised in the same way. The consumer is, of course, also involved </w:t>
      </w:r>
      <w:r w:rsidR="008B41EE" w:rsidRPr="001F7ABE">
        <w:rPr>
          <w:rFonts w:eastAsia="Optima" w:cs="Optima"/>
          <w:color w:val="auto"/>
          <w:szCs w:val="22"/>
          <w:lang w:val="en-GB" w:eastAsia="nl-NL"/>
        </w:rPr>
        <w:t>in</w:t>
      </w:r>
      <w:r w:rsidRPr="001F7ABE">
        <w:rPr>
          <w:rFonts w:eastAsia="Optima" w:cs="Optima"/>
          <w:color w:val="auto"/>
          <w:szCs w:val="22"/>
          <w:lang w:val="en-GB" w:eastAsia="nl-NL"/>
        </w:rPr>
        <w:t xml:space="preserve"> a delivery, but clicking a button on a website to have the package delivered to a local branch is somewhat different </w:t>
      </w:r>
      <w:r w:rsidR="00D21EA8">
        <w:rPr>
          <w:rFonts w:eastAsia="Optima" w:cs="Optima"/>
          <w:color w:val="auto"/>
          <w:szCs w:val="22"/>
          <w:lang w:val="en-GB" w:eastAsia="nl-NL"/>
        </w:rPr>
        <w:t>to</w:t>
      </w:r>
      <w:r w:rsidRPr="001F7ABE">
        <w:rPr>
          <w:rFonts w:eastAsia="Optima" w:cs="Optima"/>
          <w:color w:val="auto"/>
          <w:szCs w:val="22"/>
          <w:lang w:val="en-GB" w:eastAsia="nl-NL"/>
        </w:rPr>
        <w:t xml:space="preserve"> the fulfilment of this order. From a retailer's perspective</w:t>
      </w:r>
      <w:r w:rsidR="00D21EA8">
        <w:rPr>
          <w:rFonts w:eastAsia="Optima" w:cs="Optima"/>
          <w:color w:val="auto"/>
          <w:szCs w:val="22"/>
          <w:lang w:val="en-GB" w:eastAsia="nl-NL"/>
        </w:rPr>
        <w:t>,</w:t>
      </w:r>
      <w:r w:rsidRPr="001F7ABE">
        <w:rPr>
          <w:rFonts w:eastAsia="Optima" w:cs="Optima"/>
          <w:color w:val="auto"/>
          <w:szCs w:val="22"/>
          <w:lang w:val="en-GB" w:eastAsia="nl-NL"/>
        </w:rPr>
        <w:t xml:space="preserve"> marketing </w:t>
      </w:r>
      <w:r w:rsidR="00D21EA8">
        <w:rPr>
          <w:rFonts w:eastAsia="Optima" w:cs="Optima"/>
          <w:color w:val="auto"/>
          <w:szCs w:val="22"/>
          <w:lang w:val="en-GB" w:eastAsia="nl-NL"/>
        </w:rPr>
        <w:t xml:space="preserve">is </w:t>
      </w:r>
      <w:r w:rsidRPr="001F7ABE">
        <w:rPr>
          <w:rFonts w:eastAsia="Optima" w:cs="Optima"/>
          <w:color w:val="auto"/>
          <w:szCs w:val="22"/>
          <w:lang w:val="en-GB" w:eastAsia="nl-NL"/>
        </w:rPr>
        <w:t xml:space="preserve">more likely </w:t>
      </w:r>
      <w:r w:rsidR="00D21EA8">
        <w:rPr>
          <w:rFonts w:eastAsia="Optima" w:cs="Optima"/>
          <w:color w:val="auto"/>
          <w:szCs w:val="22"/>
          <w:lang w:val="en-GB" w:eastAsia="nl-NL"/>
        </w:rPr>
        <w:t xml:space="preserve">to </w:t>
      </w:r>
      <w:r w:rsidRPr="001F7ABE">
        <w:rPr>
          <w:rFonts w:eastAsia="Optima" w:cs="Optima"/>
          <w:color w:val="auto"/>
          <w:szCs w:val="22"/>
          <w:lang w:val="en-GB" w:eastAsia="nl-NL"/>
        </w:rPr>
        <w:t xml:space="preserve">look like the following: 'create demand, identify where product could be purchased, expose and engage the shopper, capture transaction data, apply </w:t>
      </w:r>
      <w:r w:rsidR="00D21EA8">
        <w:rPr>
          <w:rFonts w:eastAsia="Optima" w:cs="Optima"/>
          <w:color w:val="auto"/>
          <w:szCs w:val="22"/>
          <w:lang w:val="en-GB" w:eastAsia="nl-NL"/>
        </w:rPr>
        <w:t>lessons learned to the</w:t>
      </w:r>
      <w:r w:rsidRPr="001F7ABE">
        <w:rPr>
          <w:rFonts w:eastAsia="Optima" w:cs="Optima"/>
          <w:color w:val="auto"/>
          <w:szCs w:val="22"/>
          <w:lang w:val="en-GB" w:eastAsia="nl-NL"/>
        </w:rPr>
        <w:t xml:space="preserve"> next marketing action' (Blatt, 2012). The two perspectives or processes are difficult to understand in one 'journey', just like some concepts are reasoned more from the customer perspective (</w:t>
      </w:r>
      <w:r w:rsidR="00F12D1E">
        <w:rPr>
          <w:rFonts w:eastAsia="Optima" w:cs="Optima"/>
          <w:color w:val="auto"/>
          <w:szCs w:val="22"/>
          <w:lang w:val="en-GB" w:eastAsia="nl-NL"/>
        </w:rPr>
        <w:t>o</w:t>
      </w:r>
      <w:r w:rsidRPr="001F7ABE">
        <w:rPr>
          <w:rFonts w:eastAsia="Optima" w:cs="Optima"/>
          <w:color w:val="auto"/>
          <w:szCs w:val="22"/>
          <w:lang w:val="en-GB" w:eastAsia="nl-NL"/>
        </w:rPr>
        <w:t xml:space="preserve">mni-channel) and others more from the retailer perspective (cross-media) (see Van Vliet, 2014). The fact that the customer process and the retailer process ‘touch’ is obvious, and has recently been </w:t>
      </w:r>
      <w:r w:rsidR="00D21EA8">
        <w:rPr>
          <w:rFonts w:eastAsia="Optima" w:cs="Optima"/>
          <w:color w:val="auto"/>
          <w:szCs w:val="22"/>
          <w:lang w:val="en-GB" w:eastAsia="nl-NL"/>
        </w:rPr>
        <w:t>expressed</w:t>
      </w:r>
      <w:r w:rsidRPr="001F7ABE">
        <w:rPr>
          <w:rFonts w:eastAsia="Optima" w:cs="Optima"/>
          <w:color w:val="auto"/>
          <w:szCs w:val="22"/>
          <w:lang w:val="en-GB" w:eastAsia="nl-NL"/>
        </w:rPr>
        <w:t xml:space="preserve"> in the increasingly popular term 'touchpoints' (Shopping2020, 2014b). However, a </w:t>
      </w:r>
      <w:r w:rsidR="00D21EA8">
        <w:rPr>
          <w:rFonts w:eastAsia="Optima" w:cs="Optima"/>
          <w:color w:val="auto"/>
          <w:szCs w:val="22"/>
          <w:lang w:val="en-GB" w:eastAsia="nl-NL"/>
        </w:rPr>
        <w:t>clear definition</w:t>
      </w:r>
      <w:r w:rsidRPr="001F7ABE">
        <w:rPr>
          <w:rFonts w:eastAsia="Optima" w:cs="Optima"/>
          <w:color w:val="auto"/>
          <w:szCs w:val="22"/>
          <w:lang w:val="en-GB" w:eastAsia="nl-NL"/>
        </w:rPr>
        <w:t xml:space="preserve"> of the term touchpoints is lacking: theoretical embedding, conceptual definition and operationalization are still </w:t>
      </w:r>
      <w:r w:rsidR="00D21EA8">
        <w:rPr>
          <w:rFonts w:eastAsia="Optima" w:cs="Optima"/>
          <w:color w:val="auto"/>
          <w:szCs w:val="22"/>
          <w:lang w:val="en-GB" w:eastAsia="nl-NL"/>
        </w:rPr>
        <w:t>rarely</w:t>
      </w:r>
      <w:r w:rsidRPr="001F7ABE">
        <w:rPr>
          <w:rFonts w:eastAsia="Optima" w:cs="Optima"/>
          <w:color w:val="auto"/>
          <w:szCs w:val="22"/>
          <w:lang w:val="en-GB" w:eastAsia="nl-NL"/>
        </w:rPr>
        <w:t xml:space="preserve"> encountered. Furthermore, the question arises about where touchpoints differ from the ‘old’ term of 'service encounter' as 'a period of time during which a consumer directly interacts with a service' (Clarke &amp; Schmidt, 1995).</w:t>
      </w:r>
    </w:p>
    <w:p w:rsidR="005D3597" w:rsidRDefault="005D3597" w:rsidP="00CC5CF5">
      <w:pPr>
        <w:rPr>
          <w:rFonts w:eastAsia="Optima" w:cs="Optima"/>
          <w:color w:val="auto"/>
          <w:szCs w:val="22"/>
          <w:lang w:val="en-GB" w:eastAsia="nl-NL"/>
        </w:rPr>
      </w:pPr>
    </w:p>
    <w:p w:rsidR="00D92A38" w:rsidRDefault="00EA3D03" w:rsidP="00D92A38">
      <w:pPr>
        <w:pStyle w:val="Heading3"/>
        <w:rPr>
          <w:rFonts w:eastAsia="Optima"/>
        </w:rPr>
      </w:pPr>
      <w:bookmarkStart w:id="18" w:name="_Toc290452191"/>
      <w:r>
        <w:rPr>
          <w:rFonts w:eastAsia="Optima"/>
        </w:rPr>
        <w:t>Insights and Challenges Amsterdam Fashion Retailers: P</w:t>
      </w:r>
      <w:r w:rsidR="00D92A38">
        <w:rPr>
          <w:rFonts w:eastAsia="Optima"/>
        </w:rPr>
        <w:t>ersonalisation</w:t>
      </w:r>
      <w:bookmarkEnd w:id="18"/>
    </w:p>
    <w:p w:rsidR="00D92A38" w:rsidRDefault="00D92A38" w:rsidP="00D92A38">
      <w:pPr>
        <w:rPr>
          <w:rFonts w:eastAsia="Optima" w:cs="Optima"/>
          <w:color w:val="auto"/>
          <w:szCs w:val="22"/>
          <w:lang w:val="en-GB" w:eastAsia="nl-NL"/>
        </w:rPr>
      </w:pPr>
      <w:r w:rsidRPr="001F7ABE">
        <w:rPr>
          <w:rFonts w:eastAsia="Optima" w:cs="Optima"/>
          <w:color w:val="auto"/>
          <w:szCs w:val="22"/>
          <w:lang w:val="en-GB" w:eastAsia="nl-NL"/>
        </w:rPr>
        <w:t xml:space="preserve">A </w:t>
      </w:r>
      <w:r w:rsidR="004D11EE">
        <w:rPr>
          <w:rFonts w:eastAsia="Optima" w:cs="Optima"/>
          <w:color w:val="auto"/>
          <w:szCs w:val="22"/>
          <w:lang w:val="en-GB" w:eastAsia="nl-NL"/>
        </w:rPr>
        <w:t>major issue</w:t>
      </w:r>
      <w:r w:rsidRPr="001F7ABE">
        <w:rPr>
          <w:rFonts w:eastAsia="Optima" w:cs="Optima"/>
          <w:color w:val="auto"/>
          <w:szCs w:val="22"/>
          <w:lang w:val="en-GB" w:eastAsia="nl-NL"/>
        </w:rPr>
        <w:t xml:space="preserve"> that is mentioned during the interviews is the notion of personalisation, in many different forms and </w:t>
      </w:r>
      <w:r w:rsidR="00D21EA8">
        <w:rPr>
          <w:rFonts w:eastAsia="Optima" w:cs="Optima"/>
          <w:color w:val="auto"/>
          <w:szCs w:val="22"/>
          <w:lang w:val="en-GB" w:eastAsia="nl-NL"/>
        </w:rPr>
        <w:t>expressions</w:t>
      </w:r>
      <w:r w:rsidRPr="001F7ABE">
        <w:rPr>
          <w:rFonts w:eastAsia="Optima" w:cs="Optima"/>
          <w:color w:val="auto"/>
          <w:szCs w:val="22"/>
          <w:lang w:val="en-GB" w:eastAsia="nl-NL"/>
        </w:rPr>
        <w:t>. Fashion retailers clearly mention the importance of ‘personal’ contact with customer</w:t>
      </w:r>
      <w:r w:rsidR="00D21EA8">
        <w:rPr>
          <w:rFonts w:eastAsia="Optima" w:cs="Optima"/>
          <w:color w:val="auto"/>
          <w:szCs w:val="22"/>
          <w:lang w:val="en-GB" w:eastAsia="nl-NL"/>
        </w:rPr>
        <w:t>s</w:t>
      </w:r>
      <w:r w:rsidRPr="001F7ABE">
        <w:rPr>
          <w:rFonts w:eastAsia="Optima" w:cs="Optima"/>
          <w:color w:val="auto"/>
          <w:szCs w:val="22"/>
          <w:lang w:val="en-GB" w:eastAsia="nl-NL"/>
        </w:rPr>
        <w:t xml:space="preserve">, whether physically or digitally. It seems that boutiques tend to have a preference for personal contact in its physical form, partly because they state that this is </w:t>
      </w:r>
      <w:r w:rsidR="00D21EA8">
        <w:rPr>
          <w:rFonts w:eastAsia="Optima" w:cs="Optima"/>
          <w:color w:val="auto"/>
          <w:szCs w:val="22"/>
          <w:lang w:val="en-GB" w:eastAsia="nl-NL"/>
        </w:rPr>
        <w:t>one</w:t>
      </w:r>
      <w:r w:rsidRPr="001F7ABE">
        <w:rPr>
          <w:rFonts w:eastAsia="Optima" w:cs="Optima"/>
          <w:color w:val="auto"/>
          <w:szCs w:val="22"/>
          <w:lang w:val="en-GB" w:eastAsia="nl-NL"/>
        </w:rPr>
        <w:t xml:space="preserve"> of their brand values, </w:t>
      </w:r>
      <w:r w:rsidR="00D21EA8">
        <w:rPr>
          <w:rFonts w:eastAsia="Optima" w:cs="Optima"/>
          <w:color w:val="auto"/>
          <w:szCs w:val="22"/>
          <w:lang w:val="en-GB" w:eastAsia="nl-NL"/>
        </w:rPr>
        <w:t>which reinforces</w:t>
      </w:r>
      <w:r w:rsidRPr="001F7ABE">
        <w:rPr>
          <w:rFonts w:eastAsia="Optima" w:cs="Optima"/>
          <w:color w:val="auto"/>
          <w:szCs w:val="22"/>
          <w:lang w:val="en-GB" w:eastAsia="nl-NL"/>
        </w:rPr>
        <w:t xml:space="preserve"> their business proposition. Physical personalisation exists in the form of personal advice, VIP treatments and exclusive loyal customer events in the store. Digital personalisation is often related to differentiation in promotions, which can be accomplished by membership cards or insights in</w:t>
      </w:r>
      <w:r w:rsidR="00D21EA8">
        <w:rPr>
          <w:rFonts w:eastAsia="Optima" w:cs="Optima"/>
          <w:color w:val="auto"/>
          <w:szCs w:val="22"/>
          <w:lang w:val="en-GB" w:eastAsia="nl-NL"/>
        </w:rPr>
        <w:t>to</w:t>
      </w:r>
      <w:r w:rsidRPr="001F7ABE">
        <w:rPr>
          <w:rFonts w:eastAsia="Optima" w:cs="Optima"/>
          <w:color w:val="auto"/>
          <w:szCs w:val="22"/>
          <w:lang w:val="en-GB" w:eastAsia="nl-NL"/>
        </w:rPr>
        <w:t xml:space="preserve"> the buying history of customers. Some retailers mention </w:t>
      </w:r>
      <w:r w:rsidR="00D21EA8">
        <w:rPr>
          <w:rFonts w:eastAsia="Optima" w:cs="Optima"/>
          <w:color w:val="auto"/>
          <w:szCs w:val="22"/>
          <w:lang w:val="en-GB" w:eastAsia="nl-NL"/>
        </w:rPr>
        <w:t xml:space="preserve">using </w:t>
      </w:r>
      <w:r w:rsidRPr="001F7ABE">
        <w:rPr>
          <w:rFonts w:eastAsia="Optima" w:cs="Optima"/>
          <w:color w:val="auto"/>
          <w:szCs w:val="22"/>
          <w:lang w:val="en-GB" w:eastAsia="nl-NL"/>
        </w:rPr>
        <w:t xml:space="preserve">more innovative technologies to do </w:t>
      </w:r>
      <w:r w:rsidR="00D21EA8">
        <w:rPr>
          <w:rFonts w:eastAsia="Optima" w:cs="Optima"/>
          <w:color w:val="auto"/>
          <w:szCs w:val="22"/>
          <w:lang w:val="en-GB" w:eastAsia="nl-NL"/>
        </w:rPr>
        <w:t>this</w:t>
      </w:r>
      <w:r w:rsidRPr="001F7ABE">
        <w:rPr>
          <w:rFonts w:eastAsia="Optima" w:cs="Optima"/>
          <w:color w:val="auto"/>
          <w:szCs w:val="22"/>
          <w:lang w:val="en-GB" w:eastAsia="nl-NL"/>
        </w:rPr>
        <w:t xml:space="preserve">, such as interactive mirrors, but also explain that this is not something that </w:t>
      </w:r>
      <w:r w:rsidR="00D21EA8">
        <w:rPr>
          <w:rFonts w:eastAsia="Optima" w:cs="Optima"/>
          <w:color w:val="auto"/>
          <w:szCs w:val="22"/>
          <w:lang w:val="en-GB" w:eastAsia="nl-NL"/>
        </w:rPr>
        <w:t>is appropriate for</w:t>
      </w:r>
      <w:r w:rsidRPr="001F7ABE">
        <w:rPr>
          <w:rFonts w:eastAsia="Optima" w:cs="Optima"/>
          <w:color w:val="auto"/>
          <w:szCs w:val="22"/>
          <w:lang w:val="en-GB" w:eastAsia="nl-NL"/>
        </w:rPr>
        <w:t xml:space="preserve"> their budget. They are</w:t>
      </w:r>
      <w:r w:rsidR="00D21EA8">
        <w:rPr>
          <w:rFonts w:eastAsia="Optima" w:cs="Optima"/>
          <w:color w:val="auto"/>
          <w:szCs w:val="22"/>
          <w:lang w:val="en-GB" w:eastAsia="nl-NL"/>
        </w:rPr>
        <w:t>,</w:t>
      </w:r>
      <w:r w:rsidRPr="001F7ABE">
        <w:rPr>
          <w:rFonts w:eastAsia="Optima" w:cs="Optima"/>
          <w:color w:val="auto"/>
          <w:szCs w:val="22"/>
          <w:lang w:val="en-GB" w:eastAsia="nl-NL"/>
        </w:rPr>
        <w:t xml:space="preserve"> however</w:t>
      </w:r>
      <w:r w:rsidR="00D21EA8">
        <w:rPr>
          <w:rFonts w:eastAsia="Optima" w:cs="Optima"/>
          <w:color w:val="auto"/>
          <w:szCs w:val="22"/>
          <w:lang w:val="en-GB" w:eastAsia="nl-NL"/>
        </w:rPr>
        <w:t>,</w:t>
      </w:r>
      <w:r w:rsidRPr="001F7ABE">
        <w:rPr>
          <w:rFonts w:eastAsia="Optima" w:cs="Optima"/>
          <w:color w:val="auto"/>
          <w:szCs w:val="22"/>
          <w:lang w:val="en-GB" w:eastAsia="nl-NL"/>
        </w:rPr>
        <w:t xml:space="preserve"> interested in it, and some of them follow developments </w:t>
      </w:r>
      <w:r w:rsidR="00D21EA8">
        <w:rPr>
          <w:rFonts w:eastAsia="Optima" w:cs="Optima"/>
          <w:color w:val="auto"/>
          <w:szCs w:val="22"/>
          <w:lang w:val="en-GB" w:eastAsia="nl-NL"/>
        </w:rPr>
        <w:t>very</w:t>
      </w:r>
      <w:r w:rsidRPr="001F7ABE">
        <w:rPr>
          <w:rFonts w:eastAsia="Optima" w:cs="Optima"/>
          <w:color w:val="auto"/>
          <w:szCs w:val="22"/>
          <w:lang w:val="en-GB" w:eastAsia="nl-NL"/>
        </w:rPr>
        <w:t xml:space="preserve"> close</w:t>
      </w:r>
      <w:r w:rsidR="00D21EA8">
        <w:rPr>
          <w:rFonts w:eastAsia="Optima" w:cs="Optima"/>
          <w:color w:val="auto"/>
          <w:szCs w:val="22"/>
          <w:lang w:val="en-GB" w:eastAsia="nl-NL"/>
        </w:rPr>
        <w:t>ly</w:t>
      </w:r>
      <w:r w:rsidRPr="001F7ABE">
        <w:rPr>
          <w:rFonts w:eastAsia="Optima" w:cs="Optima"/>
          <w:color w:val="auto"/>
          <w:szCs w:val="22"/>
          <w:lang w:val="en-GB" w:eastAsia="nl-NL"/>
        </w:rPr>
        <w:t xml:space="preserve">. </w:t>
      </w:r>
    </w:p>
    <w:p w:rsidR="004D11EE" w:rsidRPr="001F7ABE" w:rsidRDefault="004D11EE" w:rsidP="00D92A38">
      <w:pPr>
        <w:rPr>
          <w:rFonts w:eastAsia="Optima" w:cs="Optima"/>
          <w:color w:val="auto"/>
          <w:szCs w:val="22"/>
          <w:lang w:val="en-GB" w:eastAsia="nl-NL"/>
        </w:rPr>
      </w:pPr>
    </w:p>
    <w:p w:rsidR="00D92A38" w:rsidRDefault="00D92A38" w:rsidP="00D92A38">
      <w:pPr>
        <w:rPr>
          <w:rFonts w:eastAsia="Optima" w:cs="Optima"/>
          <w:color w:val="auto"/>
          <w:szCs w:val="22"/>
          <w:lang w:val="en-GB" w:eastAsia="nl-NL"/>
        </w:rPr>
      </w:pPr>
      <w:r w:rsidRPr="001F7ABE">
        <w:rPr>
          <w:rFonts w:eastAsia="Optima" w:cs="Optima"/>
          <w:color w:val="auto"/>
          <w:szCs w:val="22"/>
          <w:lang w:val="en-GB" w:eastAsia="nl-NL"/>
        </w:rPr>
        <w:t xml:space="preserve">An important shift </w:t>
      </w:r>
      <w:r w:rsidR="00617562">
        <w:rPr>
          <w:rFonts w:eastAsia="Optima" w:cs="Optima"/>
          <w:color w:val="auto"/>
          <w:szCs w:val="22"/>
          <w:lang w:val="en-GB" w:eastAsia="nl-NL"/>
        </w:rPr>
        <w:t>was therefore</w:t>
      </w:r>
      <w:r w:rsidRPr="001F7ABE">
        <w:rPr>
          <w:rFonts w:eastAsia="Optima" w:cs="Optima"/>
          <w:color w:val="auto"/>
          <w:szCs w:val="22"/>
          <w:lang w:val="en-GB" w:eastAsia="nl-NL"/>
        </w:rPr>
        <w:t xml:space="preserve"> noticeable in </w:t>
      </w:r>
      <w:r w:rsidR="00617562">
        <w:rPr>
          <w:rFonts w:eastAsia="Optima" w:cs="Optima"/>
          <w:color w:val="auto"/>
          <w:szCs w:val="22"/>
          <w:lang w:val="en-GB" w:eastAsia="nl-NL"/>
        </w:rPr>
        <w:t>recent</w:t>
      </w:r>
      <w:r w:rsidRPr="001F7ABE">
        <w:rPr>
          <w:rFonts w:eastAsia="Optima" w:cs="Optima"/>
          <w:color w:val="auto"/>
          <w:szCs w:val="22"/>
          <w:lang w:val="en-GB" w:eastAsia="nl-NL"/>
        </w:rPr>
        <w:t xml:space="preserve"> years: it is less about branding and push-strategies, and more about listening to your customer and what a brand and its products can do for them (JamJam, 2014). “It’s important to build a relationship with the customer and that they become a fan of your brand. Then they become ambassadors of your brand when they are sharing their experiences about you on their Facebook page (Anonymous retailer H, 2014). Retailers believe that honesty and emphasizing how the brand can cater </w:t>
      </w:r>
      <w:r w:rsidR="00617562">
        <w:rPr>
          <w:rFonts w:eastAsia="Optima" w:cs="Optima"/>
          <w:color w:val="auto"/>
          <w:szCs w:val="22"/>
          <w:lang w:val="en-GB" w:eastAsia="nl-NL"/>
        </w:rPr>
        <w:t xml:space="preserve">to </w:t>
      </w:r>
      <w:r w:rsidRPr="001F7ABE">
        <w:rPr>
          <w:rFonts w:eastAsia="Optima" w:cs="Optima"/>
          <w:color w:val="auto"/>
          <w:szCs w:val="22"/>
          <w:lang w:val="en-GB" w:eastAsia="nl-NL"/>
        </w:rPr>
        <w:t xml:space="preserve">customers’ needs, will be important values </w:t>
      </w:r>
      <w:r w:rsidR="00617562">
        <w:rPr>
          <w:rFonts w:eastAsia="Optima" w:cs="Optima"/>
          <w:color w:val="auto"/>
          <w:szCs w:val="22"/>
          <w:lang w:val="en-GB" w:eastAsia="nl-NL"/>
        </w:rPr>
        <w:t>in</w:t>
      </w:r>
      <w:r w:rsidRPr="001F7ABE">
        <w:rPr>
          <w:rFonts w:eastAsia="Optima" w:cs="Optima"/>
          <w:color w:val="auto"/>
          <w:szCs w:val="22"/>
          <w:lang w:val="en-GB" w:eastAsia="nl-NL"/>
        </w:rPr>
        <w:t xml:space="preserve"> the upcoming years.</w:t>
      </w:r>
    </w:p>
    <w:p w:rsidR="004D11EE" w:rsidRDefault="004D11EE" w:rsidP="00D92A38">
      <w:pPr>
        <w:rPr>
          <w:rFonts w:eastAsia="Optima" w:cs="Optima"/>
          <w:color w:val="auto"/>
          <w:szCs w:val="22"/>
          <w:lang w:val="en-GB" w:eastAsia="nl-NL"/>
        </w:rPr>
      </w:pPr>
    </w:p>
    <w:p w:rsidR="00D92A38" w:rsidRPr="001F7ABE" w:rsidRDefault="00224BC7" w:rsidP="00D92A38">
      <w:pPr>
        <w:rPr>
          <w:rFonts w:eastAsia="Optima" w:cs="Optima"/>
          <w:color w:val="auto"/>
          <w:szCs w:val="22"/>
          <w:lang w:val="en-GB" w:eastAsia="nl-NL"/>
        </w:rPr>
      </w:pPr>
      <w:r>
        <w:rPr>
          <w:rFonts w:eastAsia="Optima" w:cs="Optima"/>
          <w:color w:val="auto"/>
          <w:szCs w:val="22"/>
          <w:lang w:val="en-GB" w:eastAsia="nl-NL"/>
        </w:rPr>
        <w:t>T</w:t>
      </w:r>
      <w:r w:rsidR="00D92A38" w:rsidRPr="001F7ABE">
        <w:rPr>
          <w:rFonts w:eastAsia="Optima" w:cs="Optima"/>
          <w:color w:val="auto"/>
          <w:szCs w:val="22"/>
          <w:lang w:val="en-GB" w:eastAsia="nl-NL"/>
        </w:rPr>
        <w:t xml:space="preserve">here are </w:t>
      </w:r>
      <w:r>
        <w:rPr>
          <w:rFonts w:eastAsia="Optima" w:cs="Optima"/>
          <w:color w:val="auto"/>
          <w:szCs w:val="22"/>
          <w:lang w:val="en-GB" w:eastAsia="nl-NL"/>
        </w:rPr>
        <w:t xml:space="preserve">also </w:t>
      </w:r>
      <w:r w:rsidR="00D92A38" w:rsidRPr="001F7ABE">
        <w:rPr>
          <w:rFonts w:eastAsia="Optima" w:cs="Optima"/>
          <w:color w:val="auto"/>
          <w:szCs w:val="22"/>
          <w:lang w:val="en-GB" w:eastAsia="nl-NL"/>
        </w:rPr>
        <w:t>a couple of challenges involved</w:t>
      </w:r>
      <w:r>
        <w:rPr>
          <w:rFonts w:eastAsia="Optima" w:cs="Optima"/>
          <w:color w:val="auto"/>
          <w:szCs w:val="22"/>
          <w:lang w:val="en-GB" w:eastAsia="nl-NL"/>
        </w:rPr>
        <w:t xml:space="preserve"> with regard to personalisation</w:t>
      </w:r>
      <w:r w:rsidR="00D92A38" w:rsidRPr="001F7ABE">
        <w:rPr>
          <w:rFonts w:eastAsia="Optima" w:cs="Optima"/>
          <w:color w:val="auto"/>
          <w:szCs w:val="22"/>
          <w:lang w:val="en-GB" w:eastAsia="nl-NL"/>
        </w:rPr>
        <w:t xml:space="preserve">. There is the discussion on privacy issues and regulations that might </w:t>
      </w:r>
      <w:r>
        <w:rPr>
          <w:rFonts w:eastAsia="Optima" w:cs="Optima"/>
          <w:color w:val="auto"/>
          <w:szCs w:val="22"/>
          <w:lang w:val="en-GB" w:eastAsia="nl-NL"/>
        </w:rPr>
        <w:t>obstruct</w:t>
      </w:r>
      <w:r w:rsidR="00D92A38" w:rsidRPr="001F7ABE">
        <w:rPr>
          <w:rFonts w:eastAsia="Optima" w:cs="Optima"/>
          <w:color w:val="auto"/>
          <w:szCs w:val="22"/>
          <w:lang w:val="en-GB" w:eastAsia="nl-NL"/>
        </w:rPr>
        <w:t xml:space="preserve"> </w:t>
      </w:r>
      <w:r>
        <w:rPr>
          <w:rFonts w:eastAsia="Optima" w:cs="Optima"/>
          <w:color w:val="auto"/>
          <w:szCs w:val="22"/>
          <w:lang w:val="en-GB" w:eastAsia="nl-NL"/>
        </w:rPr>
        <w:t>obtaining</w:t>
      </w:r>
      <w:r w:rsidR="00D92A38" w:rsidRPr="001F7ABE">
        <w:rPr>
          <w:rFonts w:eastAsia="Optima" w:cs="Optima"/>
          <w:color w:val="auto"/>
          <w:szCs w:val="22"/>
          <w:lang w:val="en-GB" w:eastAsia="nl-NL"/>
        </w:rPr>
        <w:t xml:space="preserve"> data that could really add value to one’s personalised offering (see section ‘Shopping in 2020’). Besides that, if fashion retailers really want to offer personalised promotions, the retailers would have to be able to follow the customers </w:t>
      </w:r>
      <w:r>
        <w:rPr>
          <w:rFonts w:eastAsia="Optima" w:cs="Optima"/>
          <w:color w:val="auto"/>
          <w:szCs w:val="22"/>
          <w:lang w:val="en-GB" w:eastAsia="nl-NL"/>
        </w:rPr>
        <w:t>in all</w:t>
      </w:r>
      <w:r w:rsidR="00D92A38" w:rsidRPr="001F7ABE">
        <w:rPr>
          <w:rFonts w:eastAsia="Optima" w:cs="Optima"/>
          <w:color w:val="auto"/>
          <w:szCs w:val="22"/>
          <w:lang w:val="en-GB" w:eastAsia="nl-NL"/>
        </w:rPr>
        <w:t xml:space="preserve"> channels: “Sometimes customers come into my store and tell me: I really like this jacket. But if I </w:t>
      </w:r>
      <w:r w:rsidR="00D92A38" w:rsidRPr="001F7ABE">
        <w:rPr>
          <w:rFonts w:eastAsia="Optima" w:cs="Optima"/>
          <w:color w:val="auto"/>
          <w:szCs w:val="22"/>
          <w:lang w:val="en-GB" w:eastAsia="nl-NL"/>
        </w:rPr>
        <w:lastRenderedPageBreak/>
        <w:t xml:space="preserve">order this online, I can get it for 15 </w:t>
      </w:r>
      <w:r>
        <w:rPr>
          <w:rFonts w:eastAsia="Optima" w:cs="Optima"/>
          <w:color w:val="auto"/>
          <w:szCs w:val="22"/>
          <w:lang w:val="en-GB" w:eastAsia="nl-NL"/>
        </w:rPr>
        <w:t>E</w:t>
      </w:r>
      <w:r w:rsidR="00D92A38" w:rsidRPr="001F7ABE">
        <w:rPr>
          <w:rFonts w:eastAsia="Optima" w:cs="Optima"/>
          <w:color w:val="auto"/>
          <w:szCs w:val="22"/>
          <w:lang w:val="en-GB" w:eastAsia="nl-NL"/>
        </w:rPr>
        <w:t xml:space="preserve">uros less. What can you do about that?” A true story, told by a retailer in Zeeuws-Vlaanderen (Bomont).  Customers are increasingly aware of the possibilities that they have online – and offline – and apparently feel free to start negotiating about in-store prices. Although interviewed retailers in Amsterdam did not share these experiences, they do confirm the difficulties around online pricing and how to survive in such a fickle environment. Some retailers mention that their added value is </w:t>
      </w:r>
      <w:r>
        <w:rPr>
          <w:rFonts w:eastAsia="Optima" w:cs="Optima"/>
          <w:color w:val="auto"/>
          <w:szCs w:val="22"/>
          <w:lang w:val="en-GB" w:eastAsia="nl-NL"/>
        </w:rPr>
        <w:t>therefore</w:t>
      </w:r>
      <w:r w:rsidR="00D92A38" w:rsidRPr="001F7ABE">
        <w:rPr>
          <w:rFonts w:eastAsia="Optima" w:cs="Optima"/>
          <w:color w:val="auto"/>
          <w:szCs w:val="22"/>
          <w:lang w:val="en-GB" w:eastAsia="nl-NL"/>
        </w:rPr>
        <w:t xml:space="preserve"> to offer that extra service, such as free </w:t>
      </w:r>
      <w:r>
        <w:rPr>
          <w:rFonts w:eastAsia="Optima" w:cs="Optima"/>
          <w:color w:val="auto"/>
          <w:szCs w:val="22"/>
          <w:lang w:val="en-GB" w:eastAsia="nl-NL"/>
        </w:rPr>
        <w:t>clothing alteration</w:t>
      </w:r>
      <w:r w:rsidR="00D92A38" w:rsidRPr="001F7ABE">
        <w:rPr>
          <w:rFonts w:eastAsia="Optima" w:cs="Optima"/>
          <w:color w:val="auto"/>
          <w:szCs w:val="22"/>
          <w:lang w:val="en-GB" w:eastAsia="nl-NL"/>
        </w:rPr>
        <w:t xml:space="preserve"> or special events. </w:t>
      </w:r>
    </w:p>
    <w:p w:rsidR="004D11EE" w:rsidRDefault="004D11EE" w:rsidP="00D92A38">
      <w:pPr>
        <w:rPr>
          <w:rFonts w:eastAsia="Optima" w:cs="Optima"/>
          <w:color w:val="auto"/>
          <w:szCs w:val="22"/>
          <w:lang w:val="en-GB" w:eastAsia="nl-NL"/>
        </w:rPr>
      </w:pPr>
    </w:p>
    <w:p w:rsidR="00D92A38" w:rsidRPr="001F7ABE" w:rsidRDefault="00D92A38" w:rsidP="00D92A38">
      <w:pPr>
        <w:rPr>
          <w:rFonts w:eastAsia="Optima" w:cs="Optima"/>
          <w:color w:val="auto"/>
          <w:szCs w:val="22"/>
          <w:lang w:val="en-GB" w:eastAsia="nl-NL"/>
        </w:rPr>
      </w:pPr>
      <w:r w:rsidRPr="001F7ABE">
        <w:rPr>
          <w:rFonts w:eastAsia="Optima" w:cs="Optima"/>
          <w:color w:val="auto"/>
          <w:szCs w:val="22"/>
          <w:lang w:val="en-GB" w:eastAsia="nl-NL"/>
        </w:rPr>
        <w:t xml:space="preserve">Switching channels and brands has become really easy for customers, as it is literally just one click away. But the main issue with the changes in channels </w:t>
      </w:r>
      <w:r w:rsidR="00224BC7">
        <w:rPr>
          <w:rFonts w:eastAsia="Optima" w:cs="Optima"/>
          <w:color w:val="auto"/>
          <w:szCs w:val="22"/>
          <w:lang w:val="en-GB" w:eastAsia="nl-NL"/>
        </w:rPr>
        <w:t>might not be</w:t>
      </w:r>
      <w:r w:rsidRPr="001F7ABE">
        <w:rPr>
          <w:rFonts w:eastAsia="Optima" w:cs="Optima"/>
          <w:color w:val="auto"/>
          <w:szCs w:val="22"/>
          <w:lang w:val="en-GB" w:eastAsia="nl-NL"/>
        </w:rPr>
        <w:t xml:space="preserve"> that shops have the feeling that they are losing customers to online channels, but the fact that they are not able to track them. Merging on and offline channels is high on the priority list of the interviewed Amsterdam retailers. Not just to create</w:t>
      </w:r>
      <w:r w:rsidR="00C9434C">
        <w:rPr>
          <w:rFonts w:eastAsia="Optima" w:cs="Optima"/>
          <w:color w:val="auto"/>
          <w:szCs w:val="22"/>
          <w:lang w:val="en-GB" w:eastAsia="nl-NL"/>
        </w:rPr>
        <w:t xml:space="preserve"> </w:t>
      </w:r>
      <w:r w:rsidRPr="001F7ABE">
        <w:rPr>
          <w:rFonts w:eastAsia="Optima" w:cs="Optima"/>
          <w:color w:val="auto"/>
          <w:szCs w:val="22"/>
          <w:lang w:val="en-GB" w:eastAsia="nl-NL"/>
        </w:rPr>
        <w:t xml:space="preserve">rich profiles and learn more about the behaviour of customers and alter your strategy </w:t>
      </w:r>
      <w:r w:rsidR="00224BC7">
        <w:rPr>
          <w:rFonts w:eastAsia="Optima" w:cs="Optima"/>
          <w:color w:val="auto"/>
          <w:szCs w:val="22"/>
          <w:lang w:val="en-GB" w:eastAsia="nl-NL"/>
        </w:rPr>
        <w:t>appropriately</w:t>
      </w:r>
      <w:r w:rsidRPr="001F7ABE">
        <w:rPr>
          <w:rFonts w:eastAsia="Optima" w:cs="Optima"/>
          <w:color w:val="auto"/>
          <w:szCs w:val="22"/>
          <w:lang w:val="en-GB" w:eastAsia="nl-NL"/>
        </w:rPr>
        <w:t>, but also to advise customers better: “When a customer comes in the physical store and is already logged in on the app as a member, then we are able to see her buying history and our staff can do a suggestion what she might also find interesting. [..] And if a customer is searching for a panty on the mobile website and later on a desktop, I would like to be able to recogni</w:t>
      </w:r>
      <w:r w:rsidR="004632BA">
        <w:rPr>
          <w:rFonts w:eastAsia="Optima" w:cs="Optima"/>
          <w:color w:val="auto"/>
          <w:szCs w:val="22"/>
          <w:lang w:val="en-GB" w:eastAsia="nl-NL"/>
        </w:rPr>
        <w:t>s</w:t>
      </w:r>
      <w:r w:rsidRPr="001F7ABE">
        <w:rPr>
          <w:rFonts w:eastAsia="Optima" w:cs="Optima"/>
          <w:color w:val="auto"/>
          <w:szCs w:val="22"/>
          <w:lang w:val="en-GB" w:eastAsia="nl-NL"/>
        </w:rPr>
        <w:t xml:space="preserve">e them and respond to it by offering them a discount. That is the ultimate goal in a multi-channel strategy” (Anonymous retailer H, 2014). Additionally, stores would have a better insight into </w:t>
      </w:r>
      <w:r w:rsidR="00224BC7">
        <w:rPr>
          <w:rFonts w:eastAsia="Optima" w:cs="Optima"/>
          <w:color w:val="auto"/>
          <w:szCs w:val="22"/>
          <w:lang w:val="en-GB" w:eastAsia="nl-NL"/>
        </w:rPr>
        <w:t>whether</w:t>
      </w:r>
      <w:r w:rsidRPr="001F7ABE">
        <w:rPr>
          <w:rFonts w:eastAsia="Optima" w:cs="Optima"/>
          <w:color w:val="auto"/>
          <w:szCs w:val="22"/>
          <w:lang w:val="en-GB" w:eastAsia="nl-NL"/>
        </w:rPr>
        <w:t xml:space="preserve"> customers </w:t>
      </w:r>
      <w:r w:rsidR="00224BC7">
        <w:rPr>
          <w:rFonts w:eastAsia="Optima" w:cs="Optima"/>
          <w:color w:val="auto"/>
          <w:szCs w:val="22"/>
          <w:lang w:val="en-GB" w:eastAsia="nl-NL"/>
        </w:rPr>
        <w:t>actually</w:t>
      </w:r>
      <w:r w:rsidRPr="001F7ABE">
        <w:rPr>
          <w:rFonts w:eastAsia="Optima" w:cs="Optima"/>
          <w:color w:val="auto"/>
          <w:szCs w:val="22"/>
          <w:lang w:val="en-GB" w:eastAsia="nl-NL"/>
        </w:rPr>
        <w:t xml:space="preserve"> just leave the store and buy an item elsewhere, or leave the store and buy </w:t>
      </w:r>
      <w:r w:rsidRPr="001F7ABE">
        <w:rPr>
          <w:rFonts w:eastAsia="Optima" w:cs="Optima"/>
          <w:i/>
          <w:color w:val="auto"/>
          <w:szCs w:val="22"/>
          <w:lang w:val="en-GB" w:eastAsia="nl-NL"/>
        </w:rPr>
        <w:t>your</w:t>
      </w:r>
      <w:r w:rsidRPr="001F7ABE">
        <w:rPr>
          <w:rFonts w:eastAsia="Optima" w:cs="Optima"/>
          <w:color w:val="auto"/>
          <w:szCs w:val="22"/>
          <w:lang w:val="en-GB" w:eastAsia="nl-NL"/>
        </w:rPr>
        <w:t xml:space="preserve"> product online. Merging channels </w:t>
      </w:r>
      <w:r w:rsidR="00224BC7">
        <w:rPr>
          <w:rFonts w:eastAsia="Optima" w:cs="Optima"/>
          <w:color w:val="auto"/>
          <w:szCs w:val="22"/>
          <w:lang w:val="en-GB" w:eastAsia="nl-NL"/>
        </w:rPr>
        <w:t>therefore</w:t>
      </w:r>
      <w:r w:rsidRPr="001F7ABE">
        <w:rPr>
          <w:rFonts w:eastAsia="Optima" w:cs="Optima"/>
          <w:color w:val="auto"/>
          <w:szCs w:val="22"/>
          <w:lang w:val="en-GB" w:eastAsia="nl-NL"/>
        </w:rPr>
        <w:t xml:space="preserve"> not only relates to better and personal offerings for customers, but also </w:t>
      </w:r>
      <w:r w:rsidR="00224BC7">
        <w:rPr>
          <w:rFonts w:eastAsia="Optima" w:cs="Optima"/>
          <w:color w:val="auto"/>
          <w:szCs w:val="22"/>
          <w:lang w:val="en-GB" w:eastAsia="nl-NL"/>
        </w:rPr>
        <w:t xml:space="preserve">greater ability to </w:t>
      </w:r>
      <w:r w:rsidRPr="001F7ABE">
        <w:rPr>
          <w:rFonts w:eastAsia="Optima" w:cs="Optima"/>
          <w:color w:val="auto"/>
          <w:szCs w:val="22"/>
          <w:lang w:val="en-GB" w:eastAsia="nl-NL"/>
        </w:rPr>
        <w:t>divide sales targets in</w:t>
      </w:r>
      <w:r w:rsidR="00224BC7">
        <w:rPr>
          <w:rFonts w:eastAsia="Optima" w:cs="Optima"/>
          <w:color w:val="auto"/>
          <w:szCs w:val="22"/>
          <w:lang w:val="en-GB" w:eastAsia="nl-NL"/>
        </w:rPr>
        <w:t>to</w:t>
      </w:r>
      <w:r w:rsidRPr="001F7ABE">
        <w:rPr>
          <w:rFonts w:eastAsia="Optima" w:cs="Optima"/>
          <w:color w:val="auto"/>
          <w:szCs w:val="22"/>
          <w:lang w:val="en-GB" w:eastAsia="nl-NL"/>
        </w:rPr>
        <w:t xml:space="preserve"> off and online channels. This will</w:t>
      </w:r>
      <w:r w:rsidR="00224BC7">
        <w:rPr>
          <w:rFonts w:eastAsia="Optima" w:cs="Optima"/>
          <w:color w:val="auto"/>
          <w:szCs w:val="22"/>
          <w:lang w:val="en-GB" w:eastAsia="nl-NL"/>
        </w:rPr>
        <w:t>,</w:t>
      </w:r>
      <w:r w:rsidRPr="001F7ABE">
        <w:rPr>
          <w:rFonts w:eastAsia="Optima" w:cs="Optima"/>
          <w:color w:val="auto"/>
          <w:szCs w:val="22"/>
          <w:lang w:val="en-GB" w:eastAsia="nl-NL"/>
        </w:rPr>
        <w:t xml:space="preserve"> no doubt</w:t>
      </w:r>
      <w:r w:rsidR="00224BC7">
        <w:rPr>
          <w:rFonts w:eastAsia="Optima" w:cs="Optima"/>
          <w:color w:val="auto"/>
          <w:szCs w:val="22"/>
          <w:lang w:val="en-GB" w:eastAsia="nl-NL"/>
        </w:rPr>
        <w:t>,</w:t>
      </w:r>
      <w:r w:rsidRPr="001F7ABE">
        <w:rPr>
          <w:rFonts w:eastAsia="Optima" w:cs="Optima"/>
          <w:color w:val="auto"/>
          <w:szCs w:val="22"/>
          <w:lang w:val="en-GB" w:eastAsia="nl-NL"/>
        </w:rPr>
        <w:t xml:space="preserve"> remain an issue </w:t>
      </w:r>
      <w:r w:rsidR="00224BC7">
        <w:rPr>
          <w:rFonts w:eastAsia="Optima" w:cs="Optima"/>
          <w:color w:val="auto"/>
          <w:szCs w:val="22"/>
          <w:lang w:val="en-GB" w:eastAsia="nl-NL"/>
        </w:rPr>
        <w:t>in</w:t>
      </w:r>
      <w:r w:rsidRPr="001F7ABE">
        <w:rPr>
          <w:rFonts w:eastAsia="Optima" w:cs="Optima"/>
          <w:color w:val="auto"/>
          <w:szCs w:val="22"/>
          <w:lang w:val="en-GB" w:eastAsia="nl-NL"/>
        </w:rPr>
        <w:t xml:space="preserve"> the upcoming years, as it is very hard to track the same customers both physically and digitally, especially when </w:t>
      </w:r>
      <w:r w:rsidR="00224BC7">
        <w:rPr>
          <w:rFonts w:eastAsia="Optima" w:cs="Optima"/>
          <w:color w:val="auto"/>
          <w:szCs w:val="22"/>
          <w:lang w:val="en-GB" w:eastAsia="nl-NL"/>
        </w:rPr>
        <w:t>they do not possess</w:t>
      </w:r>
      <w:r w:rsidRPr="001F7ABE">
        <w:rPr>
          <w:rFonts w:eastAsia="Optima" w:cs="Optima"/>
          <w:color w:val="auto"/>
          <w:szCs w:val="22"/>
          <w:lang w:val="en-GB" w:eastAsia="nl-NL"/>
        </w:rPr>
        <w:t xml:space="preserve"> a membership card.</w:t>
      </w:r>
    </w:p>
    <w:p w:rsidR="005D3597" w:rsidRPr="001F7ABE" w:rsidRDefault="005D3597" w:rsidP="00CC5CF5">
      <w:pPr>
        <w:rPr>
          <w:rFonts w:eastAsia="Optima" w:cs="Optima"/>
          <w:color w:val="auto"/>
          <w:szCs w:val="22"/>
          <w:lang w:val="en-GB" w:eastAsia="nl-NL"/>
        </w:rPr>
      </w:pPr>
    </w:p>
    <w:p w:rsidR="005D3597" w:rsidRDefault="005D3597">
      <w:pPr>
        <w:rPr>
          <w:rFonts w:eastAsia="Optima" w:cs="Optima"/>
          <w:color w:val="auto"/>
          <w:szCs w:val="22"/>
          <w:lang w:val="en-GB" w:eastAsia="nl-NL"/>
        </w:rPr>
      </w:pPr>
      <w:r>
        <w:rPr>
          <w:rFonts w:eastAsia="Optima" w:cs="Optima"/>
          <w:color w:val="auto"/>
          <w:szCs w:val="22"/>
          <w:lang w:val="en-GB" w:eastAsia="nl-NL"/>
        </w:rPr>
        <w:br w:type="page"/>
      </w:r>
    </w:p>
    <w:p w:rsidR="00F53F9B" w:rsidRDefault="00EA3D03" w:rsidP="0091302F">
      <w:pPr>
        <w:pStyle w:val="Heading2"/>
        <w:rPr>
          <w:rFonts w:eastAsia="Optima"/>
          <w:lang w:eastAsia="nl-NL"/>
        </w:rPr>
      </w:pPr>
      <w:bookmarkStart w:id="19" w:name="_Toc290452192"/>
      <w:r>
        <w:rPr>
          <w:rFonts w:eastAsia="Optima"/>
          <w:lang w:eastAsia="nl-NL"/>
        </w:rPr>
        <w:lastRenderedPageBreak/>
        <w:t>Cross-M</w:t>
      </w:r>
      <w:r w:rsidR="005F2F71">
        <w:rPr>
          <w:rFonts w:eastAsia="Optima"/>
          <w:lang w:eastAsia="nl-NL"/>
        </w:rPr>
        <w:t xml:space="preserve">edia </w:t>
      </w:r>
      <w:r>
        <w:rPr>
          <w:rFonts w:eastAsia="Optima"/>
          <w:lang w:eastAsia="nl-NL"/>
        </w:rPr>
        <w:t>and R</w:t>
      </w:r>
      <w:r w:rsidR="0091302F">
        <w:rPr>
          <w:rFonts w:eastAsia="Optima"/>
          <w:lang w:eastAsia="nl-NL"/>
        </w:rPr>
        <w:t>etail</w:t>
      </w:r>
      <w:bookmarkEnd w:id="19"/>
    </w:p>
    <w:p w:rsidR="005F2F71" w:rsidRPr="001F7ABE" w:rsidRDefault="005F2F71" w:rsidP="00CC5CF5">
      <w:pPr>
        <w:rPr>
          <w:rFonts w:eastAsia="Optima" w:cs="Optima"/>
          <w:color w:val="auto"/>
          <w:szCs w:val="22"/>
          <w:lang w:val="en-GB" w:eastAsia="nl-NL"/>
        </w:rPr>
      </w:pPr>
    </w:p>
    <w:p w:rsidR="00F53F9B" w:rsidRPr="001F7ABE" w:rsidRDefault="00E16833" w:rsidP="00E16833">
      <w:pPr>
        <w:pStyle w:val="Heading3"/>
      </w:pPr>
      <w:bookmarkStart w:id="20" w:name="_Toc290452193"/>
      <w:r>
        <w:t>Channels, Channels</w:t>
      </w:r>
      <w:r w:rsidR="00EA3D03">
        <w:t xml:space="preserve"> and M</w:t>
      </w:r>
      <w:r w:rsidR="007D4FCB">
        <w:t>ore</w:t>
      </w:r>
      <w:r>
        <w:t xml:space="preserve"> Channels</w:t>
      </w:r>
      <w:bookmarkEnd w:id="20"/>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The question about the effect of (technological) developments in the near future and the question about who will make use of them, why and in which way, are necessary but relatively generic questions and are not specific for cross-media research. The actual developments do indicate that the question about the orchestration of all possibilities of, for example, a retailer communicating with a customer is one of increasing complexity and urgency (Van Vliet, 2008). It is expected that there will be further shifts in channel use in the coming years. In the Wolters study (2013), according to the experts the following channels will grow: social media (from 4% to 6% share), in-store online sales (from 5% to 8%) and generalist retailer webshops (from 15% to 19%) at the expense of brand and producer webshops (from 31% to 24%). By 2020, there will be greater use of tablets (from 22% to 33%) and </w:t>
      </w:r>
      <w:r w:rsidR="00BB0CE6">
        <w:rPr>
          <w:rFonts w:eastAsia="Optima" w:cs="Optima"/>
          <w:color w:val="auto"/>
          <w:szCs w:val="22"/>
          <w:lang w:val="en-GB" w:eastAsia="nl-NL"/>
        </w:rPr>
        <w:t>s</w:t>
      </w:r>
      <w:r w:rsidR="0084255E" w:rsidRPr="001F7ABE">
        <w:rPr>
          <w:rFonts w:eastAsia="Optima" w:cs="Optima"/>
          <w:color w:val="auto"/>
          <w:szCs w:val="22"/>
          <w:lang w:val="en-GB" w:eastAsia="nl-NL"/>
        </w:rPr>
        <w:t>martphones</w:t>
      </w:r>
      <w:r w:rsidRPr="001F7ABE">
        <w:rPr>
          <w:rFonts w:eastAsia="Optima" w:cs="Optima"/>
          <w:color w:val="auto"/>
          <w:szCs w:val="22"/>
          <w:lang w:val="en-GB" w:eastAsia="nl-NL"/>
        </w:rPr>
        <w:t xml:space="preserve"> (from 10% to 21%) as sales devices, and this will be at the expense of laptops (from 32% to 15%) and desktops (from 31% to 10%). For fashion, </w:t>
      </w:r>
      <w:r w:rsidRPr="001F7ABE">
        <w:rPr>
          <w:rFonts w:eastAsia="Optima" w:cs="Optima"/>
          <w:color w:val="FF0000"/>
          <w:szCs w:val="22"/>
          <w:lang w:val="en-GB" w:eastAsia="nl-NL"/>
        </w:rPr>
        <w:t>by 2020 the estimated share of sales via a tablet is 26% for clothing and 31% for shoes and personal lifestyle</w:t>
      </w:r>
      <w:r w:rsidRPr="001F7ABE">
        <w:rPr>
          <w:rFonts w:eastAsia="Optima" w:cs="Optima"/>
          <w:color w:val="auto"/>
          <w:szCs w:val="22"/>
          <w:lang w:val="en-GB" w:eastAsia="nl-NL"/>
        </w:rPr>
        <w:t xml:space="preserve">. This shifting of channel use </w:t>
      </w:r>
      <w:r w:rsidR="004F11DF">
        <w:rPr>
          <w:rFonts w:eastAsia="Optima" w:cs="Optima"/>
          <w:color w:val="auto"/>
          <w:szCs w:val="22"/>
          <w:lang w:val="en-GB" w:eastAsia="nl-NL"/>
        </w:rPr>
        <w:t xml:space="preserve">will require organisations to adapt their cross-media strategy appropriately </w:t>
      </w:r>
      <w:r w:rsidR="001116B5">
        <w:rPr>
          <w:rFonts w:eastAsia="Optima" w:cs="Optima"/>
          <w:color w:val="auto"/>
          <w:szCs w:val="22"/>
          <w:lang w:val="en-GB" w:eastAsia="nl-NL"/>
        </w:rPr>
        <w:t>to secure</w:t>
      </w:r>
      <w:r w:rsidR="004F11DF">
        <w:rPr>
          <w:rFonts w:eastAsia="Optima" w:cs="Optima"/>
          <w:color w:val="auto"/>
          <w:szCs w:val="22"/>
          <w:lang w:val="en-GB" w:eastAsia="nl-NL"/>
        </w:rPr>
        <w:t xml:space="preserve"> the </w:t>
      </w:r>
      <w:r w:rsidRPr="001F7ABE">
        <w:rPr>
          <w:rFonts w:eastAsia="Optima" w:cs="Optima"/>
          <w:color w:val="auto"/>
          <w:szCs w:val="22"/>
          <w:lang w:val="en-GB" w:eastAsia="nl-NL"/>
        </w:rPr>
        <w:t xml:space="preserve">orchestration of all </w:t>
      </w:r>
      <w:r w:rsidR="004F11DF">
        <w:rPr>
          <w:rFonts w:eastAsia="Optima" w:cs="Optima"/>
          <w:color w:val="auto"/>
          <w:szCs w:val="22"/>
          <w:lang w:val="en-GB" w:eastAsia="nl-NL"/>
        </w:rPr>
        <w:t xml:space="preserve">of the options offered by </w:t>
      </w:r>
      <w:r w:rsidRPr="001F7ABE">
        <w:rPr>
          <w:rFonts w:eastAsia="Optima" w:cs="Optima"/>
          <w:color w:val="auto"/>
          <w:szCs w:val="22"/>
          <w:lang w:val="en-GB" w:eastAsia="nl-NL"/>
        </w:rPr>
        <w:t xml:space="preserve">(media)channels. And who knows, maybe tablets will eventually </w:t>
      </w:r>
      <w:r w:rsidR="00800AF6">
        <w:rPr>
          <w:rFonts w:eastAsia="Optima" w:cs="Optima"/>
          <w:color w:val="auto"/>
          <w:szCs w:val="22"/>
          <w:lang w:val="en-GB" w:eastAsia="nl-NL"/>
        </w:rPr>
        <w:t>be replaced by</w:t>
      </w:r>
      <w:r w:rsidRPr="001F7ABE">
        <w:rPr>
          <w:rFonts w:eastAsia="Optima" w:cs="Optima"/>
          <w:color w:val="auto"/>
          <w:szCs w:val="22"/>
          <w:lang w:val="en-GB" w:eastAsia="nl-NL"/>
        </w:rPr>
        <w:t xml:space="preserve"> virtual salespersons</w:t>
      </w:r>
      <w:r w:rsidR="006E3CC1" w:rsidRPr="001F7ABE">
        <w:rPr>
          <w:rFonts w:eastAsia="Optima" w:cs="Optima"/>
          <w:color w:val="auto"/>
          <w:szCs w:val="22"/>
          <w:lang w:val="en-GB" w:eastAsia="nl-NL"/>
        </w:rPr>
        <w:t>.</w:t>
      </w:r>
    </w:p>
    <w:p w:rsidR="00E16833" w:rsidRDefault="00E16833" w:rsidP="00CC5CF5">
      <w:pPr>
        <w:rPr>
          <w:rFonts w:eastAsia="Optima" w:cs="Optima"/>
          <w:color w:val="auto"/>
          <w:szCs w:val="22"/>
          <w:lang w:val="en-GB" w:eastAsia="nl-NL"/>
        </w:rPr>
      </w:pPr>
    </w:p>
    <w:p w:rsidR="00E16833" w:rsidRPr="00E16833" w:rsidRDefault="00E16833" w:rsidP="00E16833">
      <w:pPr>
        <w:pStyle w:val="Textbox"/>
      </w:pPr>
      <w:r w:rsidRPr="00E16833">
        <w:t>VIRTUAL SALESPERSONS</w:t>
      </w:r>
    </w:p>
    <w:p w:rsidR="00E16833" w:rsidRPr="00033ECC" w:rsidRDefault="00E16833" w:rsidP="00E16833">
      <w:pPr>
        <w:pStyle w:val="Textbox"/>
      </w:pPr>
      <w:r w:rsidRPr="00033ECC">
        <w:t xml:space="preserve">In a store you need staff. Gathering information from a salesperson is one of the benefits of physical stores. But in Australia they </w:t>
      </w:r>
      <w:r w:rsidR="00800AF6">
        <w:t xml:space="preserve">invented </w:t>
      </w:r>
      <w:r w:rsidRPr="00033ECC">
        <w:t xml:space="preserve">virtual salesmen. Would this work? It is best compared with a projector that projects a semi 3D-salesperson on an acrylic cut-out. </w:t>
      </w:r>
      <w:r>
        <w:t xml:space="preserve"> </w:t>
      </w:r>
      <w:r w:rsidRPr="00033ECC">
        <w:t>Using the latest holographic</w:t>
      </w:r>
      <w:r w:rsidR="00800AF6">
        <w:t xml:space="preserve"> projection</w:t>
      </w:r>
      <w:r w:rsidRPr="00033ECC">
        <w:t xml:space="preserve"> technology, someone is filmed while delivering a presentation. The footage is then rear projected onto an acrylic cut-out that precisely matches the body shape of that person </w:t>
      </w:r>
      <w:r w:rsidR="00800AF6">
        <w:t xml:space="preserve">in order </w:t>
      </w:r>
      <w:r w:rsidRPr="00033ECC">
        <w:t>to give the impression of a semi-3D image. So it is not really a 3D hologram, but it looks like it. When finished</w:t>
      </w:r>
      <w:r w:rsidR="00800AF6">
        <w:t>,</w:t>
      </w:r>
      <w:r w:rsidRPr="00033ECC">
        <w:t xml:space="preserve"> retailers can put the projector wherever they want. </w:t>
      </w:r>
      <w:r>
        <w:t>T</w:t>
      </w:r>
      <w:r w:rsidRPr="00033ECC">
        <w:t xml:space="preserve">his ‘person’ can provide information about, for example, products. It can even ‘hold’ </w:t>
      </w:r>
      <w:r w:rsidR="00800AF6">
        <w:t>items</w:t>
      </w:r>
      <w:r w:rsidRPr="00033ECC">
        <w:t xml:space="preserve"> like flyers or tablets. Reasons </w:t>
      </w:r>
      <w:r w:rsidR="00800AF6">
        <w:t>stated</w:t>
      </w:r>
      <w:r w:rsidRPr="00033ECC">
        <w:t xml:space="preserve"> by Vision2Watch why retailers should consider purchasing such a projector, are that it could “offer an exciting and promotional alternative to the tired old human being” and because “it perfectly deliver</w:t>
      </w:r>
      <w:r w:rsidR="00800AF6">
        <w:t>s</w:t>
      </w:r>
      <w:r w:rsidRPr="00033ECC">
        <w:t xml:space="preserve"> your advertising message (over and over)”. </w:t>
      </w:r>
    </w:p>
    <w:p w:rsidR="00E16833" w:rsidRPr="001F7ABE" w:rsidRDefault="00E16833" w:rsidP="00CC5CF5">
      <w:pPr>
        <w:rPr>
          <w:rFonts w:eastAsia="Optima" w:cs="Optima"/>
          <w:color w:val="auto"/>
          <w:szCs w:val="22"/>
          <w:lang w:val="en-GB" w:eastAsia="nl-NL"/>
        </w:rPr>
      </w:pPr>
    </w:p>
    <w:p w:rsidR="00F53F9B" w:rsidRDefault="00800AF6" w:rsidP="00CC5CF5">
      <w:pPr>
        <w:rPr>
          <w:rFonts w:eastAsia="Optima" w:cs="Optima"/>
          <w:color w:val="auto"/>
          <w:szCs w:val="22"/>
          <w:lang w:val="en-GB" w:eastAsia="nl-NL"/>
        </w:rPr>
      </w:pPr>
      <w:r>
        <w:rPr>
          <w:rFonts w:eastAsia="Optima" w:cs="Optima"/>
          <w:color w:val="auto"/>
          <w:szCs w:val="22"/>
          <w:lang w:val="en-GB" w:eastAsia="nl-NL"/>
        </w:rPr>
        <w:t>T</w:t>
      </w:r>
      <w:r w:rsidR="00F53F9B" w:rsidRPr="001F7ABE">
        <w:rPr>
          <w:rFonts w:eastAsia="Optima" w:cs="Optima"/>
          <w:color w:val="auto"/>
          <w:szCs w:val="22"/>
          <w:lang w:val="en-GB" w:eastAsia="nl-NL"/>
        </w:rPr>
        <w:t xml:space="preserve">he multitude of communication channels </w:t>
      </w:r>
      <w:r>
        <w:rPr>
          <w:rFonts w:eastAsia="Optima" w:cs="Optima"/>
          <w:color w:val="auto"/>
          <w:szCs w:val="22"/>
          <w:lang w:val="en-GB" w:eastAsia="nl-NL"/>
        </w:rPr>
        <w:t xml:space="preserve">enable </w:t>
      </w:r>
      <w:r w:rsidR="00F53F9B" w:rsidRPr="001F7ABE">
        <w:rPr>
          <w:rFonts w:eastAsia="Optima" w:cs="Optima"/>
          <w:color w:val="auto"/>
          <w:szCs w:val="22"/>
          <w:lang w:val="en-GB" w:eastAsia="nl-NL"/>
        </w:rPr>
        <w:t xml:space="preserve">stores </w:t>
      </w:r>
      <w:r>
        <w:rPr>
          <w:rFonts w:eastAsia="Optima" w:cs="Optima"/>
          <w:color w:val="auto"/>
          <w:szCs w:val="22"/>
          <w:lang w:val="en-GB" w:eastAsia="nl-NL"/>
        </w:rPr>
        <w:t>to</w:t>
      </w:r>
      <w:r w:rsidR="00F53F9B" w:rsidRPr="001F7ABE">
        <w:rPr>
          <w:rFonts w:eastAsia="Optima" w:cs="Optima"/>
          <w:color w:val="auto"/>
          <w:szCs w:val="22"/>
          <w:lang w:val="en-GB" w:eastAsia="nl-NL"/>
        </w:rPr>
        <w:t xml:space="preserve"> communicate with their customers in a variety of ways and at a variety of times (Rangaswamy &amp; Van Bruggen, 2005; Van Vliet, 2008). Using several channels also allows the possibility of providing improved service via channel integration, such as online ordering and offline collection, or offline returns of products ordered online. </w:t>
      </w:r>
      <w:r w:rsidR="00F53F9B" w:rsidRPr="001F7ABE">
        <w:rPr>
          <w:rFonts w:eastAsia="Optima" w:cs="Optima"/>
          <w:color w:val="FF0000"/>
          <w:szCs w:val="22"/>
          <w:lang w:val="en-GB" w:eastAsia="nl-NL"/>
        </w:rPr>
        <w:t xml:space="preserve">Online orientation and offline buying </w:t>
      </w:r>
      <w:r>
        <w:rPr>
          <w:rFonts w:eastAsia="Optima" w:cs="Optima"/>
          <w:color w:val="FF0000"/>
          <w:szCs w:val="22"/>
          <w:lang w:val="en-GB" w:eastAsia="nl-NL"/>
        </w:rPr>
        <w:t>–</w:t>
      </w:r>
      <w:r w:rsidR="00F53F9B" w:rsidRPr="001F7ABE">
        <w:rPr>
          <w:rFonts w:eastAsia="Optima" w:cs="Optima"/>
          <w:color w:val="FF0000"/>
          <w:szCs w:val="22"/>
          <w:lang w:val="en-GB" w:eastAsia="nl-NL"/>
        </w:rPr>
        <w:t xml:space="preserve"> </w:t>
      </w:r>
      <w:r>
        <w:rPr>
          <w:rFonts w:eastAsia="Optima" w:cs="Optima"/>
          <w:color w:val="FF0000"/>
          <w:szCs w:val="22"/>
          <w:lang w:val="en-GB" w:eastAsia="nl-NL"/>
        </w:rPr>
        <w:t>known as</w:t>
      </w:r>
      <w:r w:rsidR="00F53F9B" w:rsidRPr="001F7ABE">
        <w:rPr>
          <w:rFonts w:eastAsia="Optima" w:cs="Optima"/>
          <w:color w:val="FF0000"/>
          <w:szCs w:val="22"/>
          <w:lang w:val="en-GB" w:eastAsia="nl-NL"/>
        </w:rPr>
        <w:t xml:space="preserve"> webrooming - are undertaken by the vast majority of consumers</w:t>
      </w:r>
      <w:r w:rsidR="00A4053C" w:rsidRPr="001F7ABE">
        <w:rPr>
          <w:rFonts w:eastAsia="Optima" w:cs="Optima"/>
          <w:color w:val="auto"/>
          <w:szCs w:val="22"/>
          <w:lang w:val="en-GB" w:eastAsia="nl-NL"/>
        </w:rPr>
        <w:t xml:space="preserve"> </w:t>
      </w:r>
      <w:r w:rsidR="00A4053C" w:rsidRPr="001F7ABE">
        <w:rPr>
          <w:rFonts w:eastAsia="Optima" w:cs="Optima"/>
          <w:color w:val="FF0000"/>
          <w:szCs w:val="22"/>
          <w:lang w:val="en-GB" w:eastAsia="nl-NL"/>
        </w:rPr>
        <w:t xml:space="preserve">(more than </w:t>
      </w:r>
      <w:r w:rsidR="00F53F9B" w:rsidRPr="001F7ABE">
        <w:rPr>
          <w:rFonts w:eastAsia="Optima" w:cs="Optima"/>
          <w:color w:val="FF0000"/>
          <w:szCs w:val="22"/>
          <w:lang w:val="en-GB" w:eastAsia="nl-NL"/>
        </w:rPr>
        <w:t xml:space="preserve">80%); offline orientation and online buying – </w:t>
      </w:r>
      <w:r>
        <w:rPr>
          <w:rFonts w:eastAsia="Optima" w:cs="Optima"/>
          <w:color w:val="FF0000"/>
          <w:szCs w:val="22"/>
          <w:lang w:val="en-GB" w:eastAsia="nl-NL"/>
        </w:rPr>
        <w:t>known as</w:t>
      </w:r>
      <w:r w:rsidR="00F53F9B" w:rsidRPr="001F7ABE">
        <w:rPr>
          <w:rFonts w:eastAsia="Optima" w:cs="Optima"/>
          <w:color w:val="FF0000"/>
          <w:szCs w:val="22"/>
          <w:lang w:val="en-GB" w:eastAsia="nl-NL"/>
        </w:rPr>
        <w:t xml:space="preserve"> showrooming – is still considerably less, at just 44% for fashion</w:t>
      </w:r>
      <w:r w:rsidR="00F53F9B" w:rsidRPr="001F7ABE">
        <w:rPr>
          <w:rFonts w:eastAsia="Optima" w:cs="Optima"/>
          <w:color w:val="auto"/>
          <w:szCs w:val="22"/>
          <w:lang w:val="en-GB" w:eastAsia="nl-NL"/>
        </w:rPr>
        <w:t xml:space="preserve"> (DigitasLBi, 2014). The Internet </w:t>
      </w:r>
      <w:r w:rsidR="008046B1">
        <w:rPr>
          <w:rFonts w:eastAsia="Optima" w:cs="Optima"/>
          <w:color w:val="auto"/>
          <w:szCs w:val="22"/>
          <w:lang w:val="en-GB" w:eastAsia="nl-NL"/>
        </w:rPr>
        <w:t xml:space="preserve">has </w:t>
      </w:r>
      <w:r w:rsidR="00F53F9B" w:rsidRPr="001F7ABE">
        <w:rPr>
          <w:rFonts w:eastAsia="Optima" w:cs="Optima"/>
          <w:color w:val="auto"/>
          <w:szCs w:val="22"/>
          <w:lang w:val="en-GB" w:eastAsia="nl-NL"/>
        </w:rPr>
        <w:t xml:space="preserve">specifically encouraged a cross-media approach because, for example, it has become very cost-effective to offer services and products </w:t>
      </w:r>
      <w:r w:rsidR="008046B1">
        <w:rPr>
          <w:rFonts w:eastAsia="Optima" w:cs="Optima"/>
          <w:color w:val="auto"/>
          <w:szCs w:val="22"/>
          <w:lang w:val="en-GB" w:eastAsia="nl-NL"/>
        </w:rPr>
        <w:t>through</w:t>
      </w:r>
      <w:r w:rsidR="00F53F9B" w:rsidRPr="001F7ABE">
        <w:rPr>
          <w:rFonts w:eastAsia="Optima" w:cs="Optima"/>
          <w:color w:val="auto"/>
          <w:szCs w:val="22"/>
          <w:lang w:val="en-GB" w:eastAsia="nl-NL"/>
        </w:rPr>
        <w:t xml:space="preserve"> webshops. This service can result in greater customer satisfaction, increased loyalty, improved sales and larger market share. A cross-media approach has positive consequences for sales, consumers who use more channels buy more, they are more active, and they are more satisfied (Sharma &amp; Mehrotra, 2007): "The average multi-channel consumer spends more than a single channel consumer. This is partly because multi-channel consumers have on average a higher income and spending pattern than other consumers. The exact increased amount in spending of multi-channel consumers ranges from two to ten times as much as single channel consumers." (Van Ameijden et al., 2012, p. 6). However, the generality of this statement is not encountered in all empirical studies (Teerling et al., 2007) and Wolters (2013)</w:t>
      </w:r>
      <w:r w:rsidR="008046B1">
        <w:rPr>
          <w:rFonts w:eastAsia="Optima" w:cs="Optima"/>
          <w:color w:val="auto"/>
          <w:szCs w:val="22"/>
          <w:lang w:val="en-GB" w:eastAsia="nl-NL"/>
        </w:rPr>
        <w:t>,</w:t>
      </w:r>
      <w:r w:rsidR="00F53F9B" w:rsidRPr="001F7ABE">
        <w:rPr>
          <w:rFonts w:eastAsia="Optima" w:cs="Optima"/>
          <w:color w:val="auto"/>
          <w:szCs w:val="22"/>
          <w:lang w:val="en-GB" w:eastAsia="nl-NL"/>
        </w:rPr>
        <w:t xml:space="preserve"> for example</w:t>
      </w:r>
      <w:r w:rsidR="008046B1">
        <w:rPr>
          <w:rFonts w:eastAsia="Optima" w:cs="Optima"/>
          <w:color w:val="auto"/>
          <w:szCs w:val="22"/>
          <w:lang w:val="en-GB" w:eastAsia="nl-NL"/>
        </w:rPr>
        <w:t>,</w:t>
      </w:r>
      <w:r w:rsidR="00F53F9B" w:rsidRPr="001F7ABE">
        <w:rPr>
          <w:rFonts w:eastAsia="Optima" w:cs="Optima"/>
          <w:color w:val="auto"/>
          <w:szCs w:val="22"/>
          <w:lang w:val="en-GB" w:eastAsia="nl-NL"/>
        </w:rPr>
        <w:t xml:space="preserve"> finds that the </w:t>
      </w:r>
      <w:r w:rsidR="00F12D1E">
        <w:rPr>
          <w:rFonts w:eastAsia="Optima" w:cs="Optima"/>
          <w:color w:val="auto"/>
          <w:szCs w:val="22"/>
          <w:lang w:val="en-GB" w:eastAsia="nl-NL"/>
        </w:rPr>
        <w:t>o</w:t>
      </w:r>
      <w:r w:rsidR="00F53F9B" w:rsidRPr="001F7ABE">
        <w:rPr>
          <w:rFonts w:eastAsia="Optima" w:cs="Optima"/>
          <w:color w:val="auto"/>
          <w:szCs w:val="22"/>
          <w:lang w:val="en-GB" w:eastAsia="nl-NL"/>
        </w:rPr>
        <w:t>mni-channel customer does, in fact, spend more but is less loyal. Retailers do say though that the expected increase in sales is the most important reason for a multi-channel strategy (Van Ameijden et al., 2012).</w:t>
      </w:r>
    </w:p>
    <w:p w:rsidR="00950707" w:rsidRPr="001F7ABE" w:rsidRDefault="00950707" w:rsidP="00CC5CF5">
      <w:pPr>
        <w:rPr>
          <w:rFonts w:eastAsia="Optima" w:cs="Optima"/>
          <w:color w:val="auto"/>
          <w:szCs w:val="22"/>
          <w:lang w:val="en-GB" w:eastAsia="nl-NL"/>
        </w:rPr>
      </w:pPr>
    </w:p>
    <w:p w:rsidR="00F53F9B" w:rsidRDefault="00F53F9B" w:rsidP="00CC5CF5">
      <w:pPr>
        <w:rPr>
          <w:rFonts w:eastAsia="Optima" w:cs="Optima"/>
          <w:color w:val="auto"/>
          <w:szCs w:val="22"/>
          <w:lang w:val="en-GB" w:eastAsia="nl-NL"/>
        </w:rPr>
      </w:pPr>
      <w:r w:rsidRPr="001F7ABE">
        <w:rPr>
          <w:rFonts w:eastAsia="Optima" w:cs="Optima"/>
          <w:color w:val="FF0000"/>
          <w:szCs w:val="22"/>
          <w:lang w:val="en-GB" w:eastAsia="nl-NL"/>
        </w:rPr>
        <w:t>Each channel has its type of consumers and its motivations for using that channel</w:t>
      </w:r>
      <w:r w:rsidRPr="001F7ABE">
        <w:rPr>
          <w:rFonts w:eastAsia="Optima" w:cs="Optima"/>
          <w:color w:val="auto"/>
          <w:szCs w:val="22"/>
          <w:lang w:val="en-GB" w:eastAsia="nl-NL"/>
        </w:rPr>
        <w:t xml:space="preserve">. Motivation for using a channel can be economic advantage, </w:t>
      </w:r>
      <w:r w:rsidR="004D090A">
        <w:rPr>
          <w:rFonts w:eastAsia="Optima" w:cs="Optima"/>
          <w:color w:val="auto"/>
          <w:szCs w:val="22"/>
          <w:lang w:val="en-GB" w:eastAsia="nl-NL"/>
        </w:rPr>
        <w:t>product range</w:t>
      </w:r>
      <w:r w:rsidRPr="001F7ABE">
        <w:rPr>
          <w:rFonts w:eastAsia="Optima" w:cs="Optima"/>
          <w:color w:val="auto"/>
          <w:szCs w:val="22"/>
          <w:lang w:val="en-GB" w:eastAsia="nl-NL"/>
        </w:rPr>
        <w:t>o, convenience, social status, opportunity, freedom of choice, greater satisfaction, social interaction, et</w:t>
      </w:r>
      <w:r w:rsidR="0090155A" w:rsidRPr="001F7ABE">
        <w:rPr>
          <w:rFonts w:eastAsia="Optima" w:cs="Optima"/>
          <w:color w:val="auto"/>
          <w:szCs w:val="22"/>
          <w:lang w:val="en-GB" w:eastAsia="nl-NL"/>
        </w:rPr>
        <w:t xml:space="preserve"> </w:t>
      </w:r>
      <w:r w:rsidRPr="001F7ABE">
        <w:rPr>
          <w:rFonts w:eastAsia="Optima" w:cs="Optima"/>
          <w:color w:val="auto"/>
          <w:szCs w:val="22"/>
          <w:lang w:val="en-GB" w:eastAsia="nl-NL"/>
        </w:rPr>
        <w:t>c</w:t>
      </w:r>
      <w:r w:rsidR="0090155A" w:rsidRPr="001F7ABE">
        <w:rPr>
          <w:rFonts w:eastAsia="Optima" w:cs="Optima"/>
          <w:color w:val="auto"/>
          <w:szCs w:val="22"/>
          <w:lang w:val="en-GB" w:eastAsia="nl-NL"/>
        </w:rPr>
        <w:t>etera</w:t>
      </w:r>
      <w:r w:rsidRPr="001F7ABE">
        <w:rPr>
          <w:rFonts w:eastAsia="Optima" w:cs="Optima"/>
          <w:color w:val="auto"/>
          <w:szCs w:val="22"/>
          <w:lang w:val="en-GB" w:eastAsia="nl-NL"/>
        </w:rPr>
        <w:t xml:space="preserve">. It is not just the motivation that </w:t>
      </w:r>
      <w:r w:rsidRPr="001F7ABE">
        <w:rPr>
          <w:rFonts w:eastAsia="Optima" w:cs="Optima"/>
          <w:color w:val="auto"/>
          <w:szCs w:val="22"/>
          <w:lang w:val="en-GB" w:eastAsia="nl-NL"/>
        </w:rPr>
        <w:lastRenderedPageBreak/>
        <w:t xml:space="preserve">can differ per channel; the loyalty displayed to a channel and the degree at which cross-buying occurs can also differ. The latter refers to the level of ‘reward’ for the consumer and the time that it takes (channel adaption duration) to switch from one channel to another. This switching pattern is a significant challenge (Weltevreden, 2012). </w:t>
      </w:r>
      <w:r w:rsidRPr="001F7ABE">
        <w:rPr>
          <w:rFonts w:eastAsia="Optima" w:cs="Optima"/>
          <w:color w:val="FF0000"/>
          <w:szCs w:val="22"/>
          <w:lang w:val="en-GB" w:eastAsia="nl-NL"/>
        </w:rPr>
        <w:t>The most commonly used ways of encouraging online visitors into a physical store are: 1) special offers online can also be used in the store, 2) the webshop looks like the store, 3) products ordered online are collected in the store.</w:t>
      </w:r>
      <w:r w:rsidRPr="001F7ABE">
        <w:rPr>
          <w:rFonts w:eastAsia="Optima" w:cs="Optima"/>
          <w:color w:val="auto"/>
          <w:szCs w:val="22"/>
          <w:lang w:val="en-GB" w:eastAsia="nl-NL"/>
        </w:rPr>
        <w:t xml:space="preserve"> Conversely, the most commonly used ways of encouraging store visitors to go the webshop are: 1) URL visible in the store, 2) webshop and store look alike, 3) special offers in the store can also be used online (Van Ameijden et al., 2012). Fashion businesses still make little use of online strategies for encouraging store visits (Boels &amp; Weltevreden, 2013). An example of a similar looking webshop and physical store is Burberry, where the fundamental principle is that each element of the website is recreated offline (Williams, 2014).</w:t>
      </w:r>
    </w:p>
    <w:p w:rsidR="00950707" w:rsidRPr="001F7ABE" w:rsidRDefault="00950707" w:rsidP="00CC5CF5">
      <w:pPr>
        <w:rPr>
          <w:rFonts w:eastAsia="Optima" w:cs="Optima"/>
          <w:color w:val="auto"/>
          <w:szCs w:val="22"/>
          <w:lang w:val="en-GB" w:eastAsia="nl-NL"/>
        </w:rPr>
      </w:pPr>
    </w:p>
    <w:p w:rsidR="00950707"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Consumers who still only use one channel for gathering information and deciding to buy are becoming a minority (Stone et al., 2002; Rangaswamy &amp; Van Bruggen, 2005; Teerling et al., 2007; DigitasLBi, 2014). However, harmonising and managing channels, for example, </w:t>
      </w:r>
      <w:r w:rsidR="004D090A">
        <w:rPr>
          <w:rFonts w:eastAsia="Optima" w:cs="Optima"/>
          <w:color w:val="auto"/>
          <w:szCs w:val="22"/>
          <w:lang w:val="en-GB" w:eastAsia="nl-NL"/>
        </w:rPr>
        <w:t xml:space="preserve">in order </w:t>
      </w:r>
      <w:r w:rsidRPr="001F7ABE">
        <w:rPr>
          <w:rFonts w:eastAsia="Optima" w:cs="Optima"/>
          <w:color w:val="auto"/>
          <w:szCs w:val="22"/>
          <w:lang w:val="en-GB" w:eastAsia="nl-NL"/>
        </w:rPr>
        <w:t xml:space="preserve">to link customer data across different channels appears to be a significant challenge. The result of this is that returning customers are not recognised (whilst, for example, they are entitled to a discount) or customers are bombarded with the same information from different channels. It is about the integration of cultures, technologies, marketing strategies, elements of the organisation and understanding different consumer patterns; not exactly a trivial matter (PWC, 2007). </w:t>
      </w:r>
    </w:p>
    <w:p w:rsidR="00F6028C" w:rsidRDefault="00F6028C" w:rsidP="00CC5CF5">
      <w:pPr>
        <w:rPr>
          <w:rFonts w:eastAsia="Optima" w:cs="Optima"/>
          <w:color w:val="auto"/>
          <w:szCs w:val="22"/>
          <w:lang w:val="en-GB" w:eastAsia="nl-NL"/>
        </w:rPr>
      </w:pPr>
    </w:p>
    <w:p w:rsidR="00F53F9B" w:rsidRDefault="00F53F9B" w:rsidP="00CC5CF5">
      <w:pPr>
        <w:rPr>
          <w:rFonts w:eastAsia="Optima" w:cs="Optima"/>
          <w:color w:val="auto"/>
          <w:szCs w:val="22"/>
          <w:lang w:val="en-GB" w:eastAsia="nl-NL"/>
        </w:rPr>
      </w:pPr>
      <w:r w:rsidRPr="001F7ABE">
        <w:rPr>
          <w:rFonts w:eastAsia="Optima" w:cs="Optima"/>
          <w:color w:val="auto"/>
          <w:szCs w:val="22"/>
          <w:lang w:val="en-GB" w:eastAsia="nl-NL"/>
        </w:rPr>
        <w:t>Even more important: there are also negative ’drivers’ (Sharma &amp; Mehrotra, 2007). Firstly, the revenue drops when multiple channels are used: the revenues from a new channel are often lower than from existing channels. After all, those existing channels have the ‘easy’ customers tied to them. Furthermore, the costs of the acquisition and the maintenance of a new channel place pressure on the earnings, also because channels are still often maintained separately as far as the organisation is concerned due to their own (technical) infrastructure, staffing and management (Stone et al., 2002; Rangaswamy &amp; Van Bruggen, 2005). Secondly, there is ‘sales cannibalization’</w:t>
      </w:r>
      <w:r w:rsidR="004D090A">
        <w:rPr>
          <w:rFonts w:eastAsia="Optima" w:cs="Optima"/>
          <w:color w:val="auto"/>
          <w:szCs w:val="22"/>
          <w:lang w:val="en-GB" w:eastAsia="nl-NL"/>
        </w:rPr>
        <w:t>. In</w:t>
      </w:r>
      <w:r w:rsidRPr="001F7ABE">
        <w:rPr>
          <w:rFonts w:eastAsia="Optima" w:cs="Optima"/>
          <w:color w:val="auto"/>
          <w:szCs w:val="22"/>
          <w:lang w:val="en-GB" w:eastAsia="nl-NL"/>
        </w:rPr>
        <w:t xml:space="preserve"> other words, the channels compete against each other for the total revenues. The most important way of preventing this is not to have price discrimination across different channels, to have complementary product ranges and to have an integrated stocking system (Van Ameijden et al., 2012).</w:t>
      </w:r>
      <w:r w:rsidRPr="001F7ABE">
        <w:rPr>
          <w:rFonts w:eastAsia="Optima" w:cs="Optima"/>
          <w:color w:val="auto"/>
          <w:szCs w:val="22"/>
          <w:vertAlign w:val="superscript"/>
          <w:lang w:val="en-GB" w:eastAsia="nl-NL"/>
        </w:rPr>
        <w:endnoteReference w:id="12"/>
      </w:r>
      <w:r w:rsidRPr="001F7ABE">
        <w:rPr>
          <w:rFonts w:eastAsia="Optima" w:cs="Optima"/>
          <w:color w:val="auto"/>
          <w:szCs w:val="22"/>
          <w:lang w:val="en-GB" w:eastAsia="nl-NL"/>
        </w:rPr>
        <w:t xml:space="preserve"> Thirdly, channels can also come into conflict with each other because they differ in the information about products and services, for example, or because it is not clear whether the same products can be bought online and offline (Rangaswamy &amp; Van Bruggen, 2005). Price differences can also result in conflicts and undesirable behaviour from the perspective of the business. Consumers also make use of this by gathering extensive information and having the product demonstrated in the store and then buying via the Internet (s</w:t>
      </w:r>
      <w:r w:rsidRPr="001F7ABE">
        <w:rPr>
          <w:rFonts w:eastAsia="Optima" w:cs="Optima"/>
          <w:i/>
          <w:iCs/>
          <w:color w:val="auto"/>
          <w:szCs w:val="22"/>
          <w:lang w:val="en-GB" w:eastAsia="nl-NL"/>
        </w:rPr>
        <w:t>howrooming</w:t>
      </w:r>
      <w:r w:rsidRPr="001F7ABE">
        <w:rPr>
          <w:rFonts w:eastAsia="Optima" w:cs="Optima"/>
          <w:color w:val="auto"/>
          <w:szCs w:val="22"/>
          <w:lang w:val="en-GB" w:eastAsia="nl-NL"/>
        </w:rPr>
        <w:t xml:space="preserve">). </w:t>
      </w:r>
    </w:p>
    <w:p w:rsidR="007D4FCB" w:rsidRDefault="007D4FCB" w:rsidP="00CC5CF5">
      <w:pPr>
        <w:rPr>
          <w:rFonts w:eastAsia="Optima" w:cs="Optima"/>
          <w:color w:val="auto"/>
          <w:szCs w:val="22"/>
          <w:lang w:val="en-GB" w:eastAsia="nl-NL"/>
        </w:rPr>
      </w:pPr>
    </w:p>
    <w:p w:rsidR="007D4FCB" w:rsidRPr="001F7ABE" w:rsidRDefault="007D4FCB" w:rsidP="00CC5CF5">
      <w:pPr>
        <w:rPr>
          <w:rFonts w:eastAsia="Optima" w:cs="Optima"/>
          <w:color w:val="auto"/>
          <w:szCs w:val="22"/>
          <w:lang w:val="en-GB" w:eastAsia="nl-NL"/>
        </w:rPr>
      </w:pPr>
    </w:p>
    <w:p w:rsidR="006072F0" w:rsidRDefault="006072F0" w:rsidP="00CC5CF5">
      <w:pPr>
        <w:rPr>
          <w:rFonts w:eastAsia="Optima" w:cs="Optima"/>
          <w:color w:val="auto"/>
          <w:szCs w:val="22"/>
          <w:lang w:val="en-GB" w:eastAsia="nl-NL"/>
        </w:rPr>
      </w:pPr>
    </w:p>
    <w:p w:rsidR="00F6028C" w:rsidRPr="00F6028C" w:rsidRDefault="00F6028C" w:rsidP="00F6028C">
      <w:pPr>
        <w:pStyle w:val="Textbox"/>
      </w:pPr>
      <w:r w:rsidRPr="00F6028C">
        <w:t>BURBERRY REGENT FLAGSHIP STORE</w:t>
      </w:r>
    </w:p>
    <w:p w:rsidR="00F6028C" w:rsidRPr="00E279BC" w:rsidRDefault="00F6028C" w:rsidP="00F6028C">
      <w:pPr>
        <w:pStyle w:val="Textbox"/>
      </w:pPr>
      <w:r w:rsidRPr="00E279BC">
        <w:t xml:space="preserve">“There was a time when sales assistants at Burberry would have carried tape measures. These days, those working at the luxury retailer’s 545 stores, concessions, outlets and franchises across the world are rarely seen without iPads.” In </w:t>
      </w:r>
      <w:r w:rsidR="00195ACB">
        <w:t xml:space="preserve">the </w:t>
      </w:r>
      <w:r w:rsidRPr="00E279BC">
        <w:t>Burberry flagship store at Regent Street all sorts of new digital solutions are offered to the customer to enhance the experience. A ‘magic’ mirror tells shoppers more about the item they are currently carrying with them, mannequins wear the same outfits as shown on the website, there is a giant screen that can be used to show the latest shows and they even put a secret stage. The whole concept is to integrate off- and online to stimulate an immersive experience. In their video, Burberry explains that they want to tell authentic stories. And to tell authentic stories, they also believe that the language spoken is very important, and, as Angela Ahrendts puts it, “their [consumers] language was rapidly becoming digital”. Hence, Burberry decided it should create that authentic experience by using both physical and digital languages and use the best of both to make it an immersive experience.</w:t>
      </w:r>
    </w:p>
    <w:p w:rsidR="00F6028C" w:rsidRPr="00E279BC" w:rsidRDefault="00F6028C" w:rsidP="00F6028C">
      <w:pPr>
        <w:pStyle w:val="Textbox"/>
      </w:pPr>
      <w:r w:rsidRPr="00E279BC">
        <w:t>How does it work? When entering the digital store, shoppers can</w:t>
      </w:r>
      <w:r w:rsidR="00195ACB">
        <w:t>,</w:t>
      </w:r>
      <w:r w:rsidRPr="00E279BC">
        <w:t xml:space="preserve"> for instance</w:t>
      </w:r>
      <w:r w:rsidR="00195ACB">
        <w:t>,</w:t>
      </w:r>
      <w:r w:rsidRPr="00E279BC">
        <w:t xml:space="preserve"> get extra information on garments if they carry </w:t>
      </w:r>
      <w:r w:rsidR="00195ACB">
        <w:t>them</w:t>
      </w:r>
      <w:r w:rsidRPr="00E279BC">
        <w:t xml:space="preserve"> while standing in front of a ‘magic’ mirror. The mirror, able to recognise </w:t>
      </w:r>
      <w:r w:rsidRPr="00E279BC">
        <w:lastRenderedPageBreak/>
        <w:t xml:space="preserve">RFID tags, notices that the garment is nearby and shows extra information that should </w:t>
      </w:r>
      <w:r w:rsidR="00195ACB">
        <w:t>increase customer</w:t>
      </w:r>
      <w:r w:rsidRPr="00E279BC">
        <w:t xml:space="preserve"> interest. As one can also see in the video, a great immersive experience is created by the big screens that are everywhere – they have the ability to create a different world and </w:t>
      </w:r>
      <w:r w:rsidR="00195ACB">
        <w:t xml:space="preserve">make you </w:t>
      </w:r>
      <w:r w:rsidRPr="00E279BC">
        <w:t>totally forget that you’re actually in a retail store. Moreover, it’s a total experience that should create a trustworthy relationship with Burberry.</w:t>
      </w:r>
    </w:p>
    <w:p w:rsidR="006072F0" w:rsidRPr="001F7ABE" w:rsidRDefault="006072F0" w:rsidP="00CC5CF5">
      <w:pPr>
        <w:rPr>
          <w:rFonts w:eastAsia="Optima" w:cs="Optima"/>
          <w:color w:val="auto"/>
          <w:szCs w:val="22"/>
          <w:lang w:val="en-GB" w:eastAsia="nl-NL"/>
        </w:rPr>
      </w:pPr>
    </w:p>
    <w:p w:rsidR="00F53F9B" w:rsidRPr="001F7ABE" w:rsidRDefault="00EA3D03" w:rsidP="00F6028C">
      <w:pPr>
        <w:pStyle w:val="Heading3"/>
      </w:pPr>
      <w:bookmarkStart w:id="21" w:name="_Toc290452194"/>
      <w:r>
        <w:t>The Physical Store in a Cross-Media C</w:t>
      </w:r>
      <w:r w:rsidR="00F53F9B" w:rsidRPr="001F7ABE">
        <w:t>ontext</w:t>
      </w:r>
      <w:bookmarkEnd w:id="21"/>
    </w:p>
    <w:p w:rsidR="00F53F9B"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The latter touches on a prominent concern in the retail sector: the role of the physical store. </w:t>
      </w:r>
      <w:r w:rsidRPr="001F7ABE">
        <w:rPr>
          <w:rFonts w:eastAsia="Optima" w:cs="Optima"/>
          <w:color w:val="FF0000"/>
          <w:szCs w:val="22"/>
          <w:lang w:val="en-GB" w:eastAsia="nl-NL"/>
        </w:rPr>
        <w:t>Times are difficult for the physical store.</w:t>
      </w:r>
      <w:r w:rsidRPr="001F7ABE">
        <w:rPr>
          <w:rFonts w:eastAsia="Optima" w:cs="Optima"/>
          <w:color w:val="auto"/>
          <w:szCs w:val="22"/>
          <w:lang w:val="en-GB" w:eastAsia="nl-NL"/>
        </w:rPr>
        <w:t xml:space="preserve"> </w:t>
      </w:r>
      <w:r w:rsidR="00972AA9">
        <w:rPr>
          <w:rFonts w:eastAsia="Optima" w:cs="Optima"/>
          <w:color w:val="auto"/>
          <w:szCs w:val="22"/>
          <w:lang w:val="en-GB" w:eastAsia="nl-NL"/>
        </w:rPr>
        <w:t>N</w:t>
      </w:r>
      <w:r w:rsidRPr="001F7ABE">
        <w:rPr>
          <w:rFonts w:eastAsia="Optima" w:cs="Optima"/>
          <w:color w:val="auto"/>
          <w:szCs w:val="22"/>
          <w:lang w:val="en-GB" w:eastAsia="nl-NL"/>
        </w:rPr>
        <w:t>ewspapers regularly carry reports about the increasing number of empty stores and inner-city degeneration (Rijlaarsdam, 2013; Toonen, 2014) and unsettling reports are published about the loss of the high street (Erich, 2014). Reported causes for this are: the rise in online competition, direct selling by brand manufacturers, municipal policy, changing consumer buying patterns and a separation in the steps in the buying process as a result of which orientation, selection and transaction no longer necessarily have to take place in the physical store: "These days customers buy in a different way than they did in the past. Firstly we look on the Internet at what we want to buy, the prices and we compare products and then we decide where we want to buy. Buying in the store has become a choice and no longer a necessity." (Molenaar, 2011, p. 10).</w:t>
      </w:r>
    </w:p>
    <w:p w:rsidR="00164277" w:rsidRPr="001F7ABE" w:rsidRDefault="00164277" w:rsidP="00CC5CF5">
      <w:pPr>
        <w:rPr>
          <w:rFonts w:eastAsia="Optima" w:cs="Optima"/>
          <w:color w:val="auto"/>
          <w:szCs w:val="22"/>
          <w:lang w:val="en-GB" w:eastAsia="nl-NL"/>
        </w:rPr>
      </w:pPr>
    </w:p>
    <w:p w:rsidR="00F53F9B"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The importance of the store is often substantiated by a number of specific figures that are repeatedly quoted – namely that 70% of buying decisions are made in the store and 68% of them are impulse buys (Stahlberg &amp; Maila, 2012). This has caused a shift in budget to in-store advertising, eye-catching packaging and in-store special offers. However, the percentage of impulse buys is substantially </w:t>
      </w:r>
      <w:r w:rsidR="00972AA9">
        <w:rPr>
          <w:rFonts w:eastAsia="Optima" w:cs="Optima"/>
          <w:color w:val="auto"/>
          <w:szCs w:val="22"/>
          <w:lang w:val="en-GB" w:eastAsia="nl-NL"/>
        </w:rPr>
        <w:t>lower</w:t>
      </w:r>
      <w:r w:rsidRPr="001F7ABE">
        <w:rPr>
          <w:rFonts w:eastAsia="Optima" w:cs="Optima"/>
          <w:color w:val="auto"/>
          <w:szCs w:val="22"/>
          <w:lang w:val="en-GB" w:eastAsia="nl-NL"/>
        </w:rPr>
        <w:t xml:space="preserve"> (44%) and the majority of people use a shopping list (Levy, 2012). With regard to the 70%, Van Gaalen (2012) says: “We would love this to be true, but it does seem a bit high, doesn't it?" (p. 131). In his study </w:t>
      </w:r>
      <w:r w:rsidR="00972AA9">
        <w:rPr>
          <w:rFonts w:eastAsia="Optima" w:cs="Optima"/>
          <w:color w:val="auto"/>
          <w:szCs w:val="22"/>
          <w:lang w:val="en-GB" w:eastAsia="nl-NL"/>
        </w:rPr>
        <w:t>involving</w:t>
      </w:r>
      <w:r w:rsidRPr="001F7ABE">
        <w:rPr>
          <w:rFonts w:eastAsia="Optima" w:cs="Optima"/>
          <w:color w:val="auto"/>
          <w:szCs w:val="22"/>
          <w:lang w:val="en-GB" w:eastAsia="nl-NL"/>
        </w:rPr>
        <w:t xml:space="preserve"> more than 10,000 shoppers he found that only 20% of people made 'unplanned purchases': "the majority of shoppers </w:t>
      </w:r>
      <w:r w:rsidRPr="001F7ABE">
        <w:rPr>
          <w:rFonts w:eastAsia="Optima" w:cs="Optima"/>
          <w:i/>
          <w:iCs/>
          <w:color w:val="auto"/>
          <w:szCs w:val="22"/>
          <w:lang w:val="en-GB" w:eastAsia="nl-NL"/>
        </w:rPr>
        <w:t>do</w:t>
      </w:r>
      <w:r w:rsidRPr="001F7ABE">
        <w:rPr>
          <w:rFonts w:eastAsia="Optima" w:cs="Optima"/>
          <w:color w:val="auto"/>
          <w:szCs w:val="22"/>
          <w:lang w:val="en-GB" w:eastAsia="nl-NL"/>
        </w:rPr>
        <w:t xml:space="preserve"> plan what products they will buy in advance, as well as which brand they will buy. (…) The effect of in-store impulses is lower than many people like to believe." (p. 132). An even more important argument that makes a plea for the physical stores is to </w:t>
      </w:r>
      <w:r w:rsidR="00972AA9">
        <w:rPr>
          <w:rFonts w:eastAsia="Optima" w:cs="Optima"/>
          <w:color w:val="auto"/>
          <w:szCs w:val="22"/>
          <w:lang w:val="en-GB" w:eastAsia="nl-NL"/>
        </w:rPr>
        <w:t>refer</w:t>
      </w:r>
      <w:r w:rsidRPr="001F7ABE">
        <w:rPr>
          <w:rFonts w:eastAsia="Optima" w:cs="Optima"/>
          <w:color w:val="auto"/>
          <w:szCs w:val="22"/>
          <w:lang w:val="en-GB" w:eastAsia="nl-NL"/>
        </w:rPr>
        <w:t xml:space="preserve"> to the conversion ratio of shops: "Conversion rates in the physical stores are way better than in the online world. (…) The conversion rate from going to a site to buying something is only 0.5 to three per cent. In the real world it's 20</w:t>
      </w:r>
      <w:r w:rsidR="00DA415F" w:rsidRPr="001F7ABE">
        <w:rPr>
          <w:rFonts w:eastAsia="Optima" w:cs="Optima"/>
          <w:color w:val="auto"/>
          <w:szCs w:val="22"/>
          <w:lang w:val="en-GB" w:eastAsia="nl-NL"/>
        </w:rPr>
        <w:t xml:space="preserve"> per cent</w:t>
      </w:r>
      <w:r w:rsidRPr="001F7ABE">
        <w:rPr>
          <w:rFonts w:eastAsia="Optima" w:cs="Optima"/>
          <w:color w:val="auto"/>
          <w:szCs w:val="22"/>
          <w:lang w:val="en-GB" w:eastAsia="nl-NL"/>
        </w:rPr>
        <w:t xml:space="preserve"> in fashion, 50 per cent in electronics and 96 per cent in grocery stores" (Williams, 2014, p. 116).</w:t>
      </w:r>
    </w:p>
    <w:p w:rsidR="00164277" w:rsidRDefault="00164277" w:rsidP="00CC5CF5">
      <w:pPr>
        <w:rPr>
          <w:rFonts w:eastAsia="Optima" w:cs="Optima"/>
          <w:color w:val="auto"/>
          <w:szCs w:val="22"/>
          <w:lang w:val="en-GB" w:eastAsia="nl-NL"/>
        </w:rPr>
      </w:pPr>
    </w:p>
    <w:p w:rsidR="00F033DB" w:rsidRDefault="00F033DB" w:rsidP="00CC5CF5">
      <w:pPr>
        <w:rPr>
          <w:rFonts w:eastAsia="Optima" w:cs="Optima"/>
          <w:color w:val="auto"/>
          <w:szCs w:val="22"/>
          <w:lang w:val="en-GB" w:eastAsia="nl-NL"/>
        </w:rPr>
      </w:pPr>
    </w:p>
    <w:p w:rsidR="00F033DB" w:rsidRDefault="00F033DB" w:rsidP="00CC5CF5">
      <w:pPr>
        <w:rPr>
          <w:rFonts w:eastAsia="Optima" w:cs="Optima"/>
          <w:color w:val="auto"/>
          <w:szCs w:val="22"/>
          <w:lang w:val="en-GB" w:eastAsia="nl-NL"/>
        </w:rPr>
      </w:pPr>
    </w:p>
    <w:p w:rsidR="00164277" w:rsidRPr="00164277" w:rsidRDefault="00164277" w:rsidP="00164277">
      <w:pPr>
        <w:pStyle w:val="Textbox"/>
      </w:pPr>
      <w:r w:rsidRPr="00164277">
        <w:t>POPUP STORES</w:t>
      </w:r>
    </w:p>
    <w:p w:rsidR="00164277" w:rsidRPr="00164277" w:rsidRDefault="00164277" w:rsidP="00164277">
      <w:pPr>
        <w:pStyle w:val="Textbox"/>
      </w:pPr>
      <w:r w:rsidRPr="00CD0230">
        <w:t>All over the world, stores pop up that are aimed at short-term sales</w:t>
      </w:r>
      <w:r w:rsidR="00A86AE8">
        <w:t>.</w:t>
      </w:r>
      <w:r w:rsidRPr="00CD0230">
        <w:t xml:space="preserve"> </w:t>
      </w:r>
      <w:r w:rsidR="00A86AE8">
        <w:t>T</w:t>
      </w:r>
      <w:r w:rsidRPr="00CD0230">
        <w:t>hat is, creating a temporary venue where customers can buy, for instance, niche products. According to Wikipedia, Vacant (LA) was the first company that began to experiment with the concept. The store ‘pops up’ within only a couple of days, for it to quickly melt away (within a couple of days or weeks). As such, these temporary sales venues are very suitable for seasonal specials. In a time where some brick</w:t>
      </w:r>
      <w:r w:rsidR="00972AA9">
        <w:t>-built</w:t>
      </w:r>
      <w:r w:rsidRPr="00CD0230">
        <w:t xml:space="preserve"> stores can no longer pay their rent, partly due to growing online sales, citie</w:t>
      </w:r>
      <w:r w:rsidR="0093507D">
        <w:t xml:space="preserve">s </w:t>
      </w:r>
      <w:r w:rsidR="00972AA9">
        <w:t>are having to deal w</w:t>
      </w:r>
      <w:r w:rsidR="00F12D1E">
        <w:t>i</w:t>
      </w:r>
      <w:r w:rsidR="00972AA9">
        <w:t>th increasing numbers of empty outlet</w:t>
      </w:r>
      <w:r w:rsidR="0093507D">
        <w:t>s</w:t>
      </w:r>
      <w:r w:rsidRPr="00CD0230">
        <w:t xml:space="preserve">. Empty stores and offices don’t make anybody happy. They are even a little bit depressing. So why not transform them into a temporary store? This is a great opportunity for brands </w:t>
      </w:r>
      <w:r w:rsidR="0093507D">
        <w:t>that</w:t>
      </w:r>
      <w:r w:rsidRPr="00CD0230">
        <w:t xml:space="preserve"> do not want to spend great </w:t>
      </w:r>
      <w:r w:rsidR="0093507D">
        <w:t xml:space="preserve">amounts of </w:t>
      </w:r>
      <w:r w:rsidRPr="00CD0230">
        <w:t xml:space="preserve">money on a monthly basis, but do want to sell seasonal products, or just get temporary attention. In the Netherlands, specific websites or apps help those interested in setting up a temporary store. These websites show where vacant and available stores are located. An example is Popupsqsuare. Popupsquare is a platform for pop-up stores. Pop-up queen Caroline de Jager initiated the </w:t>
      </w:r>
      <w:r w:rsidR="00FA65AA">
        <w:t>concept</w:t>
      </w:r>
      <w:r w:rsidR="00CA5C88">
        <w:t xml:space="preserve">, </w:t>
      </w:r>
      <w:r w:rsidRPr="00CD0230">
        <w:t xml:space="preserve">because she believes that nobody benefits from vacancy. Not the consumer, not the owner of the property and not the retailer. Popupsquare brings people together </w:t>
      </w:r>
      <w:r w:rsidR="003826F8">
        <w:t>who</w:t>
      </w:r>
      <w:r w:rsidRPr="00CD0230">
        <w:t xml:space="preserve"> are looking for an empty store with people </w:t>
      </w:r>
      <w:r w:rsidR="003826F8">
        <w:t>who</w:t>
      </w:r>
      <w:r w:rsidRPr="00CD0230">
        <w:t xml:space="preserve"> are offering an empty store. </w:t>
      </w:r>
      <w:r w:rsidR="003826F8">
        <w:t>B</w:t>
      </w:r>
      <w:r w:rsidRPr="00CD0230">
        <w:t xml:space="preserve">ecoming a member of popupsquare.nl </w:t>
      </w:r>
      <w:r w:rsidR="003826F8">
        <w:t xml:space="preserve">makes </w:t>
      </w:r>
      <w:r w:rsidRPr="00CD0230">
        <w:t>it  possible to see other peoples’ posts. Then you fill in your own profile and let others know what you are looking for or what you have to offer. If you’re really serious, you also write down your plan for the store.</w:t>
      </w:r>
    </w:p>
    <w:p w:rsidR="00164277" w:rsidRDefault="00164277" w:rsidP="00CC5CF5">
      <w:pPr>
        <w:rPr>
          <w:rFonts w:eastAsia="Optima" w:cs="Optima"/>
          <w:color w:val="auto"/>
          <w:szCs w:val="22"/>
          <w:lang w:val="en-GB" w:eastAsia="nl-NL"/>
        </w:rPr>
      </w:pPr>
    </w:p>
    <w:p w:rsidR="00164277" w:rsidRDefault="00164277" w:rsidP="00CC5CF5">
      <w:pPr>
        <w:rPr>
          <w:rFonts w:eastAsia="Optima" w:cs="Optima"/>
          <w:color w:val="auto"/>
          <w:szCs w:val="22"/>
          <w:lang w:val="en-GB" w:eastAsia="nl-NL"/>
        </w:rPr>
      </w:pPr>
    </w:p>
    <w:p w:rsidR="00F53F9B" w:rsidRDefault="00F53F9B" w:rsidP="00CC5CF5">
      <w:pPr>
        <w:rPr>
          <w:rFonts w:eastAsia="Optima" w:cs="Optima"/>
          <w:color w:val="auto"/>
          <w:szCs w:val="22"/>
          <w:lang w:val="en-GB" w:eastAsia="nl-NL"/>
        </w:rPr>
      </w:pPr>
      <w:r w:rsidRPr="001F7ABE">
        <w:rPr>
          <w:rFonts w:eastAsia="Optima" w:cs="Optima"/>
          <w:color w:val="FF0000"/>
          <w:szCs w:val="22"/>
          <w:lang w:val="en-GB" w:eastAsia="nl-NL"/>
        </w:rPr>
        <w:lastRenderedPageBreak/>
        <w:t>The positioning of the physical stores as a channel must take into account the strengths and weaknesses of the channel compared to a different channel, such as webshops</w:t>
      </w:r>
      <w:r w:rsidRPr="001F7ABE">
        <w:rPr>
          <w:rFonts w:eastAsia="Optima" w:cs="Optima"/>
          <w:color w:val="auto"/>
          <w:szCs w:val="22"/>
          <w:lang w:val="en-GB" w:eastAsia="nl-NL"/>
        </w:rPr>
        <w:t>, for example (see also Van Vliet, 2008). Table 3 contains a list of the features of these two channels. These features relate to the selling of physical products. For digital products, such as music downloads and streaming (iTunes, Spotify) and the purchase of tickets (travel, concerts) it seems that the argument is already won because this is where the disappearance of physical stores is happening the most.</w:t>
      </w:r>
    </w:p>
    <w:p w:rsidR="00164277" w:rsidRPr="001F7ABE" w:rsidRDefault="00164277" w:rsidP="00CC5CF5">
      <w:pPr>
        <w:rPr>
          <w:rFonts w:eastAsia="Optima" w:cs="Optima"/>
          <w:color w:val="auto"/>
          <w:szCs w:val="22"/>
          <w:lang w:val="en-GB" w:eastAsia="nl-NL"/>
        </w:rPr>
      </w:pPr>
    </w:p>
    <w:p w:rsidR="00F53F9B" w:rsidRPr="00F033DB" w:rsidRDefault="00F53F9B" w:rsidP="00164277">
      <w:pPr>
        <w:jc w:val="center"/>
        <w:rPr>
          <w:rFonts w:ascii="Times New Roman" w:eastAsia="Optima" w:hAnsi="Times New Roman"/>
          <w:b/>
          <w:bCs/>
          <w:color w:val="auto"/>
          <w:szCs w:val="22"/>
          <w:lang w:val="en-GB" w:eastAsia="nl-NL"/>
        </w:rPr>
      </w:pPr>
      <w:r w:rsidRPr="00F033DB">
        <w:rPr>
          <w:rFonts w:eastAsia="Optima" w:cs="Optima"/>
          <w:color w:val="auto"/>
          <w:szCs w:val="22"/>
          <w:lang w:val="en-GB" w:eastAsia="nl-NL"/>
        </w:rPr>
        <w:t>Table 3: Features of the physical store versus the webshop channels</w:t>
      </w:r>
      <w:r w:rsidRPr="00F033DB">
        <w:rPr>
          <w:rFonts w:eastAsia="Optima" w:cs="Optima"/>
          <w:color w:val="auto"/>
          <w:szCs w:val="22"/>
          <w:vertAlign w:val="superscript"/>
          <w:lang w:val="en-GB" w:eastAsia="nl-NL"/>
        </w:rPr>
        <w:endnoteReference w:id="13"/>
      </w:r>
    </w:p>
    <w:p w:rsidR="00F53F9B" w:rsidRPr="001F7ABE" w:rsidRDefault="00F53F9B" w:rsidP="00CC5CF5">
      <w:pPr>
        <w:rPr>
          <w:rFonts w:ascii="Times New Roman" w:eastAsia="Optima" w:hAnsi="Times New Roman"/>
          <w:b/>
          <w:bCs/>
          <w:color w:val="auto"/>
          <w:szCs w:val="22"/>
          <w:lang w:val="en-GB" w:eastAsia="nl-NL"/>
        </w:rPr>
      </w:pPr>
    </w:p>
    <w:tbl>
      <w:tblPr>
        <w:tblW w:w="5000" w:type="pct"/>
        <w:tblBorders>
          <w:top w:val="nil"/>
          <w:left w:val="nil"/>
          <w:right w:val="nil"/>
        </w:tblBorders>
        <w:tblLook w:val="0000" w:firstRow="0" w:lastRow="0" w:firstColumn="0" w:lastColumn="0" w:noHBand="0" w:noVBand="0"/>
      </w:tblPr>
      <w:tblGrid>
        <w:gridCol w:w="4268"/>
        <w:gridCol w:w="4918"/>
      </w:tblGrid>
      <w:tr w:rsidR="00F53F9B" w:rsidRPr="001F7ABE" w:rsidTr="00FD47AA">
        <w:tc>
          <w:tcPr>
            <w:tcW w:w="2323" w:type="pct"/>
            <w:tcBorders>
              <w:top w:val="single" w:sz="8" w:space="0" w:color="BFBFBF"/>
              <w:left w:val="single" w:sz="8" w:space="0" w:color="BFBFBF"/>
              <w:bottom w:val="single" w:sz="8" w:space="0" w:color="BFBFBF"/>
              <w:right w:val="single" w:sz="8" w:space="0" w:color="BFBFBF"/>
            </w:tcBorders>
            <w:tcMar>
              <w:top w:w="100" w:type="nil"/>
              <w:right w:w="100" w:type="nil"/>
            </w:tcMar>
          </w:tcPr>
          <w:p w:rsidR="00F53F9B" w:rsidRPr="001F7ABE" w:rsidRDefault="00F53F9B" w:rsidP="00CC5CF5">
            <w:pPr>
              <w:rPr>
                <w:rFonts w:eastAsia="Optima" w:cs="Optima"/>
                <w:b/>
                <w:bCs/>
                <w:color w:val="auto"/>
                <w:szCs w:val="22"/>
                <w:lang w:val="en-GB" w:eastAsia="nl-NL"/>
              </w:rPr>
            </w:pPr>
            <w:r w:rsidRPr="001F7ABE">
              <w:rPr>
                <w:rFonts w:eastAsia="Optima" w:cs="Optima"/>
                <w:b/>
                <w:bCs/>
                <w:color w:val="auto"/>
                <w:szCs w:val="22"/>
                <w:lang w:val="en-GB" w:eastAsia="nl-NL"/>
              </w:rPr>
              <w:t>Physical stores</w:t>
            </w:r>
          </w:p>
        </w:tc>
        <w:tc>
          <w:tcPr>
            <w:tcW w:w="2677" w:type="pct"/>
            <w:tcBorders>
              <w:top w:val="single" w:sz="8" w:space="0" w:color="BFBFBF"/>
              <w:left w:val="single" w:sz="8" w:space="0" w:color="BFBFBF"/>
              <w:bottom w:val="single" w:sz="8" w:space="0" w:color="BFBFBF"/>
              <w:right w:val="single" w:sz="8" w:space="0" w:color="BFBFBF"/>
            </w:tcBorders>
            <w:tcMar>
              <w:top w:w="100" w:type="nil"/>
              <w:right w:w="100" w:type="nil"/>
            </w:tcMar>
          </w:tcPr>
          <w:p w:rsidR="00F53F9B" w:rsidRPr="001F7ABE" w:rsidRDefault="00F53F9B" w:rsidP="00CC5CF5">
            <w:pPr>
              <w:rPr>
                <w:rFonts w:eastAsia="Optima" w:cs="Optima"/>
                <w:b/>
                <w:bCs/>
                <w:color w:val="auto"/>
                <w:szCs w:val="22"/>
                <w:lang w:val="en-GB" w:eastAsia="nl-NL"/>
              </w:rPr>
            </w:pPr>
            <w:r w:rsidRPr="001F7ABE">
              <w:rPr>
                <w:rFonts w:eastAsia="Optima" w:cs="Optima"/>
                <w:b/>
                <w:bCs/>
                <w:color w:val="auto"/>
                <w:szCs w:val="22"/>
                <w:lang w:val="en-GB" w:eastAsia="nl-NL"/>
              </w:rPr>
              <w:t>Webshops</w:t>
            </w:r>
          </w:p>
        </w:tc>
      </w:tr>
      <w:tr w:rsidR="00F53F9B" w:rsidRPr="001F7ABE" w:rsidTr="00FD47AA">
        <w:tblPrEx>
          <w:tblBorders>
            <w:top w:val="none" w:sz="0" w:space="0" w:color="auto"/>
          </w:tblBorders>
        </w:tblPrEx>
        <w:tc>
          <w:tcPr>
            <w:tcW w:w="2323" w:type="pct"/>
            <w:tcBorders>
              <w:top w:val="single" w:sz="8" w:space="0" w:color="BFBFBF"/>
              <w:left w:val="single" w:sz="8" w:space="0" w:color="BFBFBF"/>
              <w:bottom w:val="single" w:sz="8" w:space="0" w:color="BFBFBF"/>
              <w:right w:val="single" w:sz="8" w:space="0" w:color="BFBFBF"/>
            </w:tcBorders>
            <w:tcMar>
              <w:top w:w="100" w:type="nil"/>
              <w:right w:w="100" w:type="nil"/>
            </w:tcMar>
          </w:tcPr>
          <w:p w:rsidR="00F53F9B" w:rsidRPr="001F7ABE" w:rsidRDefault="00F53F9B" w:rsidP="00CC5CF5">
            <w:pPr>
              <w:rPr>
                <w:rFonts w:ascii="Times New Roman" w:eastAsia="Optima" w:hAnsi="Times New Roman"/>
                <w:b/>
                <w:bCs/>
                <w:color w:val="auto"/>
                <w:szCs w:val="22"/>
                <w:lang w:val="en-GB" w:eastAsia="nl-NL"/>
              </w:rPr>
            </w:pPr>
            <w:r w:rsidRPr="001F7ABE">
              <w:rPr>
                <w:rFonts w:eastAsia="Optima" w:cs="Optima"/>
                <w:color w:val="auto"/>
                <w:szCs w:val="22"/>
                <w:lang w:val="en-GB" w:eastAsia="nl-NL"/>
              </w:rPr>
              <w:t>- Limited opening times</w:t>
            </w:r>
          </w:p>
        </w:tc>
        <w:tc>
          <w:tcPr>
            <w:tcW w:w="2677" w:type="pct"/>
            <w:tcBorders>
              <w:top w:val="single" w:sz="8" w:space="0" w:color="BFBFBF"/>
              <w:left w:val="single" w:sz="8" w:space="0" w:color="BFBFBF"/>
              <w:bottom w:val="single" w:sz="8" w:space="0" w:color="BFBFBF"/>
              <w:right w:val="single" w:sz="8" w:space="0" w:color="BFBFBF"/>
            </w:tcBorders>
            <w:tcMar>
              <w:top w:w="100" w:type="nil"/>
              <w:right w:w="100" w:type="nil"/>
            </w:tcMar>
          </w:tcPr>
          <w:p w:rsidR="00F53F9B" w:rsidRPr="001F7ABE" w:rsidRDefault="00F53F9B" w:rsidP="00CC5CF5">
            <w:pPr>
              <w:rPr>
                <w:rFonts w:ascii="Times New Roman" w:eastAsia="Optima" w:hAnsi="Times New Roman"/>
                <w:b/>
                <w:bCs/>
                <w:color w:val="auto"/>
                <w:szCs w:val="22"/>
                <w:lang w:val="en-GB" w:eastAsia="nl-NL"/>
              </w:rPr>
            </w:pPr>
            <w:r w:rsidRPr="001F7ABE">
              <w:rPr>
                <w:rFonts w:eastAsia="Optima" w:cs="Optima"/>
                <w:color w:val="auto"/>
                <w:szCs w:val="22"/>
                <w:lang w:val="en-GB" w:eastAsia="nl-NL"/>
              </w:rPr>
              <w:t>+ Open 24/7</w:t>
            </w:r>
          </w:p>
        </w:tc>
      </w:tr>
      <w:tr w:rsidR="00F53F9B" w:rsidRPr="001F7ABE" w:rsidTr="00FD47AA">
        <w:tblPrEx>
          <w:tblBorders>
            <w:top w:val="none" w:sz="0" w:space="0" w:color="auto"/>
          </w:tblBorders>
        </w:tblPrEx>
        <w:tc>
          <w:tcPr>
            <w:tcW w:w="2323"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Accessibility</w:t>
            </w:r>
          </w:p>
        </w:tc>
        <w:tc>
          <w:tcPr>
            <w:tcW w:w="2677"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Always accessible online</w:t>
            </w:r>
          </w:p>
        </w:tc>
      </w:tr>
      <w:tr w:rsidR="00F53F9B" w:rsidRPr="001F7ABE" w:rsidTr="00FD47AA">
        <w:tblPrEx>
          <w:tblBorders>
            <w:top w:val="none" w:sz="0" w:space="0" w:color="auto"/>
          </w:tblBorders>
        </w:tblPrEx>
        <w:tc>
          <w:tcPr>
            <w:tcW w:w="2323"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High overheads</w:t>
            </w:r>
          </w:p>
        </w:tc>
        <w:tc>
          <w:tcPr>
            <w:tcW w:w="2677"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Low overheads for webshop</w:t>
            </w:r>
          </w:p>
        </w:tc>
      </w:tr>
      <w:tr w:rsidR="00F53F9B" w:rsidRPr="001F7ABE" w:rsidTr="00FD47AA">
        <w:tblPrEx>
          <w:tblBorders>
            <w:top w:val="none" w:sz="0" w:space="0" w:color="auto"/>
          </w:tblBorders>
        </w:tblPrEx>
        <w:tc>
          <w:tcPr>
            <w:tcW w:w="2323"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Limited product range</w:t>
            </w:r>
          </w:p>
        </w:tc>
        <w:tc>
          <w:tcPr>
            <w:tcW w:w="2677"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Unlimited product range</w:t>
            </w:r>
          </w:p>
        </w:tc>
      </w:tr>
      <w:tr w:rsidR="00F53F9B" w:rsidRPr="001F7ABE" w:rsidTr="00FD47AA">
        <w:tblPrEx>
          <w:tblBorders>
            <w:top w:val="none" w:sz="0" w:space="0" w:color="auto"/>
          </w:tblBorders>
        </w:tblPrEx>
        <w:tc>
          <w:tcPr>
            <w:tcW w:w="2323"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Local reach</w:t>
            </w:r>
          </w:p>
        </w:tc>
        <w:tc>
          <w:tcPr>
            <w:tcW w:w="2677"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Worldwide reach</w:t>
            </w:r>
          </w:p>
        </w:tc>
      </w:tr>
      <w:tr w:rsidR="00F53F9B" w:rsidRPr="00EA63E8" w:rsidTr="00FD47AA">
        <w:tblPrEx>
          <w:tblBorders>
            <w:top w:val="none" w:sz="0" w:space="0" w:color="auto"/>
          </w:tblBorders>
        </w:tblPrEx>
        <w:tc>
          <w:tcPr>
            <w:tcW w:w="2323"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Limited knowledge gathering about customers (customer cards)</w:t>
            </w:r>
          </w:p>
        </w:tc>
        <w:tc>
          <w:tcPr>
            <w:tcW w:w="2677"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Extensive knowledge gathering about customers</w:t>
            </w:r>
          </w:p>
        </w:tc>
      </w:tr>
      <w:tr w:rsidR="00F53F9B" w:rsidRPr="001F7ABE" w:rsidTr="00FD47AA">
        <w:tblPrEx>
          <w:tblBorders>
            <w:top w:val="none" w:sz="0" w:space="0" w:color="auto"/>
          </w:tblBorders>
        </w:tblPrEx>
        <w:tc>
          <w:tcPr>
            <w:tcW w:w="2323"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Personal contact/advice from staff</w:t>
            </w:r>
          </w:p>
        </w:tc>
        <w:tc>
          <w:tcPr>
            <w:tcW w:w="2677"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Anonymous</w:t>
            </w:r>
          </w:p>
        </w:tc>
      </w:tr>
      <w:tr w:rsidR="00F53F9B" w:rsidRPr="001F7ABE" w:rsidTr="00FD47AA">
        <w:tblPrEx>
          <w:tblBorders>
            <w:top w:val="none" w:sz="0" w:space="0" w:color="auto"/>
          </w:tblBorders>
        </w:tblPrEx>
        <w:tc>
          <w:tcPr>
            <w:tcW w:w="2323"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See, feel and try a product</w:t>
            </w:r>
          </w:p>
        </w:tc>
        <w:tc>
          <w:tcPr>
            <w:tcW w:w="2677"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Products are not tangible</w:t>
            </w:r>
          </w:p>
        </w:tc>
      </w:tr>
      <w:tr w:rsidR="00F53F9B" w:rsidRPr="00EA63E8" w:rsidTr="00FD47AA">
        <w:tblPrEx>
          <w:tblBorders>
            <w:top w:val="none" w:sz="0" w:space="0" w:color="auto"/>
          </w:tblBorders>
        </w:tblPrEx>
        <w:tc>
          <w:tcPr>
            <w:tcW w:w="2323"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Take away immediately</w:t>
            </w:r>
          </w:p>
        </w:tc>
        <w:tc>
          <w:tcPr>
            <w:tcW w:w="2677"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Delivery can take a relatively long time</w:t>
            </w:r>
          </w:p>
        </w:tc>
      </w:tr>
      <w:tr w:rsidR="00F53F9B" w:rsidRPr="001F7ABE" w:rsidTr="00FD47AA">
        <w:tblPrEx>
          <w:tblBorders>
            <w:top w:val="none" w:sz="0" w:space="0" w:color="auto"/>
          </w:tblBorders>
        </w:tblPrEx>
        <w:tc>
          <w:tcPr>
            <w:tcW w:w="2323"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Store appearance</w:t>
            </w:r>
          </w:p>
        </w:tc>
        <w:tc>
          <w:tcPr>
            <w:tcW w:w="2677"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Webshop appearance</w:t>
            </w:r>
          </w:p>
        </w:tc>
      </w:tr>
      <w:tr w:rsidR="00F53F9B" w:rsidRPr="001F7ABE" w:rsidTr="00FD47AA">
        <w:tc>
          <w:tcPr>
            <w:tcW w:w="2323"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Location (local embedding)</w:t>
            </w:r>
          </w:p>
        </w:tc>
        <w:tc>
          <w:tcPr>
            <w:tcW w:w="2677" w:type="pct"/>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Ability to find webshops</w:t>
            </w:r>
          </w:p>
        </w:tc>
      </w:tr>
    </w:tbl>
    <w:p w:rsidR="00F53F9B" w:rsidRPr="001F7ABE" w:rsidRDefault="00F53F9B" w:rsidP="00CC5CF5">
      <w:pPr>
        <w:rPr>
          <w:rFonts w:ascii="Times New Roman" w:eastAsia="Optima" w:hAnsi="Times New Roman"/>
          <w:color w:val="auto"/>
          <w:sz w:val="24"/>
          <w:lang w:val="en-GB" w:eastAsia="nl-NL"/>
        </w:rPr>
      </w:pPr>
      <w:r w:rsidRPr="001F7ABE">
        <w:rPr>
          <w:rFonts w:ascii="Times New Roman" w:eastAsia="Optima" w:hAnsi="Times New Roman"/>
          <w:color w:val="auto"/>
          <w:sz w:val="24"/>
          <w:lang w:val="en-GB" w:eastAsia="nl-NL"/>
        </w:rPr>
        <w:tab/>
      </w:r>
    </w:p>
    <w:p w:rsidR="00F53F9B" w:rsidRPr="001F7ABE" w:rsidRDefault="00F53F9B" w:rsidP="00CC5CF5">
      <w:pPr>
        <w:rPr>
          <w:rFonts w:eastAsia="Optima" w:cs="Optima"/>
          <w:color w:val="auto"/>
          <w:szCs w:val="22"/>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FF0000"/>
          <w:szCs w:val="22"/>
          <w:lang w:val="en-GB" w:eastAsia="nl-NL"/>
        </w:rPr>
        <w:t>What is interesting are the crossovers that are created for parrying the strengths of the other channel</w:t>
      </w:r>
      <w:r w:rsidRPr="001F7ABE">
        <w:rPr>
          <w:rFonts w:eastAsia="Optima" w:cs="Optima"/>
          <w:color w:val="auto"/>
          <w:szCs w:val="22"/>
          <w:lang w:val="en-GB" w:eastAsia="nl-NL"/>
        </w:rPr>
        <w:t>.</w:t>
      </w:r>
      <w:r w:rsidRPr="001F7ABE">
        <w:rPr>
          <w:rFonts w:eastAsia="Optima" w:cs="Optima"/>
          <w:color w:val="auto"/>
          <w:szCs w:val="22"/>
          <w:vertAlign w:val="superscript"/>
          <w:lang w:val="en-GB" w:eastAsia="nl-NL"/>
        </w:rPr>
        <w:endnoteReference w:id="14"/>
      </w:r>
      <w:r w:rsidRPr="001F7ABE">
        <w:rPr>
          <w:rFonts w:eastAsia="Optima" w:cs="Optima"/>
          <w:color w:val="auto"/>
          <w:szCs w:val="22"/>
          <w:lang w:val="en-GB" w:eastAsia="nl-NL"/>
        </w:rPr>
        <w:t xml:space="preserve"> The concept of the 'endless </w:t>
      </w:r>
      <w:r w:rsidR="00186C93">
        <w:rPr>
          <w:rFonts w:eastAsia="Optima" w:cs="Optima"/>
          <w:color w:val="auto"/>
          <w:szCs w:val="22"/>
          <w:lang w:val="en-GB" w:eastAsia="nl-NL"/>
        </w:rPr>
        <w:t>a</w:t>
      </w:r>
      <w:r w:rsidRPr="001F7ABE">
        <w:rPr>
          <w:rFonts w:eastAsia="Optima" w:cs="Optima"/>
          <w:color w:val="auto"/>
          <w:szCs w:val="22"/>
          <w:lang w:val="en-GB" w:eastAsia="nl-NL"/>
        </w:rPr>
        <w:t xml:space="preserve">isle' in the store is intended to counteract the normally limited product range by also presenting  the online product range </w:t>
      </w:r>
      <w:r w:rsidR="00186C93">
        <w:rPr>
          <w:rFonts w:eastAsia="Optima" w:cs="Optima"/>
          <w:color w:val="auto"/>
          <w:szCs w:val="22"/>
          <w:lang w:val="en-GB" w:eastAsia="nl-NL"/>
        </w:rPr>
        <w:t xml:space="preserve">to the in-store customer, </w:t>
      </w:r>
      <w:r w:rsidRPr="001F7ABE">
        <w:rPr>
          <w:rFonts w:eastAsia="Optima" w:cs="Optima"/>
          <w:color w:val="auto"/>
          <w:szCs w:val="22"/>
          <w:lang w:val="en-GB" w:eastAsia="nl-NL"/>
        </w:rPr>
        <w:t>but with the added benefit, for example, of advice from the store staff. An example is the Chasing shop in Amsterdam. Another crossover is to remove the queues at the tills in the physical store by having a lot of staff in th</w:t>
      </w:r>
      <w:bookmarkStart w:id="22" w:name="_GoBack"/>
      <w:bookmarkEnd w:id="22"/>
      <w:r w:rsidRPr="001F7ABE">
        <w:rPr>
          <w:rFonts w:eastAsia="Optima" w:cs="Optima"/>
          <w:color w:val="auto"/>
          <w:szCs w:val="22"/>
          <w:lang w:val="en-GB" w:eastAsia="nl-NL"/>
        </w:rPr>
        <w:t>e store so that the customer can pay immediately (Apple Store in Amsterdam), or the endless searching in a supermarket for a product whilst it can be found immediately</w:t>
      </w:r>
      <w:r w:rsidR="00186C93">
        <w:rPr>
          <w:rFonts w:eastAsia="Optima" w:cs="Optima"/>
          <w:color w:val="auto"/>
          <w:szCs w:val="22"/>
          <w:lang w:val="en-GB" w:eastAsia="nl-NL"/>
        </w:rPr>
        <w:t xml:space="preserve"> online</w:t>
      </w:r>
      <w:r w:rsidRPr="001F7ABE">
        <w:rPr>
          <w:rFonts w:eastAsia="Optima" w:cs="Optima"/>
          <w:color w:val="auto"/>
          <w:szCs w:val="22"/>
          <w:lang w:val="en-GB" w:eastAsia="nl-NL"/>
        </w:rPr>
        <w:t xml:space="preserve">: "To illustrate the future role of the portability of mobile devices, consider a customer with a RFID-enabled mobile device that also contains a personal shopping list. When he walks into a grocery store, the store's RFID reader can identify him and match his preferred brands to the listed items. The mobile device can display an in-store aisle-by-aisle route using the GPS, update the invoice in real-time as items are added in the shopping cart, and make an electronic payment as he walks out the store without having to wait in line to pay." (Shankar et al., 2010, p. 119).  </w:t>
      </w:r>
    </w:p>
    <w:p w:rsidR="00C455EC" w:rsidRDefault="00C455EC" w:rsidP="00CC5CF5">
      <w:pPr>
        <w:rPr>
          <w:rFonts w:eastAsia="Optima" w:cs="Optima"/>
          <w:color w:val="auto"/>
          <w:szCs w:val="22"/>
          <w:lang w:val="en-GB" w:eastAsia="nl-NL"/>
        </w:rPr>
      </w:pPr>
    </w:p>
    <w:p w:rsidR="00DD35B7" w:rsidRPr="00DD35B7" w:rsidRDefault="00DD35B7" w:rsidP="00DD35B7">
      <w:pPr>
        <w:pStyle w:val="Textbox"/>
      </w:pPr>
      <w:r w:rsidRPr="00DD35B7">
        <w:t>DIGITAL STOREFRONTS</w:t>
      </w:r>
    </w:p>
    <w:p w:rsidR="00DD35B7" w:rsidRDefault="00DD35B7" w:rsidP="00DD35B7">
      <w:pPr>
        <w:pStyle w:val="Textbox"/>
      </w:pPr>
      <w:r w:rsidRPr="004431FE">
        <w:t xml:space="preserve">Have you ever visited a shopping mall after closing time? Or walked through a street with empty stores?  </w:t>
      </w:r>
      <w:r w:rsidR="00186C93">
        <w:t>T</w:t>
      </w:r>
      <w:r w:rsidRPr="004431FE">
        <w:t xml:space="preserve">his is </w:t>
      </w:r>
      <w:r w:rsidR="00186C93">
        <w:t xml:space="preserve">often </w:t>
      </w:r>
      <w:r w:rsidRPr="004431FE">
        <w:t>very depressing. It is abandoned, because there is simply nothing to do. Digital storefronts can contribute to lively surrounding</w:t>
      </w:r>
      <w:r w:rsidR="006D21B3">
        <w:t>s</w:t>
      </w:r>
      <w:r w:rsidRPr="004431FE">
        <w:t>, even when stores are closed or empty. Digital storefronts are touchscreen store windows made from connected glass. These windows provide customers with a virtual shop in a real mall or shopping street. It is interactive and never closed. It is online shopping, with an offline experience. How does it work? Customers see these digital store windows and can swipe through a virtual collection. Whether it’s after closing time or not and whether the store behind the window is empty or very crowded, this digital storefront is always open. If customers see something that they like, they can hit the ‘order’ button and a link will be sent to their mobile phone. That way, people can pay in private with Paypal</w:t>
      </w:r>
      <w:r w:rsidR="006D21B3">
        <w:t>,</w:t>
      </w:r>
      <w:r w:rsidRPr="004431FE">
        <w:t xml:space="preserve"> for example. To use the words of Steve Yankovich, eBay vice president of innovation and also the man that partnered with the retail experience firm Westfield Labs to launch a series of digital storefronts at the Westfield San Francisco Center: “It brings the best of online and new technologies to the physical world”.</w:t>
      </w:r>
    </w:p>
    <w:p w:rsidR="00DD35B7" w:rsidRDefault="00DD35B7" w:rsidP="00CC5CF5">
      <w:pPr>
        <w:rPr>
          <w:rFonts w:eastAsia="Optima" w:cs="Optima"/>
          <w:color w:val="auto"/>
          <w:szCs w:val="22"/>
          <w:lang w:val="en-GB" w:eastAsia="nl-NL"/>
        </w:rPr>
      </w:pPr>
    </w:p>
    <w:p w:rsidR="00F53F9B" w:rsidRDefault="00F53F9B" w:rsidP="00CC5CF5">
      <w:pPr>
        <w:rPr>
          <w:rFonts w:eastAsia="Optima" w:cs="Optima"/>
          <w:color w:val="auto"/>
          <w:szCs w:val="22"/>
          <w:lang w:val="en-GB" w:eastAsia="nl-NL"/>
        </w:rPr>
      </w:pPr>
      <w:r w:rsidRPr="001F7ABE">
        <w:rPr>
          <w:rFonts w:eastAsia="Optima" w:cs="Optima"/>
          <w:color w:val="FF0000"/>
          <w:szCs w:val="22"/>
          <w:lang w:val="en-GB" w:eastAsia="nl-NL"/>
        </w:rPr>
        <w:t>The majority of survival scenarios for the physical store focus on the strengths of the store and the weaknesses of the webshop</w:t>
      </w:r>
      <w:r w:rsidRPr="001F7ABE">
        <w:rPr>
          <w:rFonts w:eastAsia="Optima" w:cs="Optima"/>
          <w:color w:val="auto"/>
          <w:szCs w:val="22"/>
          <w:lang w:val="en-GB" w:eastAsia="nl-NL"/>
        </w:rPr>
        <w:t xml:space="preserve">: personal contact/advice from the staff, the ability to feel and see products </w:t>
      </w:r>
      <w:r w:rsidRPr="001F7ABE">
        <w:rPr>
          <w:rFonts w:eastAsia="Optima" w:cs="Optima"/>
          <w:color w:val="auto"/>
          <w:szCs w:val="22"/>
          <w:lang w:val="en-GB" w:eastAsia="nl-NL"/>
        </w:rPr>
        <w:lastRenderedPageBreak/>
        <w:t>and the appearance of the store/local environment: "Online shopping lacks the aesthetic value compared to traditional shopping - colo</w:t>
      </w:r>
      <w:r w:rsidR="00F12D1E">
        <w:rPr>
          <w:rFonts w:eastAsia="Optima" w:cs="Optima"/>
          <w:color w:val="auto"/>
          <w:szCs w:val="22"/>
          <w:lang w:val="en-GB" w:eastAsia="nl-NL"/>
        </w:rPr>
        <w:t>u</w:t>
      </w:r>
      <w:r w:rsidRPr="001F7ABE">
        <w:rPr>
          <w:rFonts w:eastAsia="Optima" w:cs="Optima"/>
          <w:color w:val="auto"/>
          <w:szCs w:val="22"/>
          <w:lang w:val="en-GB" w:eastAsia="nl-NL"/>
        </w:rPr>
        <w:t>rs, fabric and sizes - as well as the fun and social component" (PWC, 2013); "The ambiance in a shop is becoming an increasingly important sales aspect " (Hofste &amp; Teeuw, 2012, p. 22); and "Shops have to create added value through advice, the presence of physical products or through offline experiences." (Molenaar, 2011, p. 112). This is also what consumers themselves say are the most important reasons for continuing to go to the shops: seeing and trying the products, personal in-store advice from the staff, immediate availability of the product as well as special in-store offers (DigitasLBi, 2014). For consumers</w:t>
      </w:r>
      <w:r w:rsidR="00DF6423">
        <w:rPr>
          <w:rFonts w:eastAsia="Optima" w:cs="Optima"/>
          <w:color w:val="auto"/>
          <w:szCs w:val="22"/>
          <w:lang w:val="en-GB" w:eastAsia="nl-NL"/>
        </w:rPr>
        <w:t>,</w:t>
      </w:r>
      <w:r w:rsidRPr="001F7ABE">
        <w:rPr>
          <w:rFonts w:eastAsia="Optima" w:cs="Optima"/>
          <w:color w:val="auto"/>
          <w:szCs w:val="22"/>
          <w:lang w:val="en-GB" w:eastAsia="nl-NL"/>
        </w:rPr>
        <w:t xml:space="preserve"> the most important reasons for not ordering online are: want to see/feel products before buying (37%), delivery costs too high (36%), concern about quality of products (26%) and the ease of sending returns (20%) (Schut et al. (2014). Capitalising on the physical location / environment of the store results in all kinds of scenarios for achieving the best possible response to the unique location and the consumer who is present there</w:t>
      </w:r>
      <w:r w:rsidR="00DF6423">
        <w:rPr>
          <w:rFonts w:eastAsia="Optima" w:cs="Optima"/>
          <w:color w:val="auto"/>
          <w:szCs w:val="22"/>
          <w:lang w:val="en-GB" w:eastAsia="nl-NL"/>
        </w:rPr>
        <w:t>,</w:t>
      </w:r>
      <w:r w:rsidRPr="001F7ABE">
        <w:rPr>
          <w:rFonts w:eastAsia="Optima" w:cs="Optima"/>
          <w:color w:val="auto"/>
          <w:szCs w:val="22"/>
          <w:lang w:val="en-GB" w:eastAsia="nl-NL"/>
        </w:rPr>
        <w:t xml:space="preserve"> such as in inner cities</w:t>
      </w:r>
      <w:r w:rsidR="00DF6423">
        <w:rPr>
          <w:rFonts w:eastAsia="Optima" w:cs="Optima"/>
          <w:color w:val="auto"/>
          <w:szCs w:val="22"/>
          <w:lang w:val="en-GB" w:eastAsia="nl-NL"/>
        </w:rPr>
        <w:t xml:space="preserve"> and at</w:t>
      </w:r>
      <w:r w:rsidRPr="001F7ABE">
        <w:rPr>
          <w:rFonts w:eastAsia="Optima" w:cs="Optima"/>
          <w:color w:val="auto"/>
          <w:szCs w:val="22"/>
          <w:lang w:val="en-GB" w:eastAsia="nl-NL"/>
        </w:rPr>
        <w:t xml:space="preserve"> train stations, workplaces and events (see INretail, 2014).</w:t>
      </w:r>
    </w:p>
    <w:p w:rsidR="00DD35B7" w:rsidRPr="001F7ABE" w:rsidRDefault="00DD35B7" w:rsidP="00CC5CF5">
      <w:pPr>
        <w:rPr>
          <w:rFonts w:eastAsia="Optima" w:cs="Optima"/>
          <w:color w:val="auto"/>
          <w:szCs w:val="22"/>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A recurring word is ‘experience’: </w:t>
      </w:r>
      <w:r w:rsidRPr="001F7ABE">
        <w:rPr>
          <w:rFonts w:eastAsia="Optima" w:cs="Optima"/>
          <w:color w:val="FF0000"/>
          <w:szCs w:val="22"/>
          <w:lang w:val="en-GB" w:eastAsia="nl-NL"/>
        </w:rPr>
        <w:t>shopping must be an indelible experience and must mainly be enjoyable</w:t>
      </w:r>
      <w:r w:rsidRPr="001F7ABE">
        <w:rPr>
          <w:rFonts w:eastAsia="Optima" w:cs="Optima"/>
          <w:color w:val="auto"/>
          <w:szCs w:val="22"/>
          <w:lang w:val="en-GB" w:eastAsia="nl-NL"/>
        </w:rPr>
        <w:t xml:space="preserve"> (Molenaar, 2011; Rijlaarsdam, 2013; Van Heusden, 2013; Shopping2020, 2014b). Occasionally</w:t>
      </w:r>
      <w:r w:rsidR="00DF6423">
        <w:rPr>
          <w:rFonts w:eastAsia="Optima" w:cs="Optima"/>
          <w:color w:val="auto"/>
          <w:szCs w:val="22"/>
          <w:lang w:val="en-GB" w:eastAsia="nl-NL"/>
        </w:rPr>
        <w:t>,</w:t>
      </w:r>
      <w:r w:rsidRPr="001F7ABE">
        <w:rPr>
          <w:rFonts w:eastAsia="Optima" w:cs="Optima"/>
          <w:color w:val="auto"/>
          <w:szCs w:val="22"/>
          <w:lang w:val="en-GB" w:eastAsia="nl-NL"/>
        </w:rPr>
        <w:t xml:space="preserve"> it seems that naivety strikes and it is </w:t>
      </w:r>
      <w:r w:rsidR="002B5A39">
        <w:rPr>
          <w:rFonts w:eastAsia="Optima" w:cs="Optima"/>
          <w:color w:val="auto"/>
          <w:szCs w:val="22"/>
          <w:lang w:val="en-GB" w:eastAsia="nl-NL"/>
        </w:rPr>
        <w:t>merely</w:t>
      </w:r>
      <w:r w:rsidRPr="001F7ABE">
        <w:rPr>
          <w:rFonts w:eastAsia="Optima" w:cs="Optima"/>
          <w:color w:val="auto"/>
          <w:szCs w:val="22"/>
          <w:lang w:val="en-GB" w:eastAsia="nl-NL"/>
        </w:rPr>
        <w:t xml:space="preserve"> a question of a coffee corner and a smile from the staff: "Think, for example, of a social corner with newspapers, magazines and coffee, a smile from friendly staff, videos and music in the store, nice posters and terminals where purchases can be made. It’s not so difficult" (Molenaar, 2011, p. 21). The fact that it is somewhat more complicated than this is evident from, for example, the experience </w:t>
      </w:r>
      <w:r w:rsidR="002B5A39">
        <w:rPr>
          <w:rFonts w:eastAsia="Optima" w:cs="Optima"/>
          <w:color w:val="auto"/>
          <w:szCs w:val="22"/>
          <w:lang w:val="en-GB" w:eastAsia="nl-NL"/>
        </w:rPr>
        <w:t>of</w:t>
      </w:r>
      <w:r w:rsidRPr="001F7ABE">
        <w:rPr>
          <w:rFonts w:eastAsia="Optima" w:cs="Optima"/>
          <w:color w:val="auto"/>
          <w:szCs w:val="22"/>
          <w:lang w:val="en-GB" w:eastAsia="nl-NL"/>
        </w:rPr>
        <w:t xml:space="preserve"> the J.C. Penney clothing store. This department store brought in Apple’s top manager Ron Johnson in order to address falling visitor numbers and sales. The restyling resulted in an interior like an Apple retail store: austere white cabinets, bright light, natural varnished wooden floor, lots of space and no special offers. The customers fled en masse to competitor Target</w:t>
      </w:r>
      <w:r w:rsidR="002B5A39">
        <w:rPr>
          <w:rFonts w:eastAsia="Optima" w:cs="Optima"/>
          <w:color w:val="auto"/>
          <w:szCs w:val="22"/>
          <w:lang w:val="en-GB" w:eastAsia="nl-NL"/>
        </w:rPr>
        <w:t xml:space="preserve"> (</w:t>
      </w:r>
      <w:r w:rsidRPr="001F7ABE">
        <w:rPr>
          <w:rFonts w:eastAsia="Optima" w:cs="Optima"/>
          <w:color w:val="auto"/>
          <w:szCs w:val="22"/>
          <w:lang w:val="en-GB" w:eastAsia="nl-NL"/>
        </w:rPr>
        <w:t>from where Johnson was once headhunted by Apple!</w:t>
      </w:r>
      <w:r w:rsidR="002B5A39">
        <w:rPr>
          <w:rFonts w:eastAsia="Optima" w:cs="Optima"/>
          <w:color w:val="auto"/>
          <w:szCs w:val="22"/>
          <w:lang w:val="en-GB" w:eastAsia="nl-NL"/>
        </w:rPr>
        <w:t>)</w:t>
      </w:r>
      <w:r w:rsidRPr="001F7ABE">
        <w:rPr>
          <w:rFonts w:eastAsia="Optima" w:cs="Optima"/>
          <w:color w:val="auto"/>
          <w:szCs w:val="22"/>
          <w:lang w:val="en-GB" w:eastAsia="nl-NL"/>
        </w:rPr>
        <w:t xml:space="preserve"> on the other side of the shopping centre. Exit Apple big shot (Van Heusden, 2013).</w:t>
      </w:r>
    </w:p>
    <w:p w:rsidR="00F53F9B" w:rsidRPr="001F7ABE" w:rsidRDefault="00F53F9B" w:rsidP="00CC5CF5">
      <w:pPr>
        <w:rPr>
          <w:rFonts w:eastAsia="Optima" w:cs="Optima"/>
          <w:color w:val="auto"/>
          <w:sz w:val="24"/>
          <w:lang w:val="en-GB" w:eastAsia="nl-NL"/>
        </w:rPr>
      </w:pPr>
    </w:p>
    <w:p w:rsidR="00F53F9B" w:rsidRPr="001F7ABE" w:rsidRDefault="003329C6" w:rsidP="00DD35B7">
      <w:pPr>
        <w:pStyle w:val="Heading3"/>
      </w:pPr>
      <w:bookmarkStart w:id="23" w:name="_Toc290452195"/>
      <w:r w:rsidRPr="001F7ABE">
        <w:t>Integrated</w:t>
      </w:r>
      <w:r w:rsidR="00F53F9B" w:rsidRPr="001F7ABE">
        <w:t xml:space="preserve"> </w:t>
      </w:r>
      <w:r w:rsidR="00EA3D03" w:rsidRPr="00EA63E8">
        <w:rPr>
          <w:lang w:val="en-US"/>
        </w:rPr>
        <w:t>F</w:t>
      </w:r>
      <w:r w:rsidR="00F53F9B" w:rsidRPr="001F7ABE">
        <w:t>ramework: Servicescapes</w:t>
      </w:r>
      <w:bookmarkEnd w:id="23"/>
    </w:p>
    <w:p w:rsidR="00F53F9B"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In the </w:t>
      </w:r>
      <w:r w:rsidR="002B5A39">
        <w:rPr>
          <w:rFonts w:eastAsia="Optima" w:cs="Optima"/>
          <w:color w:val="auto"/>
          <w:szCs w:val="22"/>
          <w:lang w:val="en-GB" w:eastAsia="nl-NL"/>
        </w:rPr>
        <w:t xml:space="preserve">above </w:t>
      </w:r>
      <w:r w:rsidRPr="001F7ABE">
        <w:rPr>
          <w:rFonts w:eastAsia="Optima" w:cs="Optima"/>
          <w:color w:val="auto"/>
          <w:szCs w:val="22"/>
          <w:lang w:val="en-GB" w:eastAsia="nl-NL"/>
        </w:rPr>
        <w:t xml:space="preserve">description of the (future) </w:t>
      </w:r>
      <w:r w:rsidR="00CF3992">
        <w:rPr>
          <w:rFonts w:eastAsia="Optima" w:cs="Optima"/>
          <w:color w:val="auto"/>
          <w:szCs w:val="22"/>
          <w:lang w:val="en-GB" w:eastAsia="nl-NL"/>
        </w:rPr>
        <w:t>retail</w:t>
      </w:r>
      <w:r w:rsidRPr="001F7ABE">
        <w:rPr>
          <w:rFonts w:eastAsia="Optima" w:cs="Optima"/>
          <w:color w:val="auto"/>
          <w:szCs w:val="22"/>
          <w:lang w:val="en-GB" w:eastAsia="nl-NL"/>
        </w:rPr>
        <w:t xml:space="preserve"> landscape we have seen a lot of sub-problems and part</w:t>
      </w:r>
      <w:r w:rsidR="00393F1C">
        <w:rPr>
          <w:rFonts w:eastAsia="Optima" w:cs="Optima"/>
          <w:color w:val="auto"/>
          <w:szCs w:val="22"/>
          <w:lang w:val="en-GB" w:eastAsia="nl-NL"/>
        </w:rPr>
        <w:t>i</w:t>
      </w:r>
      <w:r w:rsidR="002B5A39">
        <w:rPr>
          <w:rFonts w:eastAsia="Optima" w:cs="Optima"/>
          <w:color w:val="auto"/>
          <w:szCs w:val="22"/>
          <w:lang w:val="en-GB" w:eastAsia="nl-NL"/>
        </w:rPr>
        <w:t>al</w:t>
      </w:r>
      <w:r w:rsidRPr="001F7ABE">
        <w:rPr>
          <w:rFonts w:eastAsia="Optima" w:cs="Optima"/>
          <w:color w:val="auto"/>
          <w:szCs w:val="22"/>
          <w:lang w:val="en-GB" w:eastAsia="nl-NL"/>
        </w:rPr>
        <w:t xml:space="preserve"> solutions and a number of mantras such as ‘experience’. </w:t>
      </w:r>
      <w:r w:rsidRPr="001F7ABE">
        <w:rPr>
          <w:rFonts w:eastAsia="Optima" w:cs="Optima"/>
          <w:color w:val="FF0000"/>
          <w:szCs w:val="22"/>
          <w:lang w:val="en-GB" w:eastAsia="nl-NL"/>
        </w:rPr>
        <w:t>In order to view the developments, problems and opportunities in a m</w:t>
      </w:r>
      <w:r w:rsidR="003329C6" w:rsidRPr="001F7ABE">
        <w:rPr>
          <w:rFonts w:eastAsia="Optima" w:cs="Optima"/>
          <w:color w:val="FF0000"/>
          <w:szCs w:val="22"/>
          <w:lang w:val="en-GB" w:eastAsia="nl-NL"/>
        </w:rPr>
        <w:t xml:space="preserve">ore structured manner we need an integrated </w:t>
      </w:r>
      <w:r w:rsidRPr="001F7ABE">
        <w:rPr>
          <w:rFonts w:eastAsia="Optima" w:cs="Optima"/>
          <w:color w:val="FF0000"/>
          <w:szCs w:val="22"/>
          <w:lang w:val="en-GB" w:eastAsia="nl-NL"/>
        </w:rPr>
        <w:t>framework</w:t>
      </w:r>
      <w:r w:rsidRPr="001F7ABE">
        <w:rPr>
          <w:rFonts w:eastAsia="Optima" w:cs="Optima"/>
          <w:color w:val="auto"/>
          <w:szCs w:val="22"/>
          <w:lang w:val="en-GB" w:eastAsia="nl-NL"/>
        </w:rPr>
        <w:t xml:space="preserve"> – one that distinguishes the relevant components, establishes relationships between them and </w:t>
      </w:r>
      <w:r w:rsidR="002B5A39">
        <w:rPr>
          <w:rFonts w:eastAsia="Optima" w:cs="Optima"/>
          <w:color w:val="auto"/>
          <w:szCs w:val="22"/>
          <w:lang w:val="en-GB" w:eastAsia="nl-NL"/>
        </w:rPr>
        <w:t>generates</w:t>
      </w:r>
      <w:r w:rsidRPr="001F7ABE">
        <w:rPr>
          <w:rFonts w:eastAsia="Optima" w:cs="Optima"/>
          <w:color w:val="auto"/>
          <w:szCs w:val="22"/>
          <w:lang w:val="en-GB" w:eastAsia="nl-NL"/>
        </w:rPr>
        <w:t xml:space="preserve"> with hypotheses that can be tested. Th</w:t>
      </w:r>
      <w:r w:rsidR="002B5A39">
        <w:rPr>
          <w:rFonts w:eastAsia="Optima" w:cs="Optima"/>
          <w:color w:val="auto"/>
          <w:szCs w:val="22"/>
          <w:lang w:val="en-GB" w:eastAsia="nl-NL"/>
        </w:rPr>
        <w:t>is</w:t>
      </w:r>
      <w:r w:rsidRPr="001F7ABE">
        <w:rPr>
          <w:rFonts w:eastAsia="Optima" w:cs="Optima"/>
          <w:color w:val="auto"/>
          <w:szCs w:val="22"/>
          <w:lang w:val="en-GB" w:eastAsia="nl-NL"/>
        </w:rPr>
        <w:t xml:space="preserve"> </w:t>
      </w:r>
      <w:r w:rsidR="003329C6" w:rsidRPr="001F7ABE">
        <w:rPr>
          <w:rFonts w:eastAsia="Optima" w:cs="Optima"/>
          <w:color w:val="auto"/>
          <w:szCs w:val="22"/>
          <w:lang w:val="en-GB" w:eastAsia="nl-NL"/>
        </w:rPr>
        <w:t>integrated</w:t>
      </w:r>
      <w:r w:rsidRPr="001F7ABE">
        <w:rPr>
          <w:rFonts w:eastAsia="Optima" w:cs="Optima"/>
          <w:color w:val="auto"/>
          <w:szCs w:val="22"/>
          <w:lang w:val="en-GB" w:eastAsia="nl-NL"/>
        </w:rPr>
        <w:t xml:space="preserve"> framework </w:t>
      </w:r>
      <w:r w:rsidR="002B5A39">
        <w:rPr>
          <w:rFonts w:eastAsia="Optima" w:cs="Optima"/>
          <w:color w:val="auto"/>
          <w:szCs w:val="22"/>
          <w:lang w:val="en-GB" w:eastAsia="nl-NL"/>
        </w:rPr>
        <w:t>will</w:t>
      </w:r>
      <w:r w:rsidRPr="001F7ABE">
        <w:rPr>
          <w:rFonts w:eastAsia="Optima" w:cs="Optima"/>
          <w:color w:val="auto"/>
          <w:szCs w:val="22"/>
          <w:lang w:val="en-GB" w:eastAsia="nl-NL"/>
        </w:rPr>
        <w:t xml:space="preserve"> have to relate to the 'service encounter', the contact moment between customer and service</w:t>
      </w:r>
      <w:r w:rsidR="002B5A39">
        <w:rPr>
          <w:rFonts w:eastAsia="Optima" w:cs="Optima"/>
          <w:color w:val="auto"/>
          <w:szCs w:val="22"/>
          <w:lang w:val="en-GB" w:eastAsia="nl-NL"/>
        </w:rPr>
        <w:t>.</w:t>
      </w:r>
      <w:r w:rsidRPr="001F7ABE">
        <w:rPr>
          <w:rFonts w:eastAsia="Optima" w:cs="Optima"/>
          <w:color w:val="auto"/>
          <w:szCs w:val="22"/>
          <w:lang w:val="en-GB" w:eastAsia="nl-NL"/>
        </w:rPr>
        <w:t xml:space="preserve"> </w:t>
      </w:r>
      <w:r w:rsidR="002B5A39">
        <w:rPr>
          <w:rFonts w:eastAsia="Optima" w:cs="Optima"/>
          <w:color w:val="auto"/>
          <w:szCs w:val="22"/>
          <w:lang w:val="en-GB" w:eastAsia="nl-NL"/>
        </w:rPr>
        <w:t>T</w:t>
      </w:r>
      <w:r w:rsidRPr="001F7ABE">
        <w:rPr>
          <w:rFonts w:eastAsia="Optima" w:cs="Optima"/>
          <w:color w:val="auto"/>
          <w:szCs w:val="22"/>
          <w:lang w:val="en-GB" w:eastAsia="nl-NL"/>
        </w:rPr>
        <w:t>he way in which the customer ‘enters’ the moment is important (expectations, mood, state of mind, etc.)</w:t>
      </w:r>
      <w:r w:rsidR="002B5A39">
        <w:rPr>
          <w:rFonts w:eastAsia="Optima" w:cs="Optima"/>
          <w:color w:val="auto"/>
          <w:szCs w:val="22"/>
          <w:lang w:val="en-GB" w:eastAsia="nl-NL"/>
        </w:rPr>
        <w:t>,</w:t>
      </w:r>
      <w:r w:rsidRPr="001F7ABE">
        <w:rPr>
          <w:rFonts w:eastAsia="Optima" w:cs="Optima"/>
          <w:color w:val="auto"/>
          <w:szCs w:val="22"/>
          <w:lang w:val="en-GB" w:eastAsia="nl-NL"/>
        </w:rPr>
        <w:t xml:space="preserve"> as well as how the service is orchestrated by the provider. From the point of view of cross-media, it is interesting to see what role the physical environment or store plays in relation to the strong forces of digitalisation and new media. The theoretical framework that we shall use for this is the conceptualisation of 'servicescapes'.</w:t>
      </w:r>
    </w:p>
    <w:p w:rsidR="00CF3992" w:rsidRPr="001F7ABE" w:rsidRDefault="00CF3992" w:rsidP="00CC5CF5">
      <w:pPr>
        <w:rPr>
          <w:rFonts w:eastAsia="Optima" w:cs="Optima"/>
          <w:color w:val="auto"/>
          <w:szCs w:val="22"/>
          <w:lang w:val="en-GB" w:eastAsia="nl-NL"/>
        </w:rPr>
      </w:pPr>
    </w:p>
    <w:p w:rsidR="00F53F9B" w:rsidRDefault="00F53F9B" w:rsidP="00CC5CF5">
      <w:pPr>
        <w:rPr>
          <w:rFonts w:eastAsia="Optima" w:cs="Optima"/>
          <w:color w:val="auto"/>
          <w:szCs w:val="22"/>
          <w:lang w:val="en-GB" w:eastAsia="nl-NL"/>
        </w:rPr>
      </w:pPr>
      <w:r w:rsidRPr="001F7ABE">
        <w:rPr>
          <w:rFonts w:eastAsia="Optima" w:cs="Optima"/>
          <w:color w:val="auto"/>
          <w:szCs w:val="22"/>
          <w:lang w:val="en-GB" w:eastAsia="nl-NL"/>
        </w:rPr>
        <w:t>Bitner (1992) introduced the term servicescape.</w:t>
      </w:r>
      <w:r w:rsidRPr="001F7ABE">
        <w:rPr>
          <w:rFonts w:eastAsia="Optima" w:cs="Optima"/>
          <w:color w:val="auto"/>
          <w:szCs w:val="22"/>
          <w:vertAlign w:val="superscript"/>
          <w:lang w:val="en-GB" w:eastAsia="nl-NL"/>
        </w:rPr>
        <w:endnoteReference w:id="15"/>
      </w:r>
      <w:r w:rsidRPr="001F7ABE">
        <w:rPr>
          <w:rFonts w:eastAsia="Optima" w:cs="Optima"/>
          <w:color w:val="auto"/>
          <w:szCs w:val="22"/>
          <w:lang w:val="en-GB" w:eastAsia="nl-NL"/>
        </w:rPr>
        <w:t xml:space="preserve"> In her study, Bitner shed light, from a marketing perspective, on the influence of the physical environment on consumers and staff. To indicate this</w:t>
      </w:r>
      <w:r w:rsidR="002B5A39">
        <w:rPr>
          <w:rFonts w:eastAsia="Optima" w:cs="Optima"/>
          <w:color w:val="auto"/>
          <w:szCs w:val="22"/>
          <w:lang w:val="en-GB" w:eastAsia="nl-NL"/>
        </w:rPr>
        <w:t>,</w:t>
      </w:r>
      <w:r w:rsidRPr="001F7ABE">
        <w:rPr>
          <w:rFonts w:eastAsia="Optima" w:cs="Optima"/>
          <w:color w:val="auto"/>
          <w:szCs w:val="22"/>
          <w:lang w:val="en-GB" w:eastAsia="nl-NL"/>
        </w:rPr>
        <w:t xml:space="preserve"> Bitner used the term servicescape: “All of the objective physical factors that can be controlled by the firm to enhance (or constrain) employee and customer actions.” (1992, p. 65). The most succinct expression of the role of the servicescape is in service environments such as hotels, restaurants, banks, stores and hospitals. These are typical service organisations where consumers and staff have direct contact in complex and decorated environments. The services are produced and consumed simultaneously and the consumers are, as it were, 'in the factory': a dental treatment, a visit to the hairdresser, eating out and going to a concert are examples of this. This is in contrast to services such as a self-service laundrette or filling station where, in fact, it is only the consumer that acts, and where services can be delivered reasonably ‘lean’ like the products sold on the market or a motoring breakdown service.</w:t>
      </w:r>
    </w:p>
    <w:p w:rsidR="00CF3992" w:rsidRPr="001F7ABE" w:rsidRDefault="00CF3992" w:rsidP="00CC5CF5">
      <w:pPr>
        <w:rPr>
          <w:rFonts w:eastAsia="Optima" w:cs="Optima"/>
          <w:color w:val="auto"/>
          <w:szCs w:val="22"/>
          <w:lang w:val="en-GB" w:eastAsia="nl-NL"/>
        </w:rPr>
      </w:pPr>
    </w:p>
    <w:p w:rsidR="00F53F9B" w:rsidRPr="001F7ABE" w:rsidRDefault="00F53F9B" w:rsidP="00CC5CF5">
      <w:pPr>
        <w:rPr>
          <w:rFonts w:eastAsia="Optima" w:cs="Optima"/>
          <w:color w:val="auto"/>
          <w:szCs w:val="22"/>
          <w:lang w:val="en-GB" w:eastAsia="nl-NL"/>
        </w:rPr>
      </w:pPr>
      <w:r w:rsidRPr="001F7ABE">
        <w:rPr>
          <w:rFonts w:eastAsia="Optima" w:cs="Optima"/>
          <w:color w:val="FF0000"/>
          <w:szCs w:val="22"/>
          <w:lang w:val="en-GB" w:eastAsia="nl-NL"/>
        </w:rPr>
        <w:t>Servicescapes are about a space manipulated by people</w:t>
      </w:r>
      <w:r w:rsidRPr="001F7ABE">
        <w:rPr>
          <w:rFonts w:eastAsia="Optima" w:cs="Optima"/>
          <w:color w:val="auto"/>
          <w:szCs w:val="22"/>
          <w:lang w:val="en-GB" w:eastAsia="nl-NL"/>
        </w:rPr>
        <w:t xml:space="preserve">. That manipulation can take on many forms, for example, light, temperature, furniture, music, colour, room layout, symbols, artefacts, etcetera. </w:t>
      </w:r>
      <w:r w:rsidRPr="001F7ABE">
        <w:rPr>
          <w:rFonts w:eastAsia="Optima" w:cs="Optima"/>
          <w:color w:val="auto"/>
          <w:szCs w:val="22"/>
          <w:lang w:val="en-GB" w:eastAsia="nl-NL"/>
        </w:rPr>
        <w:lastRenderedPageBreak/>
        <w:t>According to Bitner, all of these different types of manipulation can ultimately be allocated to three dimensions:</w:t>
      </w:r>
      <w:r w:rsidRPr="001F7ABE">
        <w:rPr>
          <w:rFonts w:eastAsia="Optima" w:cs="Optima"/>
          <w:color w:val="auto"/>
          <w:szCs w:val="22"/>
          <w:vertAlign w:val="superscript"/>
          <w:lang w:val="en-GB" w:eastAsia="nl-NL"/>
        </w:rPr>
        <w:endnoteReference w:id="16"/>
      </w:r>
      <w:r w:rsidRPr="001F7ABE">
        <w:rPr>
          <w:rFonts w:eastAsia="Optima" w:cs="Optima"/>
          <w:color w:val="auto"/>
          <w:szCs w:val="22"/>
          <w:lang w:val="en-GB" w:eastAsia="nl-NL"/>
        </w:rPr>
        <w:t xml:space="preserve"> </w:t>
      </w:r>
    </w:p>
    <w:p w:rsidR="00F53F9B" w:rsidRPr="00CF3992" w:rsidRDefault="00F53F9B" w:rsidP="00CF3992">
      <w:pPr>
        <w:pStyle w:val="ColorfulList-Accent11"/>
        <w:numPr>
          <w:ilvl w:val="0"/>
          <w:numId w:val="47"/>
        </w:numPr>
        <w:rPr>
          <w:rFonts w:eastAsia="Optima" w:cs="Optima"/>
          <w:color w:val="auto"/>
          <w:szCs w:val="22"/>
          <w:lang w:val="en-GB" w:eastAsia="nl-NL"/>
        </w:rPr>
      </w:pPr>
      <w:r w:rsidRPr="00CF3992">
        <w:rPr>
          <w:rFonts w:eastAsia="Optima" w:cs="Optima"/>
          <w:color w:val="auto"/>
          <w:szCs w:val="22"/>
          <w:lang w:val="en-GB" w:eastAsia="nl-NL"/>
        </w:rPr>
        <w:t xml:space="preserve">Ambient conditions. These are features of the space such as temperature, light, sound, music, smell and other aspects that have an immediate effect on our senses. Many studies into workplaces show that these factors have an influence on staff performance and satisfaction. Consumers are also influenced by these factors: </w:t>
      </w:r>
      <w:r w:rsidRPr="00CF3992">
        <w:rPr>
          <w:rFonts w:eastAsia="Optima" w:cs="Optima"/>
          <w:color w:val="FF0000"/>
          <w:szCs w:val="22"/>
          <w:lang w:val="en-GB" w:eastAsia="nl-NL"/>
        </w:rPr>
        <w:t>the tempo of music in supermarkets influences the tempo of shopping, the length of stay in the supermarket and the amount spen</w:t>
      </w:r>
      <w:r w:rsidR="009C122D">
        <w:rPr>
          <w:rFonts w:eastAsia="Optima" w:cs="Optima"/>
          <w:color w:val="FF0000"/>
          <w:szCs w:val="22"/>
          <w:lang w:val="en-GB" w:eastAsia="nl-NL"/>
        </w:rPr>
        <w:t>t</w:t>
      </w:r>
      <w:r w:rsidRPr="00CF3992">
        <w:rPr>
          <w:rFonts w:eastAsia="Optima" w:cs="Optima"/>
          <w:color w:val="auto"/>
          <w:szCs w:val="22"/>
          <w:lang w:val="en-GB" w:eastAsia="nl-NL"/>
        </w:rPr>
        <w:t>; in restaurants customers stay longer and they drink more when the tempo of the music is slower. Familiarity with the music also has an influence: if customers do not know the music in a store they think they have been shopping longer than is actually the case. The same applies to a pleasant smell: consumers think they have not been in the store for as long as they actually have been and they also give a more positive evaluation of the store. Modalities also reinforce each other: a combination of a Christmas smell and Christmas music has a stronger effect than if they are experienced individually. This cross-modality is</w:t>
      </w:r>
      <w:r w:rsidR="009C122D">
        <w:rPr>
          <w:rFonts w:eastAsia="Optima" w:cs="Optima"/>
          <w:color w:val="auto"/>
          <w:szCs w:val="22"/>
          <w:lang w:val="en-GB" w:eastAsia="nl-NL"/>
        </w:rPr>
        <w:t>,</w:t>
      </w:r>
      <w:r w:rsidRPr="00CF3992">
        <w:rPr>
          <w:rFonts w:eastAsia="Optima" w:cs="Optima"/>
          <w:color w:val="auto"/>
          <w:szCs w:val="22"/>
          <w:lang w:val="en-GB" w:eastAsia="nl-NL"/>
        </w:rPr>
        <w:t xml:space="preserve"> however</w:t>
      </w:r>
      <w:r w:rsidR="009C122D">
        <w:rPr>
          <w:rFonts w:eastAsia="Optima" w:cs="Optima"/>
          <w:color w:val="auto"/>
          <w:szCs w:val="22"/>
          <w:lang w:val="en-GB" w:eastAsia="nl-NL"/>
        </w:rPr>
        <w:t>,</w:t>
      </w:r>
      <w:r w:rsidRPr="00CF3992">
        <w:rPr>
          <w:rFonts w:eastAsia="Optima" w:cs="Optima"/>
          <w:color w:val="auto"/>
          <w:szCs w:val="22"/>
          <w:lang w:val="en-GB" w:eastAsia="nl-NL"/>
        </w:rPr>
        <w:t xml:space="preserve"> complex: music that is or is not congruent with the product influences</w:t>
      </w:r>
      <w:r w:rsidR="009C122D">
        <w:rPr>
          <w:rFonts w:eastAsia="Optima" w:cs="Optima"/>
          <w:color w:val="auto"/>
          <w:szCs w:val="22"/>
          <w:lang w:val="en-GB" w:eastAsia="nl-NL"/>
        </w:rPr>
        <w:t>,</w:t>
      </w:r>
      <w:r w:rsidRPr="00CF3992">
        <w:rPr>
          <w:rFonts w:eastAsia="Optima" w:cs="Optima"/>
          <w:color w:val="auto"/>
          <w:szCs w:val="22"/>
          <w:lang w:val="en-GB" w:eastAsia="nl-NL"/>
        </w:rPr>
        <w:t xml:space="preserve"> product recognition and the likelihood of a sale (also see Peck &amp; Childers, 2008).</w:t>
      </w:r>
    </w:p>
    <w:p w:rsidR="00F53F9B" w:rsidRPr="00CF3992" w:rsidRDefault="00F53F9B" w:rsidP="00CF3992">
      <w:pPr>
        <w:pStyle w:val="ColorfulList-Accent11"/>
        <w:numPr>
          <w:ilvl w:val="0"/>
          <w:numId w:val="47"/>
        </w:numPr>
        <w:rPr>
          <w:rFonts w:eastAsia="Optima" w:cs="Optima"/>
          <w:color w:val="auto"/>
          <w:szCs w:val="22"/>
          <w:lang w:val="en-GB" w:eastAsia="nl-NL"/>
        </w:rPr>
      </w:pPr>
      <w:r w:rsidRPr="00CF3992">
        <w:rPr>
          <w:rFonts w:eastAsia="Optima" w:cs="Optima"/>
          <w:color w:val="auto"/>
          <w:szCs w:val="22"/>
          <w:lang w:val="en-GB" w:eastAsia="nl-NL"/>
        </w:rPr>
        <w:t>Spatial layout and functionality. This is about the spatial arrangement of fittings (furniture, plants, etc.) and their mutual position</w:t>
      </w:r>
      <w:r w:rsidR="009C122D">
        <w:rPr>
          <w:rFonts w:eastAsia="Optima" w:cs="Optima"/>
          <w:color w:val="auto"/>
          <w:szCs w:val="22"/>
          <w:lang w:val="en-GB" w:eastAsia="nl-NL"/>
        </w:rPr>
        <w:t>ing</w:t>
      </w:r>
      <w:r w:rsidRPr="00CF3992">
        <w:rPr>
          <w:rFonts w:eastAsia="Optima" w:cs="Optima"/>
          <w:color w:val="auto"/>
          <w:szCs w:val="22"/>
          <w:lang w:val="en-GB" w:eastAsia="nl-NL"/>
        </w:rPr>
        <w:t>. It is also about the support that the spatial layout gives to achieving specific aims. An example of th</w:t>
      </w:r>
      <w:r w:rsidR="009C122D">
        <w:rPr>
          <w:rFonts w:eastAsia="Optima" w:cs="Optima"/>
          <w:color w:val="auto"/>
          <w:szCs w:val="22"/>
          <w:lang w:val="en-GB" w:eastAsia="nl-NL"/>
        </w:rPr>
        <w:t>is</w:t>
      </w:r>
      <w:r w:rsidRPr="00CF3992">
        <w:rPr>
          <w:rFonts w:eastAsia="Optima" w:cs="Optima"/>
          <w:color w:val="auto"/>
          <w:szCs w:val="22"/>
          <w:lang w:val="en-GB" w:eastAsia="nl-NL"/>
        </w:rPr>
        <w:t xml:space="preserve"> is</w:t>
      </w:r>
      <w:r w:rsidR="003D2B3B" w:rsidRPr="00CF3992">
        <w:rPr>
          <w:rFonts w:eastAsia="Optima" w:cs="Optima"/>
          <w:color w:val="auto"/>
          <w:szCs w:val="22"/>
          <w:lang w:val="en-GB" w:eastAsia="nl-NL"/>
        </w:rPr>
        <w:t xml:space="preserve"> </w:t>
      </w:r>
      <w:r w:rsidRPr="00CF3992">
        <w:rPr>
          <w:rFonts w:eastAsia="Optima" w:cs="Optima"/>
          <w:color w:val="auto"/>
          <w:szCs w:val="22"/>
          <w:lang w:val="en-GB" w:eastAsia="nl-NL"/>
        </w:rPr>
        <w:t xml:space="preserve">whether the </w:t>
      </w:r>
      <w:r w:rsidR="009C122D">
        <w:rPr>
          <w:rFonts w:eastAsia="Optima" w:cs="Optima"/>
          <w:color w:val="auto"/>
          <w:szCs w:val="22"/>
          <w:lang w:val="en-GB" w:eastAsia="nl-NL"/>
        </w:rPr>
        <w:t>checkouts</w:t>
      </w:r>
      <w:r w:rsidRPr="00CF3992">
        <w:rPr>
          <w:rFonts w:eastAsia="Optima" w:cs="Optima"/>
          <w:color w:val="auto"/>
          <w:szCs w:val="22"/>
          <w:lang w:val="en-GB" w:eastAsia="nl-NL"/>
        </w:rPr>
        <w:t xml:space="preserve"> in a store are clearly visible and easily accessible for the customers so that they can pay quickly. The addition of plants and flowers in public spaces and benches for sitting on sometimes has substantial consequences for behaviour in that space. However, not much research has been conducted into the question </w:t>
      </w:r>
      <w:r w:rsidR="00091617">
        <w:rPr>
          <w:rFonts w:eastAsia="Optima" w:cs="Optima"/>
          <w:color w:val="auto"/>
          <w:szCs w:val="22"/>
          <w:lang w:val="en-GB" w:eastAsia="nl-NL"/>
        </w:rPr>
        <w:t>of</w:t>
      </w:r>
      <w:r w:rsidRPr="00CF3992">
        <w:rPr>
          <w:rFonts w:eastAsia="Optima" w:cs="Optima"/>
          <w:color w:val="auto"/>
          <w:szCs w:val="22"/>
          <w:lang w:val="en-GB" w:eastAsia="nl-NL"/>
        </w:rPr>
        <w:t xml:space="preserve"> how consumers experience these types of manipulation. One example is a study </w:t>
      </w:r>
      <w:r w:rsidR="00091617">
        <w:rPr>
          <w:rFonts w:eastAsia="Optima" w:cs="Optima"/>
          <w:color w:val="auto"/>
          <w:szCs w:val="22"/>
          <w:lang w:val="en-GB" w:eastAsia="nl-NL"/>
        </w:rPr>
        <w:t>on</w:t>
      </w:r>
      <w:r w:rsidRPr="00CF3992">
        <w:rPr>
          <w:rFonts w:eastAsia="Optima" w:cs="Optima"/>
          <w:color w:val="auto"/>
          <w:szCs w:val="22"/>
          <w:lang w:val="en-GB" w:eastAsia="nl-NL"/>
        </w:rPr>
        <w:t xml:space="preserve"> the behaviour of business people that travel regularly and often stay in hotels. They seem to make hotel rooms look more like home by moving the furniture until the arrangement is ‘like home’. Another trick they use to feel more at home is personalising the room by removing all objects and signs that refer to a hotel and replacing them with their own objects (Bardhi &amp; Askegaard, 2011). It is a known fact that people in spaces where they have to follow a route, walk faster </w:t>
      </w:r>
      <w:r w:rsidR="00091617">
        <w:rPr>
          <w:rFonts w:eastAsia="Optima" w:cs="Optima"/>
          <w:color w:val="auto"/>
          <w:szCs w:val="22"/>
          <w:lang w:val="en-GB" w:eastAsia="nl-NL"/>
        </w:rPr>
        <w:t>through</w:t>
      </w:r>
      <w:r w:rsidRPr="00CF3992">
        <w:rPr>
          <w:rFonts w:eastAsia="Optima" w:cs="Optima"/>
          <w:color w:val="auto"/>
          <w:szCs w:val="22"/>
          <w:lang w:val="en-GB" w:eastAsia="nl-NL"/>
        </w:rPr>
        <w:t xml:space="preserve"> the second section. This applies to museums (Van Vliet, 2009) and to stores as well: "In general, </w:t>
      </w:r>
      <w:r w:rsidRPr="00CF3992">
        <w:rPr>
          <w:rFonts w:eastAsia="Optima" w:cs="Optima"/>
          <w:color w:val="FF0000"/>
          <w:szCs w:val="22"/>
          <w:lang w:val="en-GB" w:eastAsia="nl-NL"/>
        </w:rPr>
        <w:t>as shoppers get nearer and nearer the checkout they shop faster and faster</w:t>
      </w:r>
      <w:r w:rsidRPr="00CF3992">
        <w:rPr>
          <w:rFonts w:eastAsia="Optima" w:cs="Optima"/>
          <w:color w:val="auto"/>
          <w:szCs w:val="22"/>
          <w:lang w:val="en-GB" w:eastAsia="nl-NL"/>
        </w:rPr>
        <w:t xml:space="preserve"> - using most of their 'leisure time' at the beginning of the trip. The phenomenon is so pronounced and regular that we refer to it as 'the checkout magnet'." (Sorensen, 2012, p. 57/58).</w:t>
      </w:r>
    </w:p>
    <w:p w:rsidR="00F53F9B" w:rsidRDefault="00F53F9B" w:rsidP="00CF3992">
      <w:pPr>
        <w:pStyle w:val="ColorfulList-Accent11"/>
        <w:numPr>
          <w:ilvl w:val="0"/>
          <w:numId w:val="47"/>
        </w:numPr>
        <w:rPr>
          <w:rFonts w:eastAsia="Optima" w:cs="Optima"/>
          <w:color w:val="auto"/>
          <w:szCs w:val="22"/>
          <w:lang w:val="en-GB" w:eastAsia="nl-NL"/>
        </w:rPr>
      </w:pPr>
      <w:r w:rsidRPr="00CF3992">
        <w:rPr>
          <w:rFonts w:eastAsia="Optima" w:cs="Optima"/>
          <w:color w:val="auto"/>
          <w:szCs w:val="22"/>
          <w:lang w:val="en-GB" w:eastAsia="nl-NL"/>
        </w:rPr>
        <w:t>Signs, symbols &amp; artefacts. There are all kinds of explicit signs present in rooms, from labels (name of a company, advertising) and directional signs (‘exit’) to signs that communicate codes of conduct (‘no smoking’). However, there are also all kinds of implicit signs, symbols and artefacts that say something about the space: white table cloths and dimmed lights in a restaurant represent good service and high prices; the size of the desk and the certificates on the wall influence the image that people have of the manager or therapist. This is a complex totality that cannot always be kept ‘under control’ or  interpreted as was originally intended.</w:t>
      </w:r>
    </w:p>
    <w:p w:rsidR="00CF3992" w:rsidRPr="00CF3992" w:rsidRDefault="00CF3992" w:rsidP="00CF3992">
      <w:pPr>
        <w:pStyle w:val="ColorfulList-Accent11"/>
        <w:ind w:left="360"/>
        <w:rPr>
          <w:rFonts w:eastAsia="Optima" w:cs="Optima"/>
          <w:color w:val="auto"/>
          <w:szCs w:val="22"/>
          <w:lang w:val="en-GB" w:eastAsia="nl-NL"/>
        </w:rPr>
      </w:pPr>
    </w:p>
    <w:p w:rsidR="00F53F9B"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These three dimensions are intended to describe the influences of the servicescape clearly, but they will not be experienced as separate dimensions by the consumer. The consumer will form a holistic image on the basis of all of the servicescape stimuli. Bitner calls this general impression the </w:t>
      </w:r>
      <w:r w:rsidRPr="001F7ABE">
        <w:rPr>
          <w:rFonts w:eastAsia="Optima" w:cs="Optima"/>
          <w:i/>
          <w:iCs/>
          <w:color w:val="auto"/>
          <w:szCs w:val="22"/>
          <w:lang w:val="en-GB" w:eastAsia="nl-NL"/>
        </w:rPr>
        <w:t>perceived servicescape</w:t>
      </w:r>
      <w:r w:rsidRPr="001F7ABE">
        <w:rPr>
          <w:rFonts w:eastAsia="Optima" w:cs="Optima"/>
          <w:color w:val="auto"/>
          <w:szCs w:val="22"/>
          <w:lang w:val="en-GB" w:eastAsia="nl-NL"/>
        </w:rPr>
        <w:t>. This perceived servicescape seems to affect how people experience the quality of the goods on sale and the service (Baker, Grewal &amp; Parasuraman (1994). The perceived appearance of a store ('atmospherics') appears to influence the consumer’s (buying) pattern and shopping experience (Turley &amp; Milliman, 2000).</w:t>
      </w:r>
    </w:p>
    <w:p w:rsidR="00CF3992" w:rsidRPr="001F7ABE" w:rsidRDefault="00CF3992" w:rsidP="00CC5CF5">
      <w:pPr>
        <w:rPr>
          <w:rFonts w:eastAsia="Optima" w:cs="Optima"/>
          <w:color w:val="auto"/>
          <w:szCs w:val="22"/>
          <w:lang w:val="en-GB" w:eastAsia="nl-NL"/>
        </w:rPr>
      </w:pPr>
    </w:p>
    <w:p w:rsidR="00F53F9B" w:rsidRDefault="00F53F9B" w:rsidP="00CC5CF5">
      <w:pPr>
        <w:rPr>
          <w:rFonts w:eastAsia="Optima" w:cs="Optima"/>
          <w:color w:val="auto"/>
          <w:szCs w:val="22"/>
          <w:lang w:val="en-GB" w:eastAsia="nl-NL"/>
        </w:rPr>
      </w:pPr>
      <w:r w:rsidRPr="001F7ABE">
        <w:rPr>
          <w:rFonts w:eastAsia="Optima" w:cs="Optima"/>
          <w:color w:val="auto"/>
          <w:szCs w:val="22"/>
          <w:lang w:val="en-GB" w:eastAsia="nl-NL"/>
        </w:rPr>
        <w:t>Customers will react to the environment in a specific manner. Bitner also di</w:t>
      </w:r>
      <w:r w:rsidR="00091617">
        <w:rPr>
          <w:rFonts w:eastAsia="Optima" w:cs="Optima"/>
          <w:color w:val="auto"/>
          <w:szCs w:val="22"/>
          <w:lang w:val="en-GB" w:eastAsia="nl-NL"/>
        </w:rPr>
        <w:t>vides</w:t>
      </w:r>
      <w:r w:rsidRPr="001F7ABE">
        <w:rPr>
          <w:rFonts w:eastAsia="Optima" w:cs="Optima"/>
          <w:color w:val="auto"/>
          <w:szCs w:val="22"/>
          <w:lang w:val="en-GB" w:eastAsia="nl-NL"/>
        </w:rPr>
        <w:t xml:space="preserve"> these reactions into three dimensions: cognitive, emotional and physiological dimensions. The influence of the physical environment on the cognition, emotion and physiology can differ in strength and in ‘direction’ (positive or negative), where that influence is part</w:t>
      </w:r>
      <w:r w:rsidR="00091617">
        <w:rPr>
          <w:rFonts w:eastAsia="Optima" w:cs="Optima"/>
          <w:color w:val="auto"/>
          <w:szCs w:val="22"/>
          <w:lang w:val="en-GB" w:eastAsia="nl-NL"/>
        </w:rPr>
        <w:t>ly</w:t>
      </w:r>
      <w:r w:rsidRPr="001F7ABE">
        <w:rPr>
          <w:rFonts w:eastAsia="Optima" w:cs="Optima"/>
          <w:color w:val="auto"/>
          <w:szCs w:val="22"/>
          <w:lang w:val="en-GB" w:eastAsia="nl-NL"/>
        </w:rPr>
        <w:t xml:space="preserve"> determined by the personal and situational factors. Personality characteristics, such as ‘arousal-seeking’ indicate that some people specifically choose certain environments (bungee jumping, wild-water canoeing) and that they also experience these differently from what are known as arousal-avoiders (‘at home in front of the TV’). A person’s mood is also important: being tired after a frustrating day’s work instead of just returning from a relaxing weekend has an effect on how one experiences a busy restaurant. Bitner ultimately says that </w:t>
      </w:r>
      <w:r w:rsidRPr="001F7ABE">
        <w:rPr>
          <w:rFonts w:eastAsia="Optima" w:cs="Optima"/>
          <w:color w:val="FF0000"/>
          <w:szCs w:val="22"/>
          <w:lang w:val="en-GB" w:eastAsia="nl-NL"/>
        </w:rPr>
        <w:t>consumers can react to a space in two opposing ways: approach and avoidance</w:t>
      </w:r>
      <w:r w:rsidRPr="001F7ABE">
        <w:rPr>
          <w:rFonts w:eastAsia="Optima" w:cs="Optima"/>
          <w:color w:val="auto"/>
          <w:szCs w:val="22"/>
          <w:lang w:val="en-GB" w:eastAsia="nl-NL"/>
        </w:rPr>
        <w:t xml:space="preserve">. Approach is about </w:t>
      </w:r>
      <w:r w:rsidRPr="001F7ABE">
        <w:rPr>
          <w:rFonts w:eastAsia="Optima" w:cs="Optima"/>
          <w:color w:val="auto"/>
          <w:szCs w:val="22"/>
          <w:lang w:val="en-GB" w:eastAsia="nl-NL"/>
        </w:rPr>
        <w:lastRenderedPageBreak/>
        <w:t>wanting to stay in the space, investigate it and spend money in it and want</w:t>
      </w:r>
      <w:r w:rsidR="00091617">
        <w:rPr>
          <w:rFonts w:eastAsia="Optima" w:cs="Optima"/>
          <w:color w:val="auto"/>
          <w:szCs w:val="22"/>
          <w:lang w:val="en-GB" w:eastAsia="nl-NL"/>
        </w:rPr>
        <w:t>ing</w:t>
      </w:r>
      <w:r w:rsidRPr="001F7ABE">
        <w:rPr>
          <w:rFonts w:eastAsia="Optima" w:cs="Optima"/>
          <w:color w:val="auto"/>
          <w:szCs w:val="22"/>
          <w:lang w:val="en-GB" w:eastAsia="nl-NL"/>
        </w:rPr>
        <w:t xml:space="preserve"> to return to it. Avoidance is the opposite of that: want to go away, not wanting to return, having no interest in it, et</w:t>
      </w:r>
      <w:r w:rsidR="00B25C84" w:rsidRPr="001F7ABE">
        <w:rPr>
          <w:rFonts w:eastAsia="Optima" w:cs="Optima"/>
          <w:color w:val="auto"/>
          <w:szCs w:val="22"/>
          <w:lang w:val="en-GB" w:eastAsia="nl-NL"/>
        </w:rPr>
        <w:t xml:space="preserve"> </w:t>
      </w:r>
      <w:r w:rsidRPr="001F7ABE">
        <w:rPr>
          <w:rFonts w:eastAsia="Optima" w:cs="Optima"/>
          <w:color w:val="auto"/>
          <w:szCs w:val="22"/>
          <w:lang w:val="en-GB" w:eastAsia="nl-NL"/>
        </w:rPr>
        <w:t>c</w:t>
      </w:r>
      <w:r w:rsidR="00B25C84" w:rsidRPr="001F7ABE">
        <w:rPr>
          <w:rFonts w:eastAsia="Optima" w:cs="Optima"/>
          <w:color w:val="auto"/>
          <w:szCs w:val="22"/>
          <w:lang w:val="en-GB" w:eastAsia="nl-NL"/>
        </w:rPr>
        <w:t>etera</w:t>
      </w:r>
      <w:r w:rsidRPr="001F7ABE">
        <w:rPr>
          <w:rFonts w:eastAsia="Optima" w:cs="Optima"/>
          <w:color w:val="auto"/>
          <w:szCs w:val="22"/>
          <w:lang w:val="en-GB" w:eastAsia="nl-NL"/>
        </w:rPr>
        <w:t xml:space="preserve">. Ezeh &amp; Harris (2007) also incorporate this aspect in their definition of servicescape: “The design of the physical environment (with or without customer input) housing the service encounter, which elicits internal reactions from customers leading to the display of approach or avoidance behaviours.” (p. 61). </w:t>
      </w:r>
    </w:p>
    <w:p w:rsidR="00CF3992" w:rsidRPr="001F7ABE" w:rsidRDefault="00CF3992" w:rsidP="00CC5CF5">
      <w:pPr>
        <w:rPr>
          <w:rFonts w:eastAsia="Optima" w:cs="Optima"/>
          <w:color w:val="auto"/>
          <w:szCs w:val="22"/>
          <w:lang w:val="en-GB" w:eastAsia="nl-NL"/>
        </w:rPr>
      </w:pPr>
    </w:p>
    <w:p w:rsidR="00F53F9B"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Incidentally, </w:t>
      </w:r>
      <w:r w:rsidRPr="001F7ABE">
        <w:rPr>
          <w:rFonts w:eastAsia="Optima" w:cs="Optima"/>
          <w:color w:val="FF0000"/>
          <w:szCs w:val="22"/>
          <w:lang w:val="en-GB" w:eastAsia="nl-NL"/>
        </w:rPr>
        <w:t>the servicescape does not just influence individual behaviour, but also the nature, quality and the development of social interactions that take place within the space.</w:t>
      </w:r>
      <w:r w:rsidRPr="001F7ABE">
        <w:rPr>
          <w:rFonts w:eastAsia="Optima" w:cs="Optima"/>
          <w:color w:val="auto"/>
          <w:szCs w:val="22"/>
          <w:lang w:val="en-GB" w:eastAsia="nl-NL"/>
        </w:rPr>
        <w:t xml:space="preserve"> The layout of the physical space has a demonstrable effect on communication patterns, group formation and group dynamics. Particular environments invoke predictable social behaviour and activate conventions about how to interpret the situation (Goffman, 1974). A theatre, a train compartment and a waiting room at the dentist all have their conventions and behaviours that are influenced by the specific physical layout of these rooms.</w:t>
      </w:r>
    </w:p>
    <w:p w:rsidR="00CF3992" w:rsidRPr="001F7ABE" w:rsidRDefault="00CF3992" w:rsidP="00CC5CF5">
      <w:pPr>
        <w:rPr>
          <w:rFonts w:eastAsia="Optima" w:cs="Optima"/>
          <w:color w:val="auto"/>
          <w:szCs w:val="22"/>
          <w:lang w:val="en-GB" w:eastAsia="nl-NL"/>
        </w:rPr>
      </w:pPr>
    </w:p>
    <w:p w:rsidR="00F53F9B" w:rsidRPr="003F4384" w:rsidRDefault="00F53F9B" w:rsidP="00CF3992">
      <w:pPr>
        <w:jc w:val="center"/>
        <w:rPr>
          <w:rFonts w:eastAsia="Optima" w:cs="Optima"/>
          <w:color w:val="auto"/>
          <w:szCs w:val="22"/>
          <w:lang w:val="en-GB" w:eastAsia="nl-NL"/>
        </w:rPr>
      </w:pPr>
      <w:r w:rsidRPr="003F4384">
        <w:rPr>
          <w:rFonts w:eastAsia="Optima" w:cs="Optima"/>
          <w:color w:val="auto"/>
          <w:szCs w:val="22"/>
          <w:lang w:val="en-GB" w:eastAsia="nl-NL"/>
        </w:rPr>
        <w:t>Figure 4: Bitner's model of Servicescapes</w:t>
      </w:r>
      <w:r w:rsidRPr="003F4384">
        <w:rPr>
          <w:rFonts w:eastAsia="Optima" w:cs="Optima"/>
          <w:color w:val="auto"/>
          <w:szCs w:val="22"/>
          <w:vertAlign w:val="superscript"/>
          <w:lang w:val="en-GB" w:eastAsia="nl-NL"/>
        </w:rPr>
        <w:endnoteReference w:id="17"/>
      </w:r>
    </w:p>
    <w:p w:rsidR="00F53F9B" w:rsidRPr="001F7ABE" w:rsidRDefault="002F0E58" w:rsidP="00CC5CF5">
      <w:pPr>
        <w:rPr>
          <w:rFonts w:eastAsia="Optima" w:cs="Optima"/>
          <w:color w:val="auto"/>
          <w:sz w:val="24"/>
          <w:lang w:val="en-GB" w:eastAsia="nl-NL"/>
        </w:rPr>
      </w:pPr>
      <w:r>
        <w:rPr>
          <w:rFonts w:eastAsia="Optima" w:cs="Optima"/>
          <w:noProof/>
          <w:sz w:val="24"/>
          <w:lang w:eastAsia="nl-NL"/>
        </w:rPr>
        <w:drawing>
          <wp:anchor distT="0" distB="0" distL="114300" distR="114300" simplePos="0" relativeHeight="251658752" behindDoc="0" locked="0" layoutInCell="1" allowOverlap="1">
            <wp:simplePos x="0" y="0"/>
            <wp:positionH relativeFrom="margin">
              <wp:posOffset>403225</wp:posOffset>
            </wp:positionH>
            <wp:positionV relativeFrom="paragraph">
              <wp:posOffset>136525</wp:posOffset>
            </wp:positionV>
            <wp:extent cx="4969510" cy="2901950"/>
            <wp:effectExtent l="0" t="0" r="2540" b="0"/>
            <wp:wrapTopAndBottom/>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9510" cy="290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4384" w:rsidRDefault="003F4384" w:rsidP="00CC5CF5">
      <w:pPr>
        <w:rPr>
          <w:rFonts w:eastAsia="Optima" w:cs="Optima"/>
          <w:color w:val="auto"/>
          <w:szCs w:val="22"/>
          <w:lang w:val="en-GB" w:eastAsia="nl-NL"/>
        </w:rPr>
      </w:pPr>
    </w:p>
    <w:p w:rsidR="00F53F9B" w:rsidRDefault="00F53F9B" w:rsidP="00CC5CF5">
      <w:pPr>
        <w:rPr>
          <w:rFonts w:eastAsia="Optima" w:cs="Optima"/>
          <w:color w:val="auto"/>
          <w:szCs w:val="22"/>
          <w:lang w:val="en-GB" w:eastAsia="nl-NL"/>
        </w:rPr>
      </w:pPr>
      <w:r w:rsidRPr="001F7ABE">
        <w:rPr>
          <w:rFonts w:eastAsia="Optima" w:cs="Optima"/>
          <w:color w:val="auto"/>
          <w:szCs w:val="22"/>
          <w:lang w:val="en-GB" w:eastAsia="nl-NL"/>
        </w:rPr>
        <w:t>Bitner’s model of servicescapes (Figure 4) is generally considered to be relevant (Eroglu &amp; Machleit, 2008), but, strangely enough, the empirical research into the role of servicescapes is relatively limited (Turley &amp; Milliman, 2000; Ezeh &amp; Harris, 2007). Furthermore, the empirical research that has been conducted is often just about the influence of a single element, for example, smell or colour “…to the extent that little is known about the global configurations of aspects of the servicescape” (Ezeh &amp; Harris, 2007, p. 79). Or it only focuses on part of the model, such as demonstrating that the emotional state of shoppers is a predictor of buying pattern</w:t>
      </w:r>
      <w:r w:rsidR="00A26C38">
        <w:rPr>
          <w:rFonts w:eastAsia="Optima" w:cs="Optima"/>
          <w:color w:val="auto"/>
          <w:szCs w:val="22"/>
          <w:lang w:val="en-GB" w:eastAsia="nl-NL"/>
        </w:rPr>
        <w:t>s</w:t>
      </w:r>
      <w:r w:rsidRPr="001F7ABE">
        <w:rPr>
          <w:rFonts w:eastAsia="Optima" w:cs="Optima"/>
          <w:color w:val="auto"/>
          <w:szCs w:val="22"/>
          <w:lang w:val="en-GB" w:eastAsia="nl-NL"/>
        </w:rPr>
        <w:t xml:space="preserve"> (Donovan et al., 1994) or the discovery of irritating aspects in the shop environment (D'Astous, 2000). The research that has been conducted is still focused on causal micro-relationships and not on the ‘Gestalt’ or the visitors ‘holistic’ experience</w:t>
      </w:r>
      <w:r w:rsidR="00A26C38">
        <w:rPr>
          <w:rFonts w:eastAsia="Optima" w:cs="Optima"/>
          <w:color w:val="auto"/>
          <w:szCs w:val="22"/>
          <w:lang w:val="en-GB" w:eastAsia="nl-NL"/>
        </w:rPr>
        <w:t>. In</w:t>
      </w:r>
      <w:r w:rsidRPr="001F7ABE">
        <w:rPr>
          <w:rFonts w:eastAsia="Optima" w:cs="Optima"/>
          <w:color w:val="auto"/>
          <w:szCs w:val="22"/>
          <w:lang w:val="en-GB" w:eastAsia="nl-NL"/>
        </w:rPr>
        <w:t xml:space="preserve"> brief</w:t>
      </w:r>
      <w:r w:rsidR="00A26C38">
        <w:rPr>
          <w:rFonts w:eastAsia="Optima" w:cs="Optima"/>
          <w:color w:val="auto"/>
          <w:szCs w:val="22"/>
          <w:lang w:val="en-GB" w:eastAsia="nl-NL"/>
        </w:rPr>
        <w:t>,</w:t>
      </w:r>
      <w:r w:rsidRPr="001F7ABE">
        <w:rPr>
          <w:rFonts w:eastAsia="Optima" w:cs="Optima"/>
          <w:color w:val="auto"/>
          <w:szCs w:val="22"/>
          <w:lang w:val="en-GB" w:eastAsia="nl-NL"/>
        </w:rPr>
        <w:t xml:space="preserve"> the ‘global configuration’ (Eroglu &amp; Machleit, 2008). </w:t>
      </w:r>
    </w:p>
    <w:p w:rsidR="003F4384" w:rsidRPr="001F7ABE" w:rsidRDefault="003F4384" w:rsidP="00CC5CF5">
      <w:pPr>
        <w:rPr>
          <w:rFonts w:eastAsia="Optima" w:cs="Optima"/>
          <w:color w:val="auto"/>
          <w:szCs w:val="22"/>
          <w:lang w:val="en-GB" w:eastAsia="nl-NL"/>
        </w:rPr>
      </w:pPr>
    </w:p>
    <w:p w:rsidR="00F53F9B" w:rsidRDefault="00F53F9B" w:rsidP="00CC5CF5">
      <w:pPr>
        <w:rPr>
          <w:rFonts w:eastAsia="Optima" w:cs="Optima"/>
          <w:color w:val="auto"/>
          <w:szCs w:val="22"/>
          <w:lang w:val="en-GB" w:eastAsia="nl-NL"/>
        </w:rPr>
      </w:pPr>
      <w:r w:rsidRPr="001F7ABE">
        <w:rPr>
          <w:rFonts w:eastAsia="Optima" w:cs="Optima"/>
          <w:color w:val="auto"/>
          <w:szCs w:val="22"/>
          <w:lang w:val="en-GB" w:eastAsia="nl-NL"/>
        </w:rPr>
        <w:t xml:space="preserve">Conceptually, there are also remarks that can be made about the Bitner model, for example, with regard to the social factors. Bitner explicitly omits these as part of the servicescape and only refers to them as a resultant within her framework. Other researchers do postulate the social factors as a significant influencing dimension of the servicescape because </w:t>
      </w:r>
      <w:r w:rsidRPr="001F7ABE">
        <w:rPr>
          <w:rFonts w:eastAsia="Optima" w:cs="Optima"/>
          <w:color w:val="FF0000"/>
          <w:szCs w:val="22"/>
          <w:lang w:val="en-GB" w:eastAsia="nl-NL"/>
        </w:rPr>
        <w:t>social interaction constitutes part of the space</w:t>
      </w:r>
      <w:r w:rsidRPr="001F7ABE">
        <w:rPr>
          <w:rFonts w:eastAsia="Optima" w:cs="Optima"/>
          <w:color w:val="auto"/>
          <w:szCs w:val="22"/>
          <w:lang w:val="en-GB" w:eastAsia="nl-NL"/>
        </w:rPr>
        <w:t>. In addition, there are also new research areas that have presented themselves and which Bitner could not have foreseen, namely those of the online servicescapes, which are also known as e-scapes.</w:t>
      </w:r>
      <w:r w:rsidRPr="001F7ABE">
        <w:rPr>
          <w:rFonts w:eastAsia="Optima" w:cs="Optima"/>
          <w:color w:val="auto"/>
          <w:szCs w:val="22"/>
          <w:vertAlign w:val="superscript"/>
          <w:lang w:val="en-GB" w:eastAsia="nl-NL"/>
        </w:rPr>
        <w:endnoteReference w:id="18"/>
      </w:r>
      <w:r w:rsidRPr="001F7ABE">
        <w:rPr>
          <w:rFonts w:eastAsia="Optima" w:cs="Optima"/>
          <w:color w:val="auto"/>
          <w:szCs w:val="22"/>
          <w:lang w:val="en-GB" w:eastAsia="nl-NL"/>
        </w:rPr>
        <w:t xml:space="preserve"> The assumption is that a different configuration is applicable here: "Customers do not move around virtual environments the same way in which they do around physical environments" (Shankar et al., </w:t>
      </w:r>
      <w:r w:rsidRPr="001F7ABE">
        <w:rPr>
          <w:rFonts w:eastAsia="Optima" w:cs="Optima"/>
          <w:color w:val="auto"/>
          <w:szCs w:val="22"/>
          <w:lang w:val="en-GB" w:eastAsia="nl-NL"/>
        </w:rPr>
        <w:lastRenderedPageBreak/>
        <w:t>2010, p. 113)</w:t>
      </w:r>
      <w:r w:rsidR="001F2592">
        <w:rPr>
          <w:rFonts w:eastAsia="Optima" w:cs="Optima"/>
          <w:color w:val="auto"/>
          <w:szCs w:val="22"/>
          <w:lang w:val="en-GB" w:eastAsia="nl-NL"/>
        </w:rPr>
        <w:t>,</w:t>
      </w:r>
      <w:r w:rsidRPr="001F7ABE">
        <w:rPr>
          <w:rFonts w:eastAsia="Optima" w:cs="Optima"/>
          <w:color w:val="auto"/>
          <w:szCs w:val="22"/>
          <w:vertAlign w:val="superscript"/>
          <w:lang w:val="en-GB" w:eastAsia="nl-NL"/>
        </w:rPr>
        <w:endnoteReference w:id="19"/>
      </w:r>
      <w:r w:rsidRPr="001F7ABE">
        <w:rPr>
          <w:rFonts w:eastAsia="Optima" w:cs="Optima"/>
          <w:color w:val="auto"/>
          <w:szCs w:val="22"/>
          <w:lang w:val="en-GB" w:eastAsia="nl-NL"/>
        </w:rPr>
        <w:t xml:space="preserve"> </w:t>
      </w:r>
      <w:r w:rsidR="001F2592">
        <w:rPr>
          <w:rFonts w:eastAsia="Optima" w:cs="Optima"/>
          <w:color w:val="auto"/>
          <w:szCs w:val="22"/>
          <w:lang w:val="en-GB" w:eastAsia="nl-NL"/>
        </w:rPr>
        <w:t>as well as</w:t>
      </w:r>
      <w:r w:rsidR="001F2592" w:rsidRPr="001F7ABE">
        <w:rPr>
          <w:rFonts w:eastAsia="Optima" w:cs="Optima"/>
          <w:color w:val="auto"/>
          <w:szCs w:val="22"/>
          <w:lang w:val="en-GB" w:eastAsia="nl-NL"/>
        </w:rPr>
        <w:t xml:space="preserve"> </w:t>
      </w:r>
      <w:r w:rsidRPr="001F7ABE">
        <w:rPr>
          <w:rFonts w:eastAsia="Optima" w:cs="Optima"/>
          <w:color w:val="auto"/>
          <w:szCs w:val="22"/>
          <w:lang w:val="en-GB" w:eastAsia="nl-NL"/>
        </w:rPr>
        <w:t>a different experience (Novak, Hoffman &amp; Yung, 2000). Not only do we have to regard these e-scapes as a separate phenomenon but we also have to place them specifically in the relationship of the physical space: the digital environment ‘in’ or ‘on top of’ the physical space. This has not been sufficiently researched in the context of experiencescapes</w:t>
      </w:r>
      <w:r w:rsidR="00E956A5">
        <w:rPr>
          <w:rFonts w:eastAsia="Optima" w:cs="Optima"/>
          <w:color w:val="auto"/>
          <w:szCs w:val="22"/>
          <w:lang w:val="en-GB" w:eastAsia="nl-NL"/>
        </w:rPr>
        <w:t xml:space="preserve"> so far</w:t>
      </w:r>
      <w:r w:rsidRPr="001F7ABE">
        <w:rPr>
          <w:rFonts w:eastAsia="Optima" w:cs="Optima"/>
          <w:color w:val="auto"/>
          <w:szCs w:val="22"/>
          <w:lang w:val="en-GB" w:eastAsia="nl-NL"/>
        </w:rPr>
        <w:t xml:space="preserve">. </w:t>
      </w:r>
    </w:p>
    <w:p w:rsidR="003F4384" w:rsidRPr="001F7ABE" w:rsidRDefault="003F4384" w:rsidP="00CC5CF5">
      <w:pPr>
        <w:rPr>
          <w:rFonts w:eastAsia="Optima" w:cs="Optima"/>
          <w:color w:val="auto"/>
          <w:szCs w:val="22"/>
          <w:lang w:val="en-GB" w:eastAsia="nl-NL"/>
        </w:rPr>
      </w:pPr>
    </w:p>
    <w:p w:rsidR="00BD7629" w:rsidRDefault="00F53F9B" w:rsidP="00CC5CF5">
      <w:pPr>
        <w:rPr>
          <w:rFonts w:eastAsia="Optima" w:cs="Optima"/>
          <w:color w:val="auto"/>
          <w:szCs w:val="22"/>
          <w:lang w:val="en-GB" w:eastAsia="nl-NL"/>
        </w:rPr>
      </w:pPr>
      <w:r w:rsidRPr="001F7ABE">
        <w:rPr>
          <w:rFonts w:eastAsia="Optima" w:cs="Optima"/>
          <w:color w:val="auto"/>
          <w:szCs w:val="22"/>
          <w:lang w:val="en-GB" w:eastAsia="nl-NL"/>
        </w:rPr>
        <w:t>Finally, the servicescape model is not elaborated further for specific ‘subtypes’ of scapes.</w:t>
      </w:r>
      <w:r w:rsidRPr="001F7ABE">
        <w:rPr>
          <w:rFonts w:eastAsia="Optima" w:cs="Optima"/>
          <w:color w:val="auto"/>
          <w:szCs w:val="22"/>
          <w:vertAlign w:val="superscript"/>
          <w:lang w:val="en-GB" w:eastAsia="nl-NL"/>
        </w:rPr>
        <w:endnoteReference w:id="20"/>
      </w:r>
      <w:r w:rsidRPr="001F7ABE">
        <w:rPr>
          <w:rFonts w:eastAsia="Optima" w:cs="Optima"/>
          <w:color w:val="auto"/>
          <w:szCs w:val="22"/>
          <w:lang w:val="en-GB" w:eastAsia="nl-NL"/>
        </w:rPr>
        <w:t xml:space="preserve"> </w:t>
      </w:r>
      <w:r w:rsidR="00BD7629" w:rsidRPr="001F7ABE">
        <w:rPr>
          <w:rFonts w:eastAsia="Optima" w:cs="Optima"/>
          <w:color w:val="auto"/>
          <w:szCs w:val="22"/>
          <w:lang w:val="en-GB" w:eastAsia="nl-NL"/>
        </w:rPr>
        <w:t xml:space="preserve">Research into servicescapes often includes analyses of cases, such as a specific shop or shopping centre (Sherry, 1996). In the book </w:t>
      </w:r>
      <w:r w:rsidR="00BD7629" w:rsidRPr="001F7ABE">
        <w:rPr>
          <w:rFonts w:eastAsia="Optima" w:cs="Optima"/>
          <w:i/>
          <w:iCs/>
          <w:color w:val="auto"/>
          <w:szCs w:val="22"/>
          <w:lang w:val="en-GB" w:eastAsia="nl-NL"/>
        </w:rPr>
        <w:t>Festivalbeleving</w:t>
      </w:r>
      <w:r w:rsidR="00BD7629" w:rsidRPr="001F7ABE">
        <w:rPr>
          <w:rFonts w:eastAsia="Optima" w:cs="Optima"/>
          <w:color w:val="auto"/>
          <w:szCs w:val="22"/>
          <w:lang w:val="en-GB" w:eastAsia="nl-NL"/>
        </w:rPr>
        <w:t xml:space="preserve"> (Van Vliet, 2012) </w:t>
      </w:r>
      <w:r w:rsidR="00267FA9">
        <w:rPr>
          <w:rFonts w:eastAsia="Optima" w:cs="Optima"/>
          <w:color w:val="auto"/>
          <w:szCs w:val="22"/>
          <w:lang w:val="en-GB" w:eastAsia="nl-NL"/>
        </w:rPr>
        <w:t xml:space="preserve">there is a proposal </w:t>
      </w:r>
      <w:r w:rsidR="00BD7629" w:rsidRPr="001F7ABE">
        <w:rPr>
          <w:rFonts w:eastAsia="Optima" w:cs="Optima"/>
          <w:color w:val="auto"/>
          <w:szCs w:val="22"/>
          <w:lang w:val="en-GB" w:eastAsia="nl-NL"/>
        </w:rPr>
        <w:t>to characterise a specific sub</w:t>
      </w:r>
      <w:r w:rsidR="00267FA9">
        <w:rPr>
          <w:rFonts w:eastAsia="Optima" w:cs="Optima"/>
          <w:color w:val="auto"/>
          <w:szCs w:val="22"/>
          <w:lang w:val="en-GB" w:eastAsia="nl-NL"/>
        </w:rPr>
        <w:t>-</w:t>
      </w:r>
      <w:r w:rsidR="00BD7629" w:rsidRPr="001F7ABE">
        <w:rPr>
          <w:rFonts w:eastAsia="Optima" w:cs="Optima"/>
          <w:color w:val="auto"/>
          <w:szCs w:val="22"/>
          <w:lang w:val="en-GB" w:eastAsia="nl-NL"/>
        </w:rPr>
        <w:t xml:space="preserve">class of servicescapes as experiencescapes. Experiencescapes are servicescapes that are configured </w:t>
      </w:r>
      <w:r w:rsidR="00267FA9">
        <w:rPr>
          <w:rFonts w:eastAsia="Optima" w:cs="Optima"/>
          <w:color w:val="auto"/>
          <w:szCs w:val="22"/>
          <w:lang w:val="en-GB" w:eastAsia="nl-NL"/>
        </w:rPr>
        <w:t>for</w:t>
      </w:r>
      <w:r w:rsidR="00BD7629" w:rsidRPr="001F7ABE">
        <w:rPr>
          <w:rFonts w:eastAsia="Optima" w:cs="Optima"/>
          <w:color w:val="auto"/>
          <w:szCs w:val="22"/>
          <w:lang w:val="en-GB" w:eastAsia="nl-NL"/>
        </w:rPr>
        <w:t xml:space="preserve"> the visitor experience. The layout of stores, museums, sports stadia, restaurants, shopping centres, city parks and tourist attractions no longer focuses exclusively on </w:t>
      </w:r>
      <w:r w:rsidR="00267FA9">
        <w:rPr>
          <w:rFonts w:eastAsia="Optima" w:cs="Optima"/>
          <w:color w:val="auto"/>
          <w:szCs w:val="22"/>
          <w:lang w:val="en-GB" w:eastAsia="nl-NL"/>
        </w:rPr>
        <w:t xml:space="preserve">the </w:t>
      </w:r>
      <w:r w:rsidR="00BD7629" w:rsidRPr="001F7ABE">
        <w:rPr>
          <w:rFonts w:eastAsia="Optima" w:cs="Optima"/>
          <w:color w:val="auto"/>
          <w:szCs w:val="22"/>
          <w:lang w:val="en-GB" w:eastAsia="nl-NL"/>
        </w:rPr>
        <w:t xml:space="preserve">most efficient and effective service delivery but increasingly emphasises creating the experience. We no longer drink beer in a pub but rather in an Irish pub or the Hard Rock café, we don’t eat in a normal restaurant but rather in the jungle of the Rainforest Café and we shop in the Wild West themed shopping centres that promise a rich shopping experience’. Entire districts (China Town, Old Pasadena), cities (Las Vegas), regions (Merrie England) and even islands (Hawaii) consist of ‘cardboard’ nostalgia where we can re-experience the real, authentic China, England or whatever. These nostalgiascapes or retroscapes (Brown &amp; Sherry, 2003) are only one interpretation of what we can more broadly designate as experiencescapes. </w:t>
      </w:r>
      <w:r w:rsidR="00BD7629" w:rsidRPr="001F7ABE">
        <w:rPr>
          <w:rFonts w:eastAsia="Optima" w:cs="Optima"/>
          <w:color w:val="FF0000"/>
          <w:szCs w:val="22"/>
          <w:lang w:val="en-GB" w:eastAsia="nl-NL"/>
        </w:rPr>
        <w:t xml:space="preserve">Experiencescapes are specific spaces that are selected, designed and managed in order to create, support and correctly guide </w:t>
      </w:r>
      <w:r w:rsidR="00BD7629" w:rsidRPr="001F7ABE">
        <w:rPr>
          <w:rFonts w:eastAsia="Optima" w:cs="Optima"/>
          <w:i/>
          <w:iCs/>
          <w:color w:val="FF0000"/>
          <w:szCs w:val="22"/>
          <w:lang w:val="en-GB" w:eastAsia="nl-NL"/>
        </w:rPr>
        <w:t>experiences</w:t>
      </w:r>
      <w:r w:rsidR="00BD7629" w:rsidRPr="001F7ABE">
        <w:rPr>
          <w:rFonts w:eastAsia="Optima" w:cs="Optima"/>
          <w:color w:val="auto"/>
          <w:szCs w:val="22"/>
          <w:lang w:val="en-GB" w:eastAsia="nl-NL"/>
        </w:rPr>
        <w:t xml:space="preserve">. These experiencescapes are sought out by visitors with the specific expectation of an </w:t>
      </w:r>
      <w:r w:rsidR="00BD7629" w:rsidRPr="001F7ABE">
        <w:rPr>
          <w:rFonts w:eastAsia="Optima" w:cs="Optima"/>
          <w:i/>
          <w:iCs/>
          <w:color w:val="auto"/>
          <w:szCs w:val="22"/>
          <w:lang w:val="en-GB" w:eastAsia="nl-NL"/>
        </w:rPr>
        <w:t>experience</w:t>
      </w:r>
      <w:r w:rsidR="00BD7629" w:rsidRPr="001F7ABE">
        <w:rPr>
          <w:rFonts w:eastAsia="Optima" w:cs="Optima"/>
          <w:color w:val="auto"/>
          <w:szCs w:val="22"/>
          <w:lang w:val="en-GB" w:eastAsia="nl-NL"/>
        </w:rPr>
        <w:t xml:space="preserve"> (O’Dell, 2005). </w:t>
      </w:r>
    </w:p>
    <w:p w:rsidR="00F033DB" w:rsidRPr="001F7ABE" w:rsidRDefault="00F033DB" w:rsidP="00CC5CF5">
      <w:pPr>
        <w:rPr>
          <w:rFonts w:eastAsia="Optima" w:cs="Optima"/>
          <w:color w:val="auto"/>
          <w:szCs w:val="22"/>
          <w:lang w:val="en-GB" w:eastAsia="nl-NL"/>
        </w:rPr>
      </w:pPr>
    </w:p>
    <w:p w:rsidR="00577360" w:rsidRPr="001F7ABE" w:rsidRDefault="00577360" w:rsidP="00CC5CF5">
      <w:pPr>
        <w:rPr>
          <w:rFonts w:eastAsia="Optima" w:cs="Optima"/>
          <w:color w:val="auto"/>
          <w:szCs w:val="22"/>
          <w:lang w:val="en-GB" w:eastAsia="nl-NL"/>
        </w:rPr>
      </w:pPr>
    </w:p>
    <w:p w:rsidR="00577360" w:rsidRPr="001F7ABE" w:rsidRDefault="002F47A4" w:rsidP="00F033DB">
      <w:pPr>
        <w:jc w:val="center"/>
        <w:rPr>
          <w:rFonts w:eastAsia="Optima" w:cs="Optima"/>
          <w:color w:val="auto"/>
          <w:szCs w:val="22"/>
          <w:lang w:val="en-GB" w:eastAsia="nl-NL"/>
        </w:rPr>
      </w:pPr>
      <w:r w:rsidRPr="001F7ABE">
        <w:rPr>
          <w:rFonts w:eastAsia="Optima" w:cs="Optima"/>
          <w:color w:val="auto"/>
          <w:szCs w:val="22"/>
          <w:lang w:val="en-GB" w:eastAsia="nl-NL"/>
        </w:rPr>
        <w:t>Figure 5: Types of ‘scapes’</w:t>
      </w:r>
    </w:p>
    <w:p w:rsidR="00577360" w:rsidRPr="001F7ABE" w:rsidRDefault="00577360" w:rsidP="00CC5CF5">
      <w:pPr>
        <w:rPr>
          <w:rFonts w:eastAsia="Optima" w:cs="Optima"/>
          <w:color w:val="auto"/>
          <w:szCs w:val="22"/>
          <w:lang w:val="en-GB" w:eastAsia="nl-NL"/>
        </w:rPr>
      </w:pPr>
    </w:p>
    <w:p w:rsidR="00577360" w:rsidRPr="001F7ABE" w:rsidRDefault="002F0E58" w:rsidP="00CC5CF5">
      <w:pPr>
        <w:rPr>
          <w:rFonts w:eastAsia="Optima" w:cs="Optima"/>
          <w:color w:val="auto"/>
          <w:szCs w:val="22"/>
          <w:lang w:val="en-GB" w:eastAsia="nl-NL"/>
        </w:rPr>
      </w:pPr>
      <w:r>
        <w:rPr>
          <w:rFonts w:eastAsia="Optima" w:cs="Optima"/>
          <w:noProof/>
          <w:lang w:eastAsia="nl-NL"/>
        </w:rPr>
        <w:drawing>
          <wp:anchor distT="0" distB="0" distL="114300" distR="114300" simplePos="0" relativeHeight="251659776" behindDoc="0" locked="0" layoutInCell="1" allowOverlap="1">
            <wp:simplePos x="0" y="0"/>
            <wp:positionH relativeFrom="column">
              <wp:posOffset>1313180</wp:posOffset>
            </wp:positionH>
            <wp:positionV relativeFrom="paragraph">
              <wp:posOffset>4445</wp:posOffset>
            </wp:positionV>
            <wp:extent cx="3356610" cy="3356610"/>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56610" cy="3356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33DB" w:rsidRDefault="00F033DB" w:rsidP="00CC5CF5">
      <w:pPr>
        <w:rPr>
          <w:rFonts w:eastAsia="Optima" w:cs="Optima"/>
          <w:color w:val="auto"/>
          <w:szCs w:val="22"/>
          <w:lang w:val="en-GB" w:eastAsia="nl-NL"/>
        </w:rPr>
      </w:pPr>
    </w:p>
    <w:p w:rsidR="00F033DB" w:rsidRDefault="00F033DB" w:rsidP="00CC5CF5">
      <w:pPr>
        <w:rPr>
          <w:rFonts w:eastAsia="Optima" w:cs="Optima"/>
          <w:color w:val="auto"/>
          <w:szCs w:val="22"/>
          <w:lang w:val="en-GB" w:eastAsia="nl-NL"/>
        </w:rPr>
      </w:pP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Within </w:t>
      </w:r>
      <w:r w:rsidRPr="001F7ABE">
        <w:rPr>
          <w:rFonts w:eastAsia="Optima" w:cs="Optima"/>
          <w:i/>
          <w:iCs/>
          <w:color w:val="auto"/>
          <w:szCs w:val="22"/>
          <w:lang w:val="en-GB" w:eastAsia="nl-NL"/>
        </w:rPr>
        <w:t>experiencescapes</w:t>
      </w:r>
      <w:r w:rsidRPr="001F7ABE">
        <w:rPr>
          <w:rFonts w:eastAsia="Optima" w:cs="Optima"/>
          <w:color w:val="auto"/>
          <w:szCs w:val="22"/>
          <w:lang w:val="en-GB" w:eastAsia="nl-NL"/>
        </w:rPr>
        <w:t xml:space="preserve"> we can make further subdivisions into, for example, festivalscapes (Van Vliet, 2012), retailscapes and museumscapes</w:t>
      </w:r>
      <w:r w:rsidR="00577360" w:rsidRPr="001F7ABE">
        <w:rPr>
          <w:rFonts w:eastAsia="Optima" w:cs="Optima"/>
          <w:color w:val="auto"/>
          <w:szCs w:val="22"/>
          <w:lang w:val="en-GB" w:eastAsia="nl-NL"/>
        </w:rPr>
        <w:t xml:space="preserve"> (see Figure 5)</w:t>
      </w:r>
      <w:r w:rsidRPr="001F7ABE">
        <w:rPr>
          <w:rFonts w:eastAsia="Optima" w:cs="Optima"/>
          <w:color w:val="auto"/>
          <w:szCs w:val="22"/>
          <w:lang w:val="en-GB" w:eastAsia="nl-NL"/>
        </w:rPr>
        <w:t>. Recurring resear</w:t>
      </w:r>
      <w:r w:rsidR="0033154A" w:rsidRPr="001F7ABE">
        <w:rPr>
          <w:rFonts w:eastAsia="Optima" w:cs="Optima"/>
          <w:color w:val="auto"/>
          <w:szCs w:val="22"/>
          <w:lang w:val="en-GB" w:eastAsia="nl-NL"/>
        </w:rPr>
        <w:t>ch questions for this will be: W</w:t>
      </w:r>
      <w:r w:rsidRPr="001F7ABE">
        <w:rPr>
          <w:rFonts w:eastAsia="Optima" w:cs="Optima"/>
          <w:color w:val="auto"/>
          <w:szCs w:val="22"/>
          <w:lang w:val="en-GB" w:eastAsia="nl-NL"/>
        </w:rPr>
        <w:t>hat is the 'global configuration' of an experiencescape? What relationship is there between this configuration and the consumer/visitor experience? What is the role of digital media in the experiencescape and when, how and to what extent does it influence the configuration of those experiencescapes and the experience? What are the differences between the sub</w:t>
      </w:r>
      <w:r w:rsidR="00BF150E">
        <w:rPr>
          <w:rFonts w:eastAsia="Optima" w:cs="Optima"/>
          <w:color w:val="auto"/>
          <w:szCs w:val="22"/>
          <w:lang w:val="en-GB" w:eastAsia="nl-NL"/>
        </w:rPr>
        <w:t>-</w:t>
      </w:r>
      <w:r w:rsidRPr="001F7ABE">
        <w:rPr>
          <w:rFonts w:eastAsia="Optima" w:cs="Optima"/>
          <w:color w:val="auto"/>
          <w:szCs w:val="22"/>
          <w:lang w:val="en-GB" w:eastAsia="nl-NL"/>
        </w:rPr>
        <w:t xml:space="preserve">categories of experiencescapes (festivals, museums, stores) and what relationship do they have with the experience? </w:t>
      </w:r>
      <w:r w:rsidRPr="001F7ABE">
        <w:rPr>
          <w:rFonts w:eastAsia="Optima" w:cs="Optima"/>
          <w:color w:val="auto"/>
          <w:szCs w:val="22"/>
          <w:lang w:val="en-GB" w:eastAsia="nl-NL"/>
        </w:rPr>
        <w:lastRenderedPageBreak/>
        <w:t xml:space="preserve">What is the role of social factors in the experience of experiencescapes? How can the analysis of experiencescapes contribute to a more refined </w:t>
      </w:r>
      <w:r w:rsidRPr="001F7ABE">
        <w:rPr>
          <w:rFonts w:eastAsia="Optima" w:cs="Optima"/>
          <w:i/>
          <w:iCs/>
          <w:color w:val="auto"/>
          <w:szCs w:val="22"/>
          <w:lang w:val="en-GB" w:eastAsia="nl-NL"/>
        </w:rPr>
        <w:t>value proposition</w:t>
      </w:r>
      <w:r w:rsidRPr="001F7ABE">
        <w:rPr>
          <w:rFonts w:eastAsia="Optima" w:cs="Optima"/>
          <w:color w:val="auto"/>
          <w:szCs w:val="22"/>
          <w:lang w:val="en-GB" w:eastAsia="nl-NL"/>
        </w:rPr>
        <w:t xml:space="preserve"> for new services and products when developing business models? </w:t>
      </w:r>
    </w:p>
    <w:p w:rsidR="00890D78" w:rsidRDefault="00890D78" w:rsidP="00CC5CF5">
      <w:pPr>
        <w:rPr>
          <w:rFonts w:eastAsia="Optima" w:cs="Optima"/>
          <w:color w:val="auto"/>
          <w:szCs w:val="22"/>
          <w:lang w:val="en-GB" w:eastAsia="nl-NL"/>
        </w:rPr>
      </w:pPr>
    </w:p>
    <w:p w:rsidR="004D11EE" w:rsidRDefault="004D11EE" w:rsidP="004D11EE">
      <w:pPr>
        <w:pStyle w:val="Heading3"/>
        <w:rPr>
          <w:rFonts w:eastAsia="Optima"/>
        </w:rPr>
      </w:pPr>
      <w:bookmarkStart w:id="24" w:name="_Toc290452196"/>
      <w:r>
        <w:rPr>
          <w:rFonts w:eastAsia="Optima"/>
        </w:rPr>
        <w:t xml:space="preserve">Insights and </w:t>
      </w:r>
      <w:r w:rsidR="00EA3D03" w:rsidRPr="00EA3D03">
        <w:rPr>
          <w:rFonts w:eastAsia="Optima"/>
          <w:lang w:val="en-US"/>
        </w:rPr>
        <w:t>C</w:t>
      </w:r>
      <w:r w:rsidR="00EA3D03">
        <w:rPr>
          <w:rFonts w:eastAsia="Optima"/>
        </w:rPr>
        <w:t>hallenges Amsterdam Fashion Retailers: E</w:t>
      </w:r>
      <w:r>
        <w:rPr>
          <w:rFonts w:eastAsia="Optima"/>
        </w:rPr>
        <w:t>xperiences</w:t>
      </w:r>
      <w:bookmarkEnd w:id="24"/>
    </w:p>
    <w:p w:rsidR="00890D78" w:rsidRDefault="007C0FC9" w:rsidP="00CC5CF5">
      <w:pPr>
        <w:rPr>
          <w:rFonts w:eastAsia="Optima" w:cs="Optima"/>
          <w:color w:val="auto"/>
          <w:szCs w:val="22"/>
          <w:lang w:val="en-GB" w:eastAsia="nl-NL"/>
        </w:rPr>
      </w:pPr>
      <w:r w:rsidRPr="001F7ABE">
        <w:rPr>
          <w:rFonts w:eastAsia="Optima" w:cs="Optima"/>
          <w:color w:val="auto"/>
          <w:szCs w:val="22"/>
          <w:lang w:val="en-GB" w:eastAsia="nl-NL"/>
        </w:rPr>
        <w:t xml:space="preserve">A </w:t>
      </w:r>
      <w:r w:rsidR="00707BD3" w:rsidRPr="001F7ABE">
        <w:rPr>
          <w:rFonts w:eastAsia="Optima" w:cs="Optima"/>
          <w:color w:val="auto"/>
          <w:szCs w:val="22"/>
          <w:lang w:val="en-GB" w:eastAsia="nl-NL"/>
        </w:rPr>
        <w:t>fourth</w:t>
      </w:r>
      <w:r w:rsidRPr="001F7ABE">
        <w:rPr>
          <w:rFonts w:eastAsia="Optima" w:cs="Optima"/>
          <w:color w:val="auto"/>
          <w:szCs w:val="22"/>
          <w:lang w:val="en-GB" w:eastAsia="nl-NL"/>
        </w:rPr>
        <w:t xml:space="preserve"> insight</w:t>
      </w:r>
      <w:r w:rsidR="004D11EE">
        <w:rPr>
          <w:rFonts w:eastAsia="Optima" w:cs="Optima"/>
          <w:color w:val="auto"/>
          <w:szCs w:val="22"/>
          <w:lang w:val="en-GB" w:eastAsia="nl-NL"/>
        </w:rPr>
        <w:t xml:space="preserve"> </w:t>
      </w:r>
      <w:r w:rsidR="00BF150E">
        <w:rPr>
          <w:rFonts w:eastAsia="Optima" w:cs="Optima"/>
          <w:color w:val="auto"/>
          <w:szCs w:val="22"/>
          <w:lang w:val="en-GB" w:eastAsia="nl-NL"/>
        </w:rPr>
        <w:t>revealed in</w:t>
      </w:r>
      <w:r w:rsidR="004D11EE">
        <w:rPr>
          <w:rFonts w:eastAsia="Optima" w:cs="Optima"/>
          <w:color w:val="auto"/>
          <w:szCs w:val="22"/>
          <w:lang w:val="en-GB" w:eastAsia="nl-NL"/>
        </w:rPr>
        <w:t xml:space="preserve"> the interviews with Amsterdam fashion retailers</w:t>
      </w:r>
      <w:r w:rsidRPr="001F7ABE">
        <w:rPr>
          <w:rFonts w:eastAsia="Optima" w:cs="Optima"/>
          <w:color w:val="auto"/>
          <w:szCs w:val="22"/>
          <w:lang w:val="en-GB" w:eastAsia="nl-NL"/>
        </w:rPr>
        <w:t xml:space="preserve"> </w:t>
      </w:r>
      <w:r w:rsidR="00891B35" w:rsidRPr="001F7ABE">
        <w:rPr>
          <w:rFonts w:eastAsia="Optima" w:cs="Optima"/>
          <w:color w:val="auto"/>
          <w:szCs w:val="22"/>
          <w:lang w:val="en-GB" w:eastAsia="nl-NL"/>
        </w:rPr>
        <w:t xml:space="preserve">is the recurring topic of experience. </w:t>
      </w:r>
      <w:r w:rsidR="00890D78" w:rsidRPr="001F7ABE">
        <w:rPr>
          <w:rFonts w:eastAsia="Optima" w:cs="Optima"/>
          <w:color w:val="auto"/>
          <w:szCs w:val="22"/>
          <w:lang w:val="en-GB" w:eastAsia="nl-NL"/>
        </w:rPr>
        <w:t xml:space="preserve">With regard to the role of the physical stores, the interviewed fashion retailers are very clear: “You still need physical stores, because customers want to feel the product or get advice from the staff” (Anonymous retailer M, 2014). But they do stress the necessity of service, just giving that extra special feeling when in the store. A couple of retailers specifically mention the strength of a combination of both digital and physical in this respect: “I think that people really want to try on the clothes first, which they will do in store. Then they walk out the store, take a couple of days to think it through, and then order it online. You have to offer that service” (Anonymous retailer I, 2014). </w:t>
      </w:r>
    </w:p>
    <w:p w:rsidR="00400C3E" w:rsidRPr="001F7ABE" w:rsidRDefault="00400C3E" w:rsidP="00CC5CF5">
      <w:pPr>
        <w:rPr>
          <w:rFonts w:eastAsia="Optima" w:cs="Optima"/>
          <w:color w:val="auto"/>
          <w:szCs w:val="22"/>
          <w:lang w:val="en-GB" w:eastAsia="nl-NL"/>
        </w:rPr>
      </w:pPr>
    </w:p>
    <w:p w:rsidR="00890D78" w:rsidRPr="001F7ABE" w:rsidRDefault="00890D78" w:rsidP="00CC5CF5">
      <w:pPr>
        <w:rPr>
          <w:rFonts w:eastAsia="Optima" w:cs="Optima"/>
          <w:color w:val="auto"/>
          <w:szCs w:val="22"/>
          <w:lang w:val="en-GB" w:eastAsia="nl-NL"/>
        </w:rPr>
      </w:pPr>
      <w:r w:rsidRPr="001F7ABE">
        <w:rPr>
          <w:rFonts w:eastAsia="Optima" w:cs="Optima"/>
          <w:color w:val="auto"/>
          <w:szCs w:val="22"/>
          <w:lang w:val="en-GB" w:eastAsia="nl-NL"/>
        </w:rPr>
        <w:t>Service and experience are aspects that are importa</w:t>
      </w:r>
      <w:r w:rsidR="00C0776D">
        <w:rPr>
          <w:rFonts w:eastAsia="Optima" w:cs="Optima"/>
          <w:color w:val="auto"/>
          <w:szCs w:val="22"/>
          <w:lang w:val="en-GB" w:eastAsia="nl-NL"/>
        </w:rPr>
        <w:t xml:space="preserve">nt according to all retailers. </w:t>
      </w:r>
      <w:r w:rsidRPr="001F7ABE">
        <w:rPr>
          <w:rFonts w:eastAsia="Optima" w:cs="Optima"/>
          <w:color w:val="auto"/>
          <w:szCs w:val="22"/>
          <w:lang w:val="en-GB" w:eastAsia="nl-NL"/>
        </w:rPr>
        <w:t xml:space="preserve">“The option to order for free, give them coffee, tea or even Prosecco when they are inside the store, or being able to quickly alternate clothing </w:t>
      </w:r>
      <w:r w:rsidR="00BF150E">
        <w:rPr>
          <w:rFonts w:eastAsia="Optima" w:cs="Optima"/>
          <w:color w:val="auto"/>
          <w:szCs w:val="22"/>
          <w:lang w:val="en-GB" w:eastAsia="nl-NL"/>
        </w:rPr>
        <w:t>in</w:t>
      </w:r>
      <w:r w:rsidRPr="001F7ABE">
        <w:rPr>
          <w:rFonts w:eastAsia="Optima" w:cs="Optima"/>
          <w:color w:val="auto"/>
          <w:szCs w:val="22"/>
          <w:lang w:val="en-GB" w:eastAsia="nl-NL"/>
        </w:rPr>
        <w:t xml:space="preserve"> our own sewing atelier; it all matters” (Anonymous retailer V, 2014). And we all </w:t>
      </w:r>
      <w:r w:rsidR="009F5D5E" w:rsidRPr="001F7ABE">
        <w:rPr>
          <w:rFonts w:eastAsia="Optima" w:cs="Optima"/>
          <w:color w:val="auto"/>
          <w:szCs w:val="22"/>
          <w:lang w:val="en-GB" w:eastAsia="nl-NL"/>
        </w:rPr>
        <w:t xml:space="preserve">are </w:t>
      </w:r>
      <w:r w:rsidRPr="001F7ABE">
        <w:rPr>
          <w:rFonts w:eastAsia="Optima" w:cs="Optima"/>
          <w:color w:val="auto"/>
          <w:szCs w:val="22"/>
          <w:lang w:val="en-GB" w:eastAsia="nl-NL"/>
        </w:rPr>
        <w:t>to</w:t>
      </w:r>
      <w:r w:rsidR="00C0776D">
        <w:rPr>
          <w:rFonts w:eastAsia="Optima" w:cs="Optima"/>
          <w:color w:val="auto"/>
          <w:szCs w:val="22"/>
          <w:lang w:val="en-GB" w:eastAsia="nl-NL"/>
        </w:rPr>
        <w:t>o well</w:t>
      </w:r>
      <w:r w:rsidRPr="001F7ABE">
        <w:rPr>
          <w:rFonts w:eastAsia="Optima" w:cs="Optima"/>
          <w:color w:val="auto"/>
          <w:szCs w:val="22"/>
          <w:lang w:val="en-GB" w:eastAsia="nl-NL"/>
        </w:rPr>
        <w:t xml:space="preserve"> aware of those special ‘membership’ days, where membership card holders get access to sample sales, special events or evening sales.</w:t>
      </w:r>
    </w:p>
    <w:p w:rsidR="00400C3E" w:rsidRDefault="00400C3E" w:rsidP="00CC5CF5">
      <w:pPr>
        <w:rPr>
          <w:rFonts w:eastAsia="Optima" w:cs="Optima"/>
          <w:color w:val="auto"/>
          <w:szCs w:val="22"/>
          <w:lang w:val="en-GB" w:eastAsia="nl-NL"/>
        </w:rPr>
      </w:pPr>
    </w:p>
    <w:p w:rsidR="00890D78" w:rsidRPr="001F7ABE" w:rsidRDefault="00890D78" w:rsidP="00CC5CF5">
      <w:pPr>
        <w:rPr>
          <w:rFonts w:eastAsia="Optima" w:cs="Optima"/>
          <w:color w:val="auto"/>
          <w:szCs w:val="22"/>
          <w:lang w:val="en-GB" w:eastAsia="nl-NL"/>
        </w:rPr>
      </w:pPr>
      <w:r w:rsidRPr="001F7ABE">
        <w:rPr>
          <w:rFonts w:eastAsia="Optima" w:cs="Optima"/>
          <w:color w:val="auto"/>
          <w:szCs w:val="22"/>
          <w:lang w:val="en-GB" w:eastAsia="nl-NL"/>
        </w:rPr>
        <w:t>But a couple of retailers really want to take it to the next level. “My dream is to open up a big store. With a huge table, right in the middle, so that people can read the newspaper or browse through a collection of (art)books that they can then also buy here. The store will be all about giving the customer that extra special experience. So when customers come to the store, they sense a great atmosphere, they can touch, feel and fit the clothing and relax at the same time” (Anonymous retailer M, 2014).</w:t>
      </w:r>
      <w:r w:rsidR="00400C3E">
        <w:rPr>
          <w:rFonts w:eastAsia="Optima" w:cs="Optima"/>
          <w:color w:val="auto"/>
          <w:szCs w:val="22"/>
          <w:lang w:val="en-GB" w:eastAsia="nl-NL"/>
        </w:rPr>
        <w:t xml:space="preserve"> </w:t>
      </w:r>
      <w:r w:rsidRPr="001F7ABE">
        <w:rPr>
          <w:rFonts w:eastAsia="Optima" w:cs="Optima"/>
          <w:color w:val="auto"/>
          <w:szCs w:val="22"/>
          <w:lang w:val="en-GB" w:eastAsia="nl-NL"/>
        </w:rPr>
        <w:t>Another retailer (V) is really curious about the possibilities of the interactive mirror. She feels</w:t>
      </w:r>
      <w:r w:rsidR="00A6165A">
        <w:rPr>
          <w:rFonts w:eastAsia="Optima" w:cs="Optima"/>
          <w:color w:val="auto"/>
          <w:szCs w:val="22"/>
          <w:lang w:val="en-GB" w:eastAsia="nl-NL"/>
        </w:rPr>
        <w:t xml:space="preserve"> that</w:t>
      </w:r>
      <w:r w:rsidRPr="001F7ABE">
        <w:rPr>
          <w:rFonts w:eastAsia="Optima" w:cs="Optima"/>
          <w:color w:val="auto"/>
          <w:szCs w:val="22"/>
          <w:lang w:val="en-GB" w:eastAsia="nl-NL"/>
        </w:rPr>
        <w:t xml:space="preserve"> the interactive mirror provides customers with more service when searching for the perfect outfit. She even believes that interactive mirrors can take over – to some extent – the activities of a sales assistant. </w:t>
      </w:r>
      <w:r w:rsidR="00846FD1" w:rsidRPr="001F7ABE">
        <w:rPr>
          <w:rFonts w:eastAsia="Optima" w:cs="Optima"/>
          <w:color w:val="auto"/>
          <w:szCs w:val="22"/>
          <w:lang w:val="en-GB" w:eastAsia="nl-NL"/>
        </w:rPr>
        <w:t>Which seems to contradict one of the str</w:t>
      </w:r>
      <w:r w:rsidR="00A6165A">
        <w:rPr>
          <w:rFonts w:eastAsia="Optima" w:cs="Optima"/>
          <w:color w:val="auto"/>
          <w:szCs w:val="22"/>
          <w:lang w:val="en-GB" w:eastAsia="nl-NL"/>
        </w:rPr>
        <w:t>engths</w:t>
      </w:r>
      <w:r w:rsidR="00846FD1" w:rsidRPr="001F7ABE">
        <w:rPr>
          <w:rFonts w:eastAsia="Optima" w:cs="Optima"/>
          <w:color w:val="auto"/>
          <w:szCs w:val="22"/>
          <w:lang w:val="en-GB" w:eastAsia="nl-NL"/>
        </w:rPr>
        <w:t xml:space="preserve"> of the physical store: personal advice </w:t>
      </w:r>
      <w:r w:rsidR="00A6165A">
        <w:rPr>
          <w:rFonts w:eastAsia="Optima" w:cs="Optima"/>
          <w:color w:val="auto"/>
          <w:szCs w:val="22"/>
          <w:lang w:val="en-GB" w:eastAsia="nl-NL"/>
        </w:rPr>
        <w:t>from</w:t>
      </w:r>
      <w:r w:rsidR="00846FD1" w:rsidRPr="001F7ABE">
        <w:rPr>
          <w:rFonts w:eastAsia="Optima" w:cs="Optima"/>
          <w:color w:val="auto"/>
          <w:szCs w:val="22"/>
          <w:lang w:val="en-GB" w:eastAsia="nl-NL"/>
        </w:rPr>
        <w:t xml:space="preserve"> real people.</w:t>
      </w:r>
    </w:p>
    <w:p w:rsidR="00890D78" w:rsidRPr="001F7ABE" w:rsidRDefault="00890D78" w:rsidP="00CC5CF5">
      <w:pPr>
        <w:rPr>
          <w:rFonts w:eastAsia="Optima" w:cs="Optima"/>
          <w:color w:val="auto"/>
          <w:szCs w:val="22"/>
          <w:lang w:val="en-GB" w:eastAsia="nl-NL"/>
        </w:rPr>
      </w:pPr>
    </w:p>
    <w:p w:rsidR="009F5D5E" w:rsidRPr="001F7ABE" w:rsidRDefault="00EF4ED7" w:rsidP="00CC5CF5">
      <w:pPr>
        <w:rPr>
          <w:rFonts w:eastAsia="Optima" w:cs="Optima"/>
          <w:color w:val="auto"/>
          <w:szCs w:val="22"/>
          <w:lang w:val="en-GB" w:eastAsia="nl-NL"/>
        </w:rPr>
      </w:pPr>
      <w:r>
        <w:rPr>
          <w:rFonts w:eastAsia="Optima" w:cs="Optima"/>
          <w:color w:val="auto"/>
          <w:szCs w:val="22"/>
          <w:lang w:val="en-GB" w:eastAsia="nl-NL"/>
        </w:rPr>
        <w:br w:type="page"/>
      </w:r>
    </w:p>
    <w:p w:rsidR="00707BD3" w:rsidRPr="001F7ABE" w:rsidRDefault="00707BD3" w:rsidP="00EF4ED7">
      <w:pPr>
        <w:pStyle w:val="Heading2"/>
        <w:rPr>
          <w:lang w:eastAsia="nl-NL"/>
        </w:rPr>
      </w:pPr>
      <w:bookmarkStart w:id="25" w:name="_Toc290452197"/>
      <w:r w:rsidRPr="001F7ABE">
        <w:rPr>
          <w:lang w:eastAsia="nl-NL"/>
        </w:rPr>
        <w:lastRenderedPageBreak/>
        <w:t>Conclusion</w:t>
      </w:r>
      <w:bookmarkEnd w:id="25"/>
    </w:p>
    <w:p w:rsidR="00707BD3" w:rsidRPr="001F7ABE" w:rsidRDefault="00707BD3" w:rsidP="00CC5CF5">
      <w:pPr>
        <w:rPr>
          <w:rFonts w:eastAsia="Optima" w:cs="Optima"/>
          <w:color w:val="auto"/>
          <w:szCs w:val="22"/>
          <w:lang w:val="en-GB" w:eastAsia="nl-NL"/>
        </w:rPr>
      </w:pPr>
    </w:p>
    <w:p w:rsidR="00CA6171" w:rsidRPr="00775482" w:rsidRDefault="00BE01EE" w:rsidP="00BE01EE">
      <w:pPr>
        <w:rPr>
          <w:rFonts w:eastAsia="Optima" w:cs="Optima"/>
          <w:color w:val="auto"/>
          <w:szCs w:val="22"/>
          <w:lang w:val="en-US" w:eastAsia="nl-NL"/>
        </w:rPr>
      </w:pPr>
      <w:r w:rsidRPr="00BE01EE">
        <w:rPr>
          <w:rFonts w:eastAsia="Optima" w:cs="Optima"/>
          <w:color w:val="auto"/>
          <w:szCs w:val="22"/>
          <w:lang w:val="en-US" w:eastAsia="nl-NL"/>
        </w:rPr>
        <w:t xml:space="preserve">An interactive full-length mirror is just one of the many innovations that are currently on offer in the fashion retail sector that </w:t>
      </w:r>
      <w:r w:rsidR="00A6165A">
        <w:rPr>
          <w:rFonts w:eastAsia="Optima" w:cs="Optima"/>
          <w:color w:val="auto"/>
          <w:szCs w:val="22"/>
          <w:lang w:val="en-US" w:eastAsia="nl-NL"/>
        </w:rPr>
        <w:t>will doubtlessly</w:t>
      </w:r>
      <w:r w:rsidRPr="00BE01EE">
        <w:rPr>
          <w:rFonts w:eastAsia="Optima" w:cs="Optima"/>
          <w:color w:val="auto"/>
          <w:szCs w:val="22"/>
          <w:lang w:val="en-US" w:eastAsia="nl-NL"/>
        </w:rPr>
        <w:t xml:space="preserve"> force the retailer to ask himself ‘What am I to do with it?’ Is such a technological innovation to be used as a PR stunt in order to boost the image of being an innovative organisation; is it a means of drawing attention in an unconventional way and thus achieving positive customer attitude (Hutter &amp; Hoffmann, 2014); is it an alternative to existing processes or can it be integrated into existing processes? Even aside from the costs and revenues, this is already a stressful situation that is difficult to avoid because technological innovations </w:t>
      </w:r>
      <w:r w:rsidR="00A6165A">
        <w:rPr>
          <w:rFonts w:eastAsia="Optima" w:cs="Optima"/>
          <w:color w:val="auto"/>
          <w:szCs w:val="22"/>
          <w:lang w:val="en-US" w:eastAsia="nl-NL"/>
        </w:rPr>
        <w:t>are ongoing</w:t>
      </w:r>
      <w:r w:rsidRPr="00BE01EE">
        <w:rPr>
          <w:rFonts w:eastAsia="Optima" w:cs="Optima"/>
          <w:color w:val="auto"/>
          <w:szCs w:val="22"/>
          <w:lang w:val="en-US" w:eastAsia="nl-NL"/>
        </w:rPr>
        <w:t>. As a deer staring in</w:t>
      </w:r>
      <w:r w:rsidR="00A6165A">
        <w:rPr>
          <w:rFonts w:eastAsia="Optima" w:cs="Optima"/>
          <w:color w:val="auto"/>
          <w:szCs w:val="22"/>
          <w:lang w:val="en-US" w:eastAsia="nl-NL"/>
        </w:rPr>
        <w:t>to</w:t>
      </w:r>
      <w:r w:rsidRPr="00BE01EE">
        <w:rPr>
          <w:rFonts w:eastAsia="Optima" w:cs="Optima"/>
          <w:color w:val="auto"/>
          <w:szCs w:val="22"/>
          <w:lang w:val="en-US" w:eastAsia="nl-NL"/>
        </w:rPr>
        <w:t xml:space="preserve"> the headlights of an approaching car, many retailers go numb, and it is, therefore, not surprising that: “Many retailers are restrained about introducing new technologies” (PWC, 2014).</w:t>
      </w:r>
      <w:r w:rsidR="001C7676">
        <w:rPr>
          <w:rFonts w:eastAsia="Optima" w:cs="Optima"/>
          <w:color w:val="auto"/>
          <w:szCs w:val="22"/>
          <w:lang w:val="en-US" w:eastAsia="nl-NL"/>
        </w:rPr>
        <w:t xml:space="preserve"> </w:t>
      </w:r>
      <w:r w:rsidRPr="00BE01EE">
        <w:rPr>
          <w:rFonts w:eastAsia="Optima" w:cs="Optima"/>
          <w:color w:val="auto"/>
          <w:szCs w:val="22"/>
          <w:lang w:val="en-US" w:eastAsia="nl-NL"/>
        </w:rPr>
        <w:t>A conclusion reflected in our observations of innovative behaviour of fashion retail stores in Amsterdam and the interviews with Amsterdam retailers.</w:t>
      </w:r>
      <w:r w:rsidR="004B2D66">
        <w:rPr>
          <w:rFonts w:eastAsia="Optima" w:cs="Optima"/>
          <w:color w:val="auto"/>
          <w:szCs w:val="22"/>
          <w:lang w:val="en-US" w:eastAsia="nl-NL"/>
        </w:rPr>
        <w:t xml:space="preserve"> </w:t>
      </w:r>
      <w:r w:rsidR="004B2D66" w:rsidRPr="004B2D66">
        <w:rPr>
          <w:rFonts w:eastAsia="Optima" w:cs="Optima"/>
          <w:color w:val="auto"/>
          <w:szCs w:val="22"/>
          <w:lang w:val="en-GB" w:eastAsia="nl-NL"/>
        </w:rPr>
        <w:t>The interviewed retailers were often struggling with their ‘omni</w:t>
      </w:r>
      <w:r w:rsidR="00F12D1E">
        <w:rPr>
          <w:rFonts w:eastAsia="Optima" w:cs="Optima"/>
          <w:color w:val="auto"/>
          <w:szCs w:val="22"/>
          <w:lang w:val="en-GB" w:eastAsia="nl-NL"/>
        </w:rPr>
        <w:t>-</w:t>
      </w:r>
      <w:r w:rsidR="004B2D66" w:rsidRPr="004B2D66">
        <w:rPr>
          <w:rFonts w:eastAsia="Optima" w:cs="Optima"/>
          <w:color w:val="auto"/>
          <w:szCs w:val="22"/>
          <w:lang w:val="en-GB" w:eastAsia="nl-NL"/>
        </w:rPr>
        <w:t>channel’ strategies, especially because retailers find it hard to predict wh</w:t>
      </w:r>
      <w:r w:rsidR="00A6165A">
        <w:rPr>
          <w:rFonts w:eastAsia="Optima" w:cs="Optima"/>
          <w:color w:val="auto"/>
          <w:szCs w:val="22"/>
          <w:lang w:val="en-GB" w:eastAsia="nl-NL"/>
        </w:rPr>
        <w:t>ich</w:t>
      </w:r>
      <w:r w:rsidR="004B2D66" w:rsidRPr="004B2D66">
        <w:rPr>
          <w:rFonts w:eastAsia="Optima" w:cs="Optima"/>
          <w:color w:val="auto"/>
          <w:szCs w:val="22"/>
          <w:lang w:val="en-GB" w:eastAsia="nl-NL"/>
        </w:rPr>
        <w:t xml:space="preserve"> innovations could really benefit them. Fashion retailers are aware of the fact that consumers do a lot online, but the knowledge o</w:t>
      </w:r>
      <w:r w:rsidR="00A6165A">
        <w:rPr>
          <w:rFonts w:eastAsia="Optima" w:cs="Optima"/>
          <w:color w:val="auto"/>
          <w:szCs w:val="22"/>
          <w:lang w:val="en-GB" w:eastAsia="nl-NL"/>
        </w:rPr>
        <w:t>f</w:t>
      </w:r>
      <w:r w:rsidR="004B2D66" w:rsidRPr="004B2D66">
        <w:rPr>
          <w:rFonts w:eastAsia="Optima" w:cs="Optima"/>
          <w:color w:val="auto"/>
          <w:szCs w:val="22"/>
          <w:lang w:val="en-GB" w:eastAsia="nl-NL"/>
        </w:rPr>
        <w:t xml:space="preserve"> how to respond to that was not always present. </w:t>
      </w:r>
      <w:r w:rsidR="00FA7809">
        <w:rPr>
          <w:rFonts w:eastAsia="Optima" w:cs="Optima"/>
          <w:color w:val="auto"/>
          <w:szCs w:val="22"/>
          <w:lang w:val="en-GB" w:eastAsia="nl-NL"/>
        </w:rPr>
        <w:t xml:space="preserve">We think </w:t>
      </w:r>
      <w:r w:rsidR="002C7F4D">
        <w:rPr>
          <w:rFonts w:eastAsia="Optima" w:cs="Optima"/>
          <w:color w:val="auto"/>
          <w:szCs w:val="22"/>
          <w:lang w:val="en-GB" w:eastAsia="nl-NL"/>
        </w:rPr>
        <w:t xml:space="preserve">the quote taken from Kilcourse &amp; Rowen (2014) is the most to the point in this case: </w:t>
      </w:r>
      <w:r w:rsidR="001A179B" w:rsidRPr="00775482">
        <w:rPr>
          <w:rFonts w:eastAsia="Optima" w:cs="Optima"/>
          <w:color w:val="auto"/>
          <w:szCs w:val="22"/>
          <w:lang w:val="en-GB" w:eastAsia="nl-NL"/>
        </w:rPr>
        <w:t>"There is a vast distance between retailers' understanding of the value of many of today's technical solutions and actual use - even though many of those technologies have been available for quite some time" (p. ii).</w:t>
      </w:r>
    </w:p>
    <w:p w:rsidR="000E1EBE" w:rsidRPr="00BE01EE" w:rsidRDefault="000E1EBE" w:rsidP="00BE01EE">
      <w:pPr>
        <w:rPr>
          <w:rFonts w:eastAsia="Optima" w:cs="Optima"/>
          <w:color w:val="auto"/>
          <w:szCs w:val="22"/>
          <w:lang w:val="en-US" w:eastAsia="nl-NL"/>
        </w:rPr>
      </w:pPr>
    </w:p>
    <w:p w:rsidR="00BE01EE" w:rsidRPr="00BE01EE" w:rsidRDefault="00BE01EE" w:rsidP="00BE01EE">
      <w:pPr>
        <w:rPr>
          <w:rFonts w:eastAsia="Optima" w:cs="Optima"/>
          <w:color w:val="auto"/>
          <w:szCs w:val="22"/>
          <w:lang w:val="en-US" w:eastAsia="nl-NL"/>
        </w:rPr>
      </w:pPr>
      <w:r w:rsidRPr="00BE01EE">
        <w:rPr>
          <w:rFonts w:eastAsia="Optima" w:cs="Optima"/>
          <w:color w:val="auto"/>
          <w:szCs w:val="22"/>
          <w:lang w:val="en-US" w:eastAsia="nl-NL"/>
        </w:rPr>
        <w:t>If we skip the recurring discussion on what to call it (cross-media, transmedia, omni</w:t>
      </w:r>
      <w:r w:rsidR="00F12D1E">
        <w:rPr>
          <w:rFonts w:eastAsia="Optima" w:cs="Optima"/>
          <w:color w:val="auto"/>
          <w:szCs w:val="22"/>
          <w:lang w:val="en-US" w:eastAsia="nl-NL"/>
        </w:rPr>
        <w:t>-</w:t>
      </w:r>
      <w:r w:rsidRPr="00BE01EE">
        <w:rPr>
          <w:rFonts w:eastAsia="Optima" w:cs="Optima"/>
          <w:color w:val="auto"/>
          <w:szCs w:val="22"/>
          <w:lang w:val="en-US" w:eastAsia="nl-NL"/>
        </w:rPr>
        <w:t>channel, et cetera), the underlying drive is to find a conclusive answer or final understanding about how organisations should use media as an instrument in their communication with and service development for their customers. Formulated in this way it reveals that, despite all new semantics, the underlying questions have not really changed. Organisations are making (strategic) decisions about how to put all kinds of media to use in order to attract, inform, persuade and lock-in customers to whatever goal they set themselves. Due to a plethora of media occurrences, each with their particular characteristics and usages, and the many contextual variables that are apparent in any offer an organisation makes, there is a monumental task in figuring out what works and what does not work at a certain time for a particular consumer. This task has been referred to as ‘orchestration’ (Van Vliet, 2008). Different concepts can be regarded as being different interpretations of, or, different perspectives on this orchestration. Cross- media focuses on the interrelatedness of the various media or channels used in the orchestration; Transmedia or ‘sequential storytelling’ (Kleverlaan, 2014) focuses on the storyline being told throughout this orchestration; multi-channeling looks at the unique channel features of each channel and their overall contribution to the set targets.</w:t>
      </w:r>
    </w:p>
    <w:p w:rsidR="00907B13" w:rsidRDefault="00907B13" w:rsidP="00BE01EE">
      <w:pPr>
        <w:rPr>
          <w:rFonts w:eastAsia="Optima" w:cs="Optima"/>
          <w:color w:val="auto"/>
          <w:szCs w:val="22"/>
          <w:lang w:val="en-US" w:eastAsia="nl-NL"/>
        </w:rPr>
      </w:pPr>
    </w:p>
    <w:p w:rsidR="00BE01EE" w:rsidRDefault="00BE01EE" w:rsidP="00BE01EE">
      <w:pPr>
        <w:rPr>
          <w:rFonts w:eastAsia="Optima" w:cs="Optima"/>
          <w:color w:val="auto"/>
          <w:szCs w:val="22"/>
          <w:lang w:val="en-US" w:eastAsia="nl-NL"/>
        </w:rPr>
      </w:pPr>
      <w:r w:rsidRPr="00BE01EE">
        <w:rPr>
          <w:rFonts w:eastAsia="Optima" w:cs="Optima"/>
          <w:color w:val="auto"/>
          <w:szCs w:val="22"/>
          <w:lang w:val="en-US" w:eastAsia="nl-NL"/>
        </w:rPr>
        <w:t xml:space="preserve">This orchestration is in the hands of the organisation. From the specific goals organisations set themselves, they orchestrate media (channels) in order to reach those goals, be </w:t>
      </w:r>
      <w:r w:rsidR="00F47B91">
        <w:rPr>
          <w:rFonts w:eastAsia="Optima" w:cs="Optima"/>
          <w:color w:val="auto"/>
          <w:szCs w:val="22"/>
          <w:lang w:val="en-US" w:eastAsia="nl-NL"/>
        </w:rPr>
        <w:t>they</w:t>
      </w:r>
      <w:r w:rsidRPr="00BE01EE">
        <w:rPr>
          <w:rFonts w:eastAsia="Optima" w:cs="Optima"/>
          <w:color w:val="auto"/>
          <w:szCs w:val="22"/>
          <w:lang w:val="en-US" w:eastAsia="nl-NL"/>
        </w:rPr>
        <w:t xml:space="preserve"> economical gain, cultural enlightenment or societal well-being. Orchestration is an intentional act, meaning it is directed at someone. That someone is persuaded, consciously or unconsciously, by the offering or seeks out the offering actively based on their own agenda, or should we say their own orchestration of needs, wants, intentions and habitual behaviour. The point to make is that there are two sides to the service encounter: the orchestration</w:t>
      </w:r>
      <w:r w:rsidR="00F47B91">
        <w:rPr>
          <w:rFonts w:eastAsia="Optima" w:cs="Optima"/>
          <w:color w:val="auto"/>
          <w:szCs w:val="22"/>
          <w:lang w:val="en-US" w:eastAsia="nl-NL"/>
        </w:rPr>
        <w:t xml:space="preserve"> of an offering</w:t>
      </w:r>
      <w:r w:rsidRPr="00BE01EE">
        <w:rPr>
          <w:rFonts w:eastAsia="Optima" w:cs="Optima"/>
          <w:color w:val="auto"/>
          <w:szCs w:val="22"/>
          <w:lang w:val="en-US" w:eastAsia="nl-NL"/>
        </w:rPr>
        <w:t xml:space="preserve"> by the organisation and the experience of that offering by the customer. Sometimes it seems that these two sides are not taken</w:t>
      </w:r>
      <w:r w:rsidR="00F47B91">
        <w:rPr>
          <w:rFonts w:eastAsia="Optima" w:cs="Optima"/>
          <w:color w:val="auto"/>
          <w:szCs w:val="22"/>
          <w:lang w:val="en-US" w:eastAsia="nl-NL"/>
        </w:rPr>
        <w:t xml:space="preserve"> fully</w:t>
      </w:r>
      <w:r w:rsidRPr="00BE01EE">
        <w:rPr>
          <w:rFonts w:eastAsia="Optima" w:cs="Optima"/>
          <w:color w:val="auto"/>
          <w:szCs w:val="22"/>
          <w:lang w:val="en-US" w:eastAsia="nl-NL"/>
        </w:rPr>
        <w:t xml:space="preserve"> into account, especially their differences that are grounded in respectively organisational capabilities and psychological constellations. Based on these two sides of the service encounter, one can argue that the </w:t>
      </w:r>
      <w:r w:rsidR="00F12D1E">
        <w:rPr>
          <w:rFonts w:eastAsia="Optima" w:cs="Optima"/>
          <w:color w:val="auto"/>
          <w:szCs w:val="22"/>
          <w:lang w:val="en-US" w:eastAsia="nl-NL"/>
        </w:rPr>
        <w:t>o</w:t>
      </w:r>
      <w:r w:rsidRPr="00BE01EE">
        <w:rPr>
          <w:rFonts w:eastAsia="Optima" w:cs="Optima"/>
          <w:color w:val="auto"/>
          <w:szCs w:val="22"/>
          <w:lang w:val="en-US" w:eastAsia="nl-NL"/>
        </w:rPr>
        <w:t>mni-channel concept represents the viewpoint of the customer’s experience</w:t>
      </w:r>
      <w:r w:rsidR="00F47B91">
        <w:rPr>
          <w:rFonts w:eastAsia="Optima" w:cs="Optima"/>
          <w:color w:val="auto"/>
          <w:szCs w:val="22"/>
          <w:lang w:val="en-US" w:eastAsia="nl-NL"/>
        </w:rPr>
        <w:t xml:space="preserve"> far more</w:t>
      </w:r>
      <w:r w:rsidRPr="00BE01EE">
        <w:rPr>
          <w:rFonts w:eastAsia="Optima" w:cs="Optima"/>
          <w:color w:val="auto"/>
          <w:szCs w:val="22"/>
          <w:lang w:val="en-US" w:eastAsia="nl-NL"/>
        </w:rPr>
        <w:t>, and the concept of multi-channel is a point of view far more related to the organisation. Ignoring this two-sidedness, one can easily dismiss multi-channel as ancient history when taking a consumer-centred approach (Dorf, 2010; 2011; Ter Haar, 2014). Of course the two sides must meet</w:t>
      </w:r>
      <w:r w:rsidR="00F47B91">
        <w:rPr>
          <w:rFonts w:eastAsia="Optima" w:cs="Optima"/>
          <w:color w:val="auto"/>
          <w:szCs w:val="22"/>
          <w:lang w:val="en-US" w:eastAsia="nl-NL"/>
        </w:rPr>
        <w:t xml:space="preserve"> -</w:t>
      </w:r>
      <w:r w:rsidRPr="00BE01EE">
        <w:rPr>
          <w:rFonts w:eastAsia="Optima" w:cs="Optima"/>
          <w:color w:val="auto"/>
          <w:szCs w:val="22"/>
          <w:lang w:val="en-US" w:eastAsia="nl-NL"/>
        </w:rPr>
        <w:t xml:space="preserve"> the so-called service encounter, or to use a more popular contemporary term ‘touchpoint’</w:t>
      </w:r>
      <w:r w:rsidR="00F47B91">
        <w:rPr>
          <w:rFonts w:eastAsia="Optima" w:cs="Optima"/>
          <w:color w:val="auto"/>
          <w:szCs w:val="22"/>
          <w:lang w:val="en-US" w:eastAsia="nl-NL"/>
        </w:rPr>
        <w:t xml:space="preserve"> -</w:t>
      </w:r>
      <w:r w:rsidRPr="00BE01EE">
        <w:rPr>
          <w:rFonts w:eastAsia="Optima" w:cs="Optima"/>
          <w:color w:val="auto"/>
          <w:szCs w:val="22"/>
          <w:lang w:val="en-US" w:eastAsia="nl-NL"/>
        </w:rPr>
        <w:t>, which in some ways is the moment of truth regarding the continuation of the organisation and customer loyalty.</w:t>
      </w:r>
    </w:p>
    <w:p w:rsidR="00907B13" w:rsidRPr="00BE01EE" w:rsidRDefault="00907B13" w:rsidP="00BE01EE">
      <w:pPr>
        <w:rPr>
          <w:rFonts w:eastAsia="Optima" w:cs="Optima"/>
          <w:color w:val="auto"/>
          <w:szCs w:val="22"/>
          <w:lang w:val="en-US" w:eastAsia="nl-NL"/>
        </w:rPr>
      </w:pPr>
    </w:p>
    <w:p w:rsidR="00FD47AA" w:rsidRPr="00A97EE0" w:rsidRDefault="00BE01EE" w:rsidP="00CC5CF5">
      <w:pPr>
        <w:rPr>
          <w:rFonts w:eastAsia="Optima" w:cs="Optima"/>
          <w:color w:val="auto"/>
          <w:szCs w:val="22"/>
          <w:lang w:val="en-US" w:eastAsia="nl-NL"/>
        </w:rPr>
      </w:pPr>
      <w:r w:rsidRPr="00BE01EE">
        <w:rPr>
          <w:rFonts w:eastAsia="Optima" w:cs="Optima"/>
          <w:color w:val="auto"/>
          <w:szCs w:val="22"/>
          <w:lang w:val="en-US" w:eastAsia="nl-NL"/>
        </w:rPr>
        <w:t>Ap</w:t>
      </w:r>
      <w:r w:rsidR="00C0776D">
        <w:rPr>
          <w:rFonts w:eastAsia="Optima" w:cs="Optima"/>
          <w:color w:val="auto"/>
          <w:szCs w:val="22"/>
          <w:lang w:val="en-US" w:eastAsia="nl-NL"/>
        </w:rPr>
        <w:t>p</w:t>
      </w:r>
      <w:r w:rsidRPr="00BE01EE">
        <w:rPr>
          <w:rFonts w:eastAsia="Optima" w:cs="Optima"/>
          <w:color w:val="auto"/>
          <w:szCs w:val="22"/>
          <w:lang w:val="en-US" w:eastAsia="nl-NL"/>
        </w:rPr>
        <w:t xml:space="preserve">lied research can help organisations to formulate a consistent and robust orchestration and find ways of translating this into a specific service offering to customers. Such a focus obliges us to investigate concepts like media, cross-media context, experiences and services: an extensive research </w:t>
      </w:r>
      <w:r w:rsidRPr="00BE01EE">
        <w:rPr>
          <w:rFonts w:eastAsia="Optima" w:cs="Optima"/>
          <w:color w:val="auto"/>
          <w:szCs w:val="22"/>
          <w:lang w:val="en-US" w:eastAsia="nl-NL"/>
        </w:rPr>
        <w:lastRenderedPageBreak/>
        <w:t>agenda by any measure. The servicescape concept has been introduced for this which, with a number of adaptations and expansions, forms a promising framework for analysing ser</w:t>
      </w:r>
      <w:r w:rsidR="00C0776D">
        <w:rPr>
          <w:rFonts w:eastAsia="Optima" w:cs="Optima"/>
          <w:color w:val="auto"/>
          <w:szCs w:val="22"/>
          <w:lang w:val="en-US" w:eastAsia="nl-NL"/>
        </w:rPr>
        <w:t>vice encounters and help</w:t>
      </w:r>
      <w:r w:rsidR="00F47B91">
        <w:rPr>
          <w:rFonts w:eastAsia="Optima" w:cs="Optima"/>
          <w:color w:val="auto"/>
          <w:szCs w:val="22"/>
          <w:lang w:val="en-US" w:eastAsia="nl-NL"/>
        </w:rPr>
        <w:t>ing</w:t>
      </w:r>
      <w:r w:rsidR="00C0776D">
        <w:rPr>
          <w:rFonts w:eastAsia="Optima" w:cs="Optima"/>
          <w:color w:val="auto"/>
          <w:szCs w:val="22"/>
          <w:lang w:val="en-US" w:eastAsia="nl-NL"/>
        </w:rPr>
        <w:t xml:space="preserve"> retail</w:t>
      </w:r>
      <w:r w:rsidRPr="00BE01EE">
        <w:rPr>
          <w:rFonts w:eastAsia="Optima" w:cs="Optima"/>
          <w:color w:val="auto"/>
          <w:szCs w:val="22"/>
          <w:lang w:val="en-US" w:eastAsia="nl-NL"/>
        </w:rPr>
        <w:t>ers</w:t>
      </w:r>
      <w:r w:rsidR="00F47B91">
        <w:rPr>
          <w:rFonts w:eastAsia="Optima" w:cs="Optima"/>
          <w:color w:val="auto"/>
          <w:szCs w:val="22"/>
          <w:lang w:val="en-US" w:eastAsia="nl-NL"/>
        </w:rPr>
        <w:t xml:space="preserve"> to</w:t>
      </w:r>
      <w:r w:rsidRPr="00BE01EE">
        <w:rPr>
          <w:rFonts w:eastAsia="Optima" w:cs="Optima"/>
          <w:color w:val="auto"/>
          <w:szCs w:val="22"/>
          <w:lang w:val="en-US" w:eastAsia="nl-NL"/>
        </w:rPr>
        <w:t xml:space="preserve"> find answers to pressing questions on renewal of their business.</w:t>
      </w:r>
      <w:r w:rsidR="00FD47AA" w:rsidRPr="001F7ABE">
        <w:rPr>
          <w:rFonts w:eastAsia="Optima" w:cs="Optima"/>
          <w:color w:val="auto"/>
          <w:sz w:val="24"/>
          <w:lang w:val="en-GB" w:eastAsia="nl-NL"/>
        </w:rPr>
        <w:br w:type="page"/>
      </w:r>
    </w:p>
    <w:p w:rsidR="00BD7629" w:rsidRPr="001F7ABE" w:rsidRDefault="00BD7629" w:rsidP="00E37A54">
      <w:pPr>
        <w:pStyle w:val="Heading2"/>
        <w:rPr>
          <w:lang w:eastAsia="nl-NL"/>
        </w:rPr>
      </w:pPr>
      <w:bookmarkStart w:id="26" w:name="_Toc290452198"/>
      <w:r w:rsidRPr="001F7ABE">
        <w:rPr>
          <w:lang w:eastAsia="nl-NL"/>
        </w:rPr>
        <w:lastRenderedPageBreak/>
        <w:t>Reference</w:t>
      </w:r>
      <w:r w:rsidR="00EA3D03">
        <w:rPr>
          <w:lang w:eastAsia="nl-NL"/>
        </w:rPr>
        <w:t xml:space="preserve"> L</w:t>
      </w:r>
      <w:r w:rsidR="00885BAE" w:rsidRPr="001F7ABE">
        <w:rPr>
          <w:lang w:eastAsia="nl-NL"/>
        </w:rPr>
        <w:t>ist</w:t>
      </w:r>
      <w:bookmarkEnd w:id="26"/>
    </w:p>
    <w:p w:rsidR="00296543" w:rsidRPr="001F7ABE" w:rsidRDefault="00296543" w:rsidP="00CC5CF5">
      <w:pPr>
        <w:rPr>
          <w:lang w:val="en-GB"/>
        </w:rPr>
      </w:pP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Appadurai, A. 1990. Disjuncture and difference in global cultural economy. </w:t>
      </w:r>
      <w:r w:rsidRPr="001F7ABE">
        <w:rPr>
          <w:rFonts w:eastAsia="Optima" w:cs="Optima"/>
          <w:i/>
          <w:iCs/>
          <w:color w:val="auto"/>
          <w:szCs w:val="22"/>
          <w:lang w:val="en-GB" w:eastAsia="nl-NL"/>
        </w:rPr>
        <w:t>Public Culture</w:t>
      </w:r>
      <w:r w:rsidRPr="001F7ABE">
        <w:rPr>
          <w:rFonts w:eastAsia="Optima" w:cs="Optima"/>
          <w:color w:val="auto"/>
          <w:szCs w:val="22"/>
          <w:lang w:val="en-GB" w:eastAsia="nl-NL"/>
        </w:rPr>
        <w:t>, 2, 2, spring, pp. 171-191.</w:t>
      </w:r>
    </w:p>
    <w:p w:rsidR="00986A2E" w:rsidRPr="001F7ABE" w:rsidRDefault="00986A2E" w:rsidP="00CC5CF5">
      <w:pPr>
        <w:rPr>
          <w:rFonts w:eastAsia="Optima" w:cs="Optima"/>
          <w:color w:val="auto"/>
          <w:szCs w:val="22"/>
          <w:lang w:val="en-GB" w:eastAsia="nl-NL"/>
        </w:rPr>
      </w:pPr>
      <w:r w:rsidRPr="001F7ABE">
        <w:rPr>
          <w:rFonts w:eastAsia="Optima" w:cs="Optima"/>
          <w:color w:val="auto"/>
          <w:szCs w:val="22"/>
          <w:lang w:val="en-GB" w:eastAsia="nl-NL"/>
        </w:rPr>
        <w:t xml:space="preserve">Baker, J., Grewel, D., &amp; Parasuraman, A. 1994. The influence of store environment on quality inferences and store images. </w:t>
      </w:r>
      <w:r w:rsidRPr="001F7ABE">
        <w:rPr>
          <w:rFonts w:eastAsia="Optima" w:cs="Optima"/>
          <w:i/>
          <w:iCs/>
          <w:color w:val="auto"/>
          <w:szCs w:val="22"/>
          <w:lang w:val="en-GB" w:eastAsia="nl-NL"/>
        </w:rPr>
        <w:t>Journal of the Academy of Marketing Science</w:t>
      </w:r>
      <w:r w:rsidRPr="001F7ABE">
        <w:rPr>
          <w:rFonts w:eastAsia="Optima" w:cs="Optima"/>
          <w:color w:val="auto"/>
          <w:szCs w:val="22"/>
          <w:lang w:val="en-GB" w:eastAsia="nl-NL"/>
        </w:rPr>
        <w:t>, 22, 4, pp. 328-359.</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Bardhi, F. &amp; Askegaard, S. 2011. Home away from home. Home-as-order and dwelling in mobility. In: J.F. Sherry &amp; E. Fischer (Eds.), </w:t>
      </w:r>
      <w:r w:rsidRPr="001F7ABE">
        <w:rPr>
          <w:rFonts w:eastAsia="Optima" w:cs="Optima"/>
          <w:i/>
          <w:iCs/>
          <w:color w:val="auto"/>
          <w:szCs w:val="22"/>
          <w:lang w:val="en-GB" w:eastAsia="nl-NL"/>
        </w:rPr>
        <w:t>Explorations in Consumer Culture Theory</w:t>
      </w:r>
      <w:r w:rsidRPr="001F7ABE">
        <w:rPr>
          <w:rFonts w:eastAsia="Optima" w:cs="Optima"/>
          <w:color w:val="auto"/>
          <w:szCs w:val="22"/>
          <w:lang w:val="en-GB" w:eastAsia="nl-NL"/>
        </w:rPr>
        <w:t>. London, New York: Routledge. (pp. 83-97)</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Bit</w:t>
      </w:r>
      <w:r w:rsidR="00F12DA7" w:rsidRPr="001F7ABE">
        <w:rPr>
          <w:rFonts w:eastAsia="Optima" w:cs="Optima"/>
          <w:color w:val="auto"/>
          <w:szCs w:val="22"/>
          <w:lang w:val="en-GB" w:eastAsia="nl-NL"/>
        </w:rPr>
        <w:t>ner, M.J. 1992. Servicescapes: T</w:t>
      </w:r>
      <w:r w:rsidRPr="001F7ABE">
        <w:rPr>
          <w:rFonts w:eastAsia="Optima" w:cs="Optima"/>
          <w:color w:val="auto"/>
          <w:szCs w:val="22"/>
          <w:lang w:val="en-GB" w:eastAsia="nl-NL"/>
        </w:rPr>
        <w:t xml:space="preserve">he impact of physical surroundings on customers and employees. </w:t>
      </w:r>
      <w:r w:rsidRPr="001F7ABE">
        <w:rPr>
          <w:rFonts w:eastAsia="Optima" w:cs="Optima"/>
          <w:i/>
          <w:iCs/>
          <w:color w:val="auto"/>
          <w:szCs w:val="22"/>
          <w:lang w:val="en-GB" w:eastAsia="nl-NL"/>
        </w:rPr>
        <w:t>Journal of Marketing</w:t>
      </w:r>
      <w:r w:rsidRPr="001F7ABE">
        <w:rPr>
          <w:rFonts w:eastAsia="Optima" w:cs="Optima"/>
          <w:color w:val="auto"/>
          <w:szCs w:val="22"/>
          <w:lang w:val="en-GB" w:eastAsia="nl-NL"/>
        </w:rPr>
        <w:t>, 56, 2, pp. 57-71.</w:t>
      </w:r>
    </w:p>
    <w:p w:rsidR="00BD7629" w:rsidRPr="000278E0" w:rsidRDefault="00BD7629" w:rsidP="00CC5CF5">
      <w:pPr>
        <w:rPr>
          <w:rFonts w:eastAsia="Optima" w:cs="Optima"/>
          <w:color w:val="auto"/>
          <w:szCs w:val="22"/>
          <w:lang w:eastAsia="nl-NL"/>
        </w:rPr>
      </w:pPr>
      <w:r w:rsidRPr="001F7ABE">
        <w:rPr>
          <w:rFonts w:eastAsia="Optima" w:cs="Optima"/>
          <w:color w:val="auto"/>
          <w:szCs w:val="22"/>
          <w:lang w:val="en-GB" w:eastAsia="nl-NL"/>
        </w:rPr>
        <w:t xml:space="preserve"> Blatt, D. 2012. The circle of shopper marketing mechanization. In: Stahlberg, M. &amp; Maila, V. (Eds.). </w:t>
      </w:r>
      <w:r w:rsidR="00F12DA7" w:rsidRPr="001F7ABE">
        <w:rPr>
          <w:rFonts w:eastAsia="Optima" w:cs="Optima"/>
          <w:i/>
          <w:iCs/>
          <w:color w:val="auto"/>
          <w:szCs w:val="22"/>
          <w:lang w:val="en-GB" w:eastAsia="nl-NL"/>
        </w:rPr>
        <w:t>Shopper Marketing. How to Increase Decisions at the P</w:t>
      </w:r>
      <w:r w:rsidRPr="001F7ABE">
        <w:rPr>
          <w:rFonts w:eastAsia="Optima" w:cs="Optima"/>
          <w:i/>
          <w:iCs/>
          <w:color w:val="auto"/>
          <w:szCs w:val="22"/>
          <w:lang w:val="en-GB" w:eastAsia="nl-NL"/>
        </w:rPr>
        <w:t xml:space="preserve">oint of </w:t>
      </w:r>
      <w:r w:rsidR="00F12DA7" w:rsidRPr="001F7ABE">
        <w:rPr>
          <w:rFonts w:eastAsia="Optima" w:cs="Optima"/>
          <w:i/>
          <w:iCs/>
          <w:color w:val="auto"/>
          <w:szCs w:val="22"/>
          <w:lang w:val="en-GB" w:eastAsia="nl-NL"/>
        </w:rPr>
        <w:t>S</w:t>
      </w:r>
      <w:r w:rsidRPr="001F7ABE">
        <w:rPr>
          <w:rFonts w:eastAsia="Optima" w:cs="Optima"/>
          <w:i/>
          <w:iCs/>
          <w:color w:val="auto"/>
          <w:szCs w:val="22"/>
          <w:lang w:val="en-GB" w:eastAsia="nl-NL"/>
        </w:rPr>
        <w:t>ale</w:t>
      </w:r>
      <w:r w:rsidRPr="001F7ABE">
        <w:rPr>
          <w:rFonts w:eastAsia="Optima" w:cs="Optima"/>
          <w:color w:val="auto"/>
          <w:szCs w:val="22"/>
          <w:lang w:val="en-GB" w:eastAsia="nl-NL"/>
        </w:rPr>
        <w:t xml:space="preserve">. </w:t>
      </w:r>
      <w:r w:rsidRPr="000278E0">
        <w:rPr>
          <w:rFonts w:eastAsia="Optima" w:cs="Optima"/>
          <w:color w:val="auto"/>
          <w:szCs w:val="22"/>
          <w:lang w:eastAsia="nl-NL"/>
        </w:rPr>
        <w:t>London: Kogan Page. (pp. 211-218)</w:t>
      </w:r>
    </w:p>
    <w:p w:rsidR="00BD7629" w:rsidRPr="001F7ABE" w:rsidRDefault="00BD7629" w:rsidP="00CC5CF5">
      <w:pPr>
        <w:rPr>
          <w:rFonts w:eastAsia="Optima" w:cs="Optima"/>
          <w:color w:val="auto"/>
          <w:szCs w:val="22"/>
          <w:lang w:val="en-GB" w:eastAsia="nl-NL"/>
        </w:rPr>
      </w:pPr>
      <w:r w:rsidRPr="000278E0">
        <w:rPr>
          <w:rFonts w:eastAsia="Optima" w:cs="Optima"/>
          <w:color w:val="auto"/>
          <w:szCs w:val="22"/>
          <w:lang w:eastAsia="nl-NL"/>
        </w:rPr>
        <w:t xml:space="preserve">Boels, H. &amp; J. Weltevreden. 2013. </w:t>
      </w:r>
      <w:r w:rsidRPr="000278E0">
        <w:rPr>
          <w:rFonts w:eastAsia="Optima" w:cs="Optima"/>
          <w:i/>
          <w:iCs/>
          <w:color w:val="auto"/>
          <w:szCs w:val="22"/>
          <w:lang w:eastAsia="nl-NL"/>
        </w:rPr>
        <w:t>Onderzoek Online Readiness Modezaken</w:t>
      </w:r>
      <w:r w:rsidRPr="000278E0">
        <w:rPr>
          <w:rFonts w:eastAsia="Optima" w:cs="Optima"/>
          <w:color w:val="auto"/>
          <w:szCs w:val="22"/>
          <w:lang w:eastAsia="nl-NL"/>
        </w:rPr>
        <w:t xml:space="preserve">. </w:t>
      </w:r>
      <w:r w:rsidRPr="001F7ABE">
        <w:rPr>
          <w:rFonts w:eastAsia="Optima" w:cs="Optima"/>
          <w:color w:val="auto"/>
          <w:szCs w:val="22"/>
          <w:lang w:val="en-GB" w:eastAsia="nl-NL"/>
        </w:rPr>
        <w:t>Amsterdam: Hogeschool van Amsterdam/CAREM.</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Bowlby, R. 1997. Supermarket futures. In: Falk, P., &amp; Campbell, C.</w:t>
      </w:r>
      <w:r w:rsidR="00F12DA7" w:rsidRPr="001F7ABE">
        <w:rPr>
          <w:rFonts w:eastAsia="Optima" w:cs="Optima"/>
          <w:color w:val="auto"/>
          <w:szCs w:val="22"/>
          <w:lang w:val="en-GB" w:eastAsia="nl-NL"/>
        </w:rPr>
        <w:t xml:space="preserve"> (eds.).</w:t>
      </w:r>
      <w:r w:rsidRPr="001F7ABE">
        <w:rPr>
          <w:rFonts w:eastAsia="Optima" w:cs="Optima"/>
          <w:color w:val="auto"/>
          <w:szCs w:val="22"/>
          <w:lang w:val="en-GB" w:eastAsia="nl-NL"/>
        </w:rPr>
        <w:t xml:space="preserve"> </w:t>
      </w:r>
      <w:r w:rsidRPr="001F7ABE">
        <w:rPr>
          <w:rFonts w:eastAsia="Optima" w:cs="Optima"/>
          <w:i/>
          <w:iCs/>
          <w:color w:val="auto"/>
          <w:szCs w:val="22"/>
          <w:lang w:val="en-GB" w:eastAsia="nl-NL"/>
        </w:rPr>
        <w:t>The Shopping Experience</w:t>
      </w:r>
      <w:r w:rsidRPr="001F7ABE">
        <w:rPr>
          <w:rFonts w:eastAsia="Optima" w:cs="Optima"/>
          <w:color w:val="auto"/>
          <w:szCs w:val="22"/>
          <w:lang w:val="en-GB" w:eastAsia="nl-NL"/>
        </w:rPr>
        <w:t>. London, etc.: Sage Publications. (pp. 92- 110)</w:t>
      </w:r>
    </w:p>
    <w:p w:rsidR="00BD7629" w:rsidRPr="001F7ABE" w:rsidRDefault="00DE5FFF" w:rsidP="00CC5CF5">
      <w:pPr>
        <w:rPr>
          <w:rFonts w:eastAsia="Optima" w:cs="Optima"/>
          <w:color w:val="auto"/>
          <w:szCs w:val="22"/>
          <w:lang w:val="en-GB" w:eastAsia="nl-NL"/>
        </w:rPr>
      </w:pPr>
      <w:r w:rsidRPr="001F7ABE">
        <w:rPr>
          <w:rFonts w:eastAsia="Optima" w:cs="Optima"/>
          <w:color w:val="auto"/>
          <w:szCs w:val="22"/>
          <w:lang w:val="en-GB" w:eastAsia="nl-NL"/>
        </w:rPr>
        <w:t>Brown, S. &amp; Sherry, J.F. (e</w:t>
      </w:r>
      <w:r w:rsidR="00BD7629" w:rsidRPr="001F7ABE">
        <w:rPr>
          <w:rFonts w:eastAsia="Optima" w:cs="Optima"/>
          <w:color w:val="auto"/>
          <w:szCs w:val="22"/>
          <w:lang w:val="en-GB" w:eastAsia="nl-NL"/>
        </w:rPr>
        <w:t xml:space="preserve">ds.). 2003. </w:t>
      </w:r>
      <w:r w:rsidRPr="001F7ABE">
        <w:rPr>
          <w:rFonts w:eastAsia="Optima" w:cs="Optima"/>
          <w:i/>
          <w:iCs/>
          <w:color w:val="auto"/>
          <w:szCs w:val="22"/>
          <w:lang w:val="en-GB" w:eastAsia="nl-NL"/>
        </w:rPr>
        <w:t>Time, S</w:t>
      </w:r>
      <w:r w:rsidR="00BD7629" w:rsidRPr="001F7ABE">
        <w:rPr>
          <w:rFonts w:eastAsia="Optima" w:cs="Optima"/>
          <w:i/>
          <w:iCs/>
          <w:color w:val="auto"/>
          <w:szCs w:val="22"/>
          <w:lang w:val="en-GB" w:eastAsia="nl-NL"/>
        </w:rPr>
        <w:t xml:space="preserve">pace, and the </w:t>
      </w:r>
      <w:r w:rsidRPr="001F7ABE">
        <w:rPr>
          <w:rFonts w:eastAsia="Optima" w:cs="Optima"/>
          <w:i/>
          <w:iCs/>
          <w:color w:val="auto"/>
          <w:szCs w:val="22"/>
          <w:lang w:val="en-GB" w:eastAsia="nl-NL"/>
        </w:rPr>
        <w:t>M</w:t>
      </w:r>
      <w:r w:rsidR="00BD7629" w:rsidRPr="001F7ABE">
        <w:rPr>
          <w:rFonts w:eastAsia="Optima" w:cs="Optima"/>
          <w:i/>
          <w:iCs/>
          <w:color w:val="auto"/>
          <w:szCs w:val="22"/>
          <w:lang w:val="en-GB" w:eastAsia="nl-NL"/>
        </w:rPr>
        <w:t xml:space="preserve">arket. Retroscapes </w:t>
      </w:r>
      <w:r w:rsidRPr="001F7ABE">
        <w:rPr>
          <w:rFonts w:eastAsia="Optima" w:cs="Optima"/>
          <w:i/>
          <w:iCs/>
          <w:color w:val="auto"/>
          <w:szCs w:val="22"/>
          <w:lang w:val="en-GB" w:eastAsia="nl-NL"/>
        </w:rPr>
        <w:t>R</w:t>
      </w:r>
      <w:r w:rsidR="00BD7629" w:rsidRPr="001F7ABE">
        <w:rPr>
          <w:rFonts w:eastAsia="Optima" w:cs="Optima"/>
          <w:i/>
          <w:iCs/>
          <w:color w:val="auto"/>
          <w:szCs w:val="22"/>
          <w:lang w:val="en-GB" w:eastAsia="nl-NL"/>
        </w:rPr>
        <w:t>ising</w:t>
      </w:r>
      <w:r w:rsidR="00BD7629" w:rsidRPr="001F7ABE">
        <w:rPr>
          <w:rFonts w:eastAsia="Optima" w:cs="Optima"/>
          <w:color w:val="auto"/>
          <w:szCs w:val="22"/>
          <w:lang w:val="en-GB" w:eastAsia="nl-NL"/>
        </w:rPr>
        <w:t>. New York, London: M.E. Sharpe Inc.</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Clarke, I., &amp; Schmidt, R.A. 1995. Beyond the servicescape. The experience of place. </w:t>
      </w:r>
      <w:r w:rsidRPr="001F7ABE">
        <w:rPr>
          <w:rFonts w:eastAsia="Optima" w:cs="Optima"/>
          <w:i/>
          <w:iCs/>
          <w:color w:val="auto"/>
          <w:szCs w:val="22"/>
          <w:lang w:val="en-GB" w:eastAsia="nl-NL"/>
        </w:rPr>
        <w:t>Journal of Retailing and Consumer Services</w:t>
      </w:r>
      <w:r w:rsidRPr="001F7ABE">
        <w:rPr>
          <w:rFonts w:eastAsia="Optima" w:cs="Optima"/>
          <w:color w:val="auto"/>
          <w:szCs w:val="22"/>
          <w:lang w:val="en-GB" w:eastAsia="nl-NL"/>
        </w:rPr>
        <w:t>, 2, 3, pp. 149-162.</w:t>
      </w:r>
    </w:p>
    <w:p w:rsidR="00BD7629" w:rsidRPr="002F4EFF" w:rsidRDefault="00BD7629" w:rsidP="00CC5CF5">
      <w:pPr>
        <w:rPr>
          <w:rFonts w:eastAsia="Optima" w:cs="Optima"/>
          <w:color w:val="auto"/>
          <w:szCs w:val="22"/>
          <w:lang w:eastAsia="nl-NL"/>
        </w:rPr>
      </w:pPr>
      <w:r w:rsidRPr="001F7ABE">
        <w:rPr>
          <w:rFonts w:eastAsia="Optima" w:cs="Optima"/>
          <w:color w:val="auto"/>
          <w:szCs w:val="22"/>
          <w:lang w:val="en-GB" w:eastAsia="nl-NL"/>
        </w:rPr>
        <w:t xml:space="preserve">D'Astous, A. 2000. Irritating aspects of the shopping environment. </w:t>
      </w:r>
      <w:r w:rsidRPr="002F4EFF">
        <w:rPr>
          <w:rFonts w:eastAsia="Optima" w:cs="Optima"/>
          <w:i/>
          <w:iCs/>
          <w:color w:val="auto"/>
          <w:szCs w:val="22"/>
          <w:lang w:eastAsia="nl-NL"/>
        </w:rPr>
        <w:t>Journal of Business Research</w:t>
      </w:r>
      <w:r w:rsidRPr="002F4EFF">
        <w:rPr>
          <w:rFonts w:eastAsia="Optima" w:cs="Optima"/>
          <w:color w:val="auto"/>
          <w:szCs w:val="22"/>
          <w:lang w:eastAsia="nl-NL"/>
        </w:rPr>
        <w:t>, 49, pp. 149-156.</w:t>
      </w:r>
    </w:p>
    <w:p w:rsidR="00D17266" w:rsidRDefault="00D17266" w:rsidP="00CC5CF5">
      <w:pPr>
        <w:rPr>
          <w:rFonts w:eastAsia="Optima" w:cs="Optima"/>
          <w:color w:val="auto"/>
          <w:szCs w:val="22"/>
          <w:lang w:val="en-GB" w:eastAsia="nl-NL"/>
        </w:rPr>
      </w:pPr>
      <w:r w:rsidRPr="002F4EFF">
        <w:rPr>
          <w:rFonts w:eastAsia="Optima" w:cs="Optima"/>
          <w:color w:val="auto"/>
          <w:szCs w:val="22"/>
          <w:lang w:eastAsia="nl-NL"/>
        </w:rPr>
        <w:t xml:space="preserve">De Volkskrant. 2014. </w:t>
      </w:r>
      <w:r w:rsidRPr="002F4EFF">
        <w:rPr>
          <w:rFonts w:eastAsia="Optima" w:cs="Optima"/>
          <w:i/>
          <w:color w:val="auto"/>
          <w:szCs w:val="22"/>
          <w:lang w:eastAsia="nl-NL"/>
        </w:rPr>
        <w:t xml:space="preserve">Anoniem winkelen wordt steeds moeilijker. </w:t>
      </w:r>
      <w:r>
        <w:rPr>
          <w:rFonts w:eastAsia="Optima" w:cs="Optima"/>
          <w:color w:val="auto"/>
          <w:szCs w:val="22"/>
          <w:lang w:val="en-GB" w:eastAsia="nl-NL"/>
        </w:rPr>
        <w:t>Retrieved from www.volkskrant.nl.</w:t>
      </w:r>
    </w:p>
    <w:p w:rsidR="00BD7629" w:rsidRPr="001F7ABE" w:rsidRDefault="00DD03CE" w:rsidP="00CC5CF5">
      <w:pPr>
        <w:rPr>
          <w:rFonts w:eastAsia="Optima" w:cs="Optima"/>
          <w:color w:val="auto"/>
          <w:szCs w:val="22"/>
          <w:lang w:val="en-GB" w:eastAsia="nl-NL"/>
        </w:rPr>
      </w:pPr>
      <w:r w:rsidRPr="001F7ABE">
        <w:rPr>
          <w:rFonts w:eastAsia="Optima" w:cs="Optima"/>
          <w:color w:val="auto"/>
          <w:szCs w:val="22"/>
          <w:lang w:val="en-GB" w:eastAsia="nl-NL"/>
        </w:rPr>
        <w:t>DigitasLBi</w:t>
      </w:r>
      <w:r w:rsidR="00BD7629" w:rsidRPr="001F7ABE">
        <w:rPr>
          <w:rFonts w:eastAsia="Optima" w:cs="Optima"/>
          <w:color w:val="auto"/>
          <w:szCs w:val="22"/>
          <w:lang w:val="en-GB" w:eastAsia="nl-NL"/>
        </w:rPr>
        <w:t xml:space="preserve">. 2014. </w:t>
      </w:r>
      <w:r w:rsidR="00BD7629" w:rsidRPr="001F7ABE">
        <w:rPr>
          <w:rFonts w:eastAsia="Optima" w:cs="Optima"/>
          <w:i/>
          <w:iCs/>
          <w:color w:val="auto"/>
          <w:szCs w:val="22"/>
          <w:lang w:val="en-GB" w:eastAsia="nl-NL"/>
        </w:rPr>
        <w:t>Connected Commerce. Comparative Analysis</w:t>
      </w:r>
      <w:r w:rsidR="00BD7629" w:rsidRPr="001F7ABE">
        <w:rPr>
          <w:rFonts w:eastAsia="Optima" w:cs="Optima"/>
          <w:color w:val="auto"/>
          <w:szCs w:val="22"/>
          <w:lang w:val="en-GB" w:eastAsia="nl-NL"/>
        </w:rPr>
        <w:t>. March 2014. Advance/</w:t>
      </w:r>
      <w:r w:rsidRPr="001F7ABE">
        <w:rPr>
          <w:rFonts w:eastAsia="Optima" w:cs="Optima"/>
          <w:color w:val="auto"/>
          <w:szCs w:val="22"/>
          <w:lang w:val="en-GB" w:eastAsia="nl-NL"/>
        </w:rPr>
        <w:t>DigitasLBi</w:t>
      </w:r>
      <w:r w:rsidR="00BD7629" w:rsidRPr="001F7ABE">
        <w:rPr>
          <w:rFonts w:eastAsia="Optima" w:cs="Optima"/>
          <w:color w:val="auto"/>
          <w:szCs w:val="22"/>
          <w:lang w:val="en-GB" w:eastAsia="nl-NL"/>
        </w:rPr>
        <w:t>.</w:t>
      </w:r>
    </w:p>
    <w:p w:rsidR="00BD7629" w:rsidRDefault="00846FD1" w:rsidP="00CC5CF5">
      <w:pPr>
        <w:rPr>
          <w:rFonts w:eastAsia="Optima" w:cs="Optima"/>
          <w:color w:val="auto"/>
          <w:szCs w:val="22"/>
          <w:lang w:val="en-GB" w:eastAsia="nl-NL"/>
        </w:rPr>
      </w:pPr>
      <w:r w:rsidRPr="001F7ABE">
        <w:rPr>
          <w:rFonts w:eastAsia="Optima" w:cs="Optima"/>
          <w:color w:val="auto"/>
          <w:szCs w:val="22"/>
          <w:lang w:val="en-GB" w:eastAsia="nl-NL"/>
        </w:rPr>
        <w:t>Donovan, R. J., Rossiter, J. R., Marcoolyn, G.</w:t>
      </w:r>
      <w:r w:rsidR="00BD7629" w:rsidRPr="001F7ABE">
        <w:rPr>
          <w:rFonts w:eastAsia="Optima" w:cs="Optima"/>
          <w:color w:val="auto"/>
          <w:szCs w:val="22"/>
          <w:lang w:val="en-GB" w:eastAsia="nl-NL"/>
        </w:rPr>
        <w:t xml:space="preserve">, </w:t>
      </w:r>
      <w:r w:rsidRPr="001F7ABE">
        <w:rPr>
          <w:rFonts w:eastAsia="Optima" w:cs="Optima"/>
          <w:color w:val="auto"/>
          <w:szCs w:val="22"/>
          <w:lang w:val="en-GB" w:eastAsia="nl-NL"/>
        </w:rPr>
        <w:t>&amp; Nesdale, A</w:t>
      </w:r>
      <w:r w:rsidR="00262AEF" w:rsidRPr="001F7ABE">
        <w:rPr>
          <w:rFonts w:eastAsia="Optima" w:cs="Optima"/>
          <w:color w:val="auto"/>
          <w:szCs w:val="22"/>
          <w:lang w:val="en-GB" w:eastAsia="nl-NL"/>
        </w:rPr>
        <w:t>. 1994. Store a</w:t>
      </w:r>
      <w:r w:rsidR="00BD7629" w:rsidRPr="001F7ABE">
        <w:rPr>
          <w:rFonts w:eastAsia="Optima" w:cs="Optima"/>
          <w:color w:val="auto"/>
          <w:szCs w:val="22"/>
          <w:lang w:val="en-GB" w:eastAsia="nl-NL"/>
        </w:rPr>
        <w:t xml:space="preserve">tmosphere and purchasing behavior. </w:t>
      </w:r>
      <w:r w:rsidR="00BD7629" w:rsidRPr="001F7ABE">
        <w:rPr>
          <w:rFonts w:eastAsia="Optima" w:cs="Optima"/>
          <w:i/>
          <w:iCs/>
          <w:color w:val="auto"/>
          <w:szCs w:val="22"/>
          <w:lang w:val="en-GB" w:eastAsia="nl-NL"/>
        </w:rPr>
        <w:t>Journal of Retailing</w:t>
      </w:r>
      <w:r w:rsidR="00BD7629" w:rsidRPr="001F7ABE">
        <w:rPr>
          <w:rFonts w:eastAsia="Optima" w:cs="Optima"/>
          <w:color w:val="auto"/>
          <w:szCs w:val="22"/>
          <w:lang w:val="en-GB" w:eastAsia="nl-NL"/>
        </w:rPr>
        <w:t>, 70, 3, pp. 283-294.</w:t>
      </w:r>
    </w:p>
    <w:p w:rsidR="00C50E40" w:rsidRPr="00C50E40" w:rsidRDefault="00C50E40" w:rsidP="00C50E40">
      <w:pPr>
        <w:rPr>
          <w:rFonts w:eastAsia="Optima" w:cs="Optima"/>
          <w:color w:val="auto"/>
          <w:szCs w:val="22"/>
          <w:lang w:val="en-US" w:eastAsia="nl-NL"/>
        </w:rPr>
      </w:pPr>
      <w:r w:rsidRPr="00C50E40">
        <w:rPr>
          <w:rFonts w:eastAsia="Optima" w:cs="Optima"/>
          <w:color w:val="auto"/>
          <w:szCs w:val="22"/>
          <w:lang w:val="en-US" w:eastAsia="nl-NL"/>
        </w:rPr>
        <w:t>Dorf, D. 2010.  Stop saying “multi-channel!” Commerce  Anywhere Blog, 27 December. https://blogs.oracle.com/retail/ent</w:t>
      </w:r>
      <w:r w:rsidR="00C4493C">
        <w:rPr>
          <w:rFonts w:eastAsia="Optima" w:cs="Optima"/>
          <w:color w:val="auto"/>
          <w:szCs w:val="22"/>
          <w:lang w:val="en-US" w:eastAsia="nl-NL"/>
        </w:rPr>
        <w:t xml:space="preserve">ry/stop_saying_multi-channel (accessed 25 </w:t>
      </w:r>
      <w:r w:rsidRPr="00C50E40">
        <w:rPr>
          <w:rFonts w:eastAsia="Optima" w:cs="Optima"/>
          <w:color w:val="auto"/>
          <w:szCs w:val="22"/>
          <w:lang w:val="en-US" w:eastAsia="nl-NL"/>
        </w:rPr>
        <w:t>July</w:t>
      </w:r>
      <w:r w:rsidR="00C4493C">
        <w:rPr>
          <w:rFonts w:eastAsia="Optima" w:cs="Optima"/>
          <w:color w:val="auto"/>
          <w:szCs w:val="22"/>
          <w:lang w:val="en-US" w:eastAsia="nl-NL"/>
        </w:rPr>
        <w:t xml:space="preserve"> </w:t>
      </w:r>
      <w:r w:rsidRPr="00C50E40">
        <w:rPr>
          <w:rFonts w:eastAsia="Optima" w:cs="Optima"/>
          <w:color w:val="auto"/>
          <w:szCs w:val="22"/>
          <w:lang w:val="en-US" w:eastAsia="nl-NL"/>
        </w:rPr>
        <w:t>2014).</w:t>
      </w:r>
    </w:p>
    <w:p w:rsidR="00C50E40" w:rsidRPr="00C50E40" w:rsidRDefault="00C50E40" w:rsidP="00C50E40">
      <w:pPr>
        <w:rPr>
          <w:rFonts w:eastAsia="Optima" w:cs="Optima"/>
          <w:color w:val="auto"/>
          <w:szCs w:val="22"/>
          <w:lang w:val="en-US" w:eastAsia="nl-NL"/>
        </w:rPr>
      </w:pPr>
      <w:r w:rsidRPr="00C50E40">
        <w:rPr>
          <w:rFonts w:eastAsia="Optima" w:cs="Optima"/>
          <w:color w:val="auto"/>
          <w:szCs w:val="22"/>
          <w:lang w:val="en-US" w:eastAsia="nl-NL"/>
        </w:rPr>
        <w:t>Dorf, D. 2011.  Commerce,  anyway you want  it. Commerce  Anywhere Blog,15 March. https://blogs.oracle.com/retail/entry/commerce</w:t>
      </w:r>
      <w:r w:rsidR="00C4493C">
        <w:rPr>
          <w:rFonts w:eastAsia="Optima" w:cs="Optima"/>
          <w:color w:val="auto"/>
          <w:szCs w:val="22"/>
          <w:lang w:val="en-US" w:eastAsia="nl-NL"/>
        </w:rPr>
        <w:t xml:space="preserve">_anyway_you_want_it  (accessed </w:t>
      </w:r>
      <w:r w:rsidRPr="00C50E40">
        <w:rPr>
          <w:rFonts w:eastAsia="Optima" w:cs="Optima"/>
          <w:color w:val="auto"/>
          <w:szCs w:val="22"/>
          <w:lang w:val="en-US" w:eastAsia="nl-NL"/>
        </w:rPr>
        <w:t>25 July</w:t>
      </w:r>
    </w:p>
    <w:p w:rsidR="00C50E40" w:rsidRPr="000278E0" w:rsidRDefault="00C50E40" w:rsidP="00CC5CF5">
      <w:pPr>
        <w:rPr>
          <w:rFonts w:eastAsia="Optima" w:cs="Optima"/>
          <w:color w:val="auto"/>
          <w:szCs w:val="22"/>
          <w:lang w:eastAsia="nl-NL"/>
        </w:rPr>
      </w:pPr>
      <w:r w:rsidRPr="000278E0">
        <w:rPr>
          <w:rFonts w:eastAsia="Optima" w:cs="Optima"/>
          <w:color w:val="auto"/>
          <w:szCs w:val="22"/>
          <w:lang w:eastAsia="nl-NL"/>
        </w:rPr>
        <w:t>2014).</w:t>
      </w:r>
    </w:p>
    <w:p w:rsidR="000C2350" w:rsidRPr="00FC41CE" w:rsidRDefault="000C2350" w:rsidP="00CC5CF5">
      <w:pPr>
        <w:rPr>
          <w:rFonts w:eastAsia="Optima" w:cs="Optima"/>
          <w:color w:val="auto"/>
          <w:szCs w:val="22"/>
          <w:lang w:eastAsia="nl-NL"/>
        </w:rPr>
      </w:pPr>
      <w:r w:rsidRPr="002F4EFF">
        <w:rPr>
          <w:rFonts w:eastAsia="Optima" w:cs="Optima"/>
          <w:color w:val="auto"/>
          <w:szCs w:val="22"/>
          <w:lang w:eastAsia="nl-NL"/>
        </w:rPr>
        <w:t xml:space="preserve">Emerce. 2014. </w:t>
      </w:r>
      <w:r w:rsidRPr="002F4EFF">
        <w:rPr>
          <w:rFonts w:eastAsia="Optima" w:cs="Optima"/>
          <w:i/>
          <w:color w:val="auto"/>
          <w:szCs w:val="22"/>
          <w:lang w:eastAsia="nl-NL"/>
        </w:rPr>
        <w:t xml:space="preserve">De Bijenkorf begint pilot met iBeacons in Rotterdam. </w:t>
      </w:r>
      <w:r w:rsidRPr="002F4EFF">
        <w:rPr>
          <w:rFonts w:eastAsia="Optima" w:cs="Optima"/>
          <w:color w:val="auto"/>
          <w:szCs w:val="22"/>
          <w:lang w:eastAsia="nl-NL"/>
        </w:rPr>
        <w:t>Retrieved from www.emerce.nl.</w:t>
      </w:r>
    </w:p>
    <w:p w:rsidR="00BD7629" w:rsidRPr="000278E0" w:rsidRDefault="00BD7629" w:rsidP="00CC5CF5">
      <w:pPr>
        <w:rPr>
          <w:rFonts w:eastAsia="Optima" w:cs="Optima"/>
          <w:color w:val="auto"/>
          <w:szCs w:val="22"/>
          <w:lang w:eastAsia="nl-NL"/>
        </w:rPr>
      </w:pPr>
      <w:r w:rsidRPr="000278E0">
        <w:rPr>
          <w:rFonts w:eastAsia="Optima" w:cs="Optima"/>
          <w:color w:val="auto"/>
          <w:szCs w:val="22"/>
          <w:lang w:eastAsia="nl-NL"/>
        </w:rPr>
        <w:t xml:space="preserve">Erdman, P.H. 2008. </w:t>
      </w:r>
      <w:r w:rsidRPr="000278E0">
        <w:rPr>
          <w:rFonts w:eastAsia="Optima" w:cs="Optima"/>
          <w:i/>
          <w:iCs/>
          <w:color w:val="auto"/>
          <w:szCs w:val="22"/>
          <w:lang w:eastAsia="nl-NL"/>
        </w:rPr>
        <w:t>Op zoek naar beleving. Onderzoek naar een belevingsconcept voor winkelgebieden</w:t>
      </w:r>
      <w:r w:rsidRPr="000278E0">
        <w:rPr>
          <w:rFonts w:eastAsia="Optima" w:cs="Optima"/>
          <w:color w:val="auto"/>
          <w:szCs w:val="22"/>
          <w:lang w:eastAsia="nl-NL"/>
        </w:rPr>
        <w:t xml:space="preserve">. Amsterdam: Amsterdam School of Real Estate. </w:t>
      </w:r>
    </w:p>
    <w:p w:rsidR="00BD7629" w:rsidRPr="000278E0" w:rsidRDefault="00BD7629" w:rsidP="00CC5CF5">
      <w:pPr>
        <w:rPr>
          <w:rFonts w:eastAsia="Optima" w:cs="Optima"/>
          <w:color w:val="auto"/>
          <w:szCs w:val="22"/>
          <w:lang w:eastAsia="nl-NL"/>
        </w:rPr>
      </w:pPr>
      <w:r w:rsidRPr="000278E0">
        <w:rPr>
          <w:rFonts w:eastAsia="Optima" w:cs="Optima"/>
          <w:color w:val="auto"/>
          <w:szCs w:val="22"/>
          <w:lang w:eastAsia="nl-NL"/>
        </w:rPr>
        <w:t xml:space="preserve">Erich, M. 2014. </w:t>
      </w:r>
      <w:r w:rsidRPr="000278E0">
        <w:rPr>
          <w:rFonts w:eastAsia="Optima" w:cs="Optima"/>
          <w:i/>
          <w:iCs/>
          <w:color w:val="auto"/>
          <w:szCs w:val="22"/>
          <w:lang w:eastAsia="nl-NL"/>
        </w:rPr>
        <w:t>Winkelgebied 2025. Samen in beweging</w:t>
      </w:r>
      <w:r w:rsidRPr="000278E0">
        <w:rPr>
          <w:rFonts w:eastAsia="Optima" w:cs="Optima"/>
          <w:color w:val="auto"/>
          <w:szCs w:val="22"/>
          <w:lang w:eastAsia="nl-NL"/>
        </w:rPr>
        <w:t xml:space="preserve">. ING. </w:t>
      </w:r>
    </w:p>
    <w:p w:rsidR="00BD7629" w:rsidRPr="001F7ABE" w:rsidRDefault="00BD7629" w:rsidP="00CC5CF5">
      <w:pPr>
        <w:rPr>
          <w:rFonts w:eastAsia="Optima" w:cs="Optima"/>
          <w:color w:val="auto"/>
          <w:szCs w:val="22"/>
          <w:lang w:val="en-GB" w:eastAsia="nl-NL"/>
        </w:rPr>
      </w:pPr>
      <w:r w:rsidRPr="000278E0">
        <w:rPr>
          <w:rFonts w:eastAsia="Optima" w:cs="Optima"/>
          <w:color w:val="auto"/>
          <w:szCs w:val="22"/>
          <w:lang w:eastAsia="nl-NL"/>
        </w:rPr>
        <w:t>Eroglu, S.A. &amp; Machleit</w:t>
      </w:r>
      <w:r w:rsidR="00262AEF" w:rsidRPr="000278E0">
        <w:rPr>
          <w:rFonts w:eastAsia="Optima" w:cs="Optima"/>
          <w:color w:val="auto"/>
          <w:szCs w:val="22"/>
          <w:lang w:eastAsia="nl-NL"/>
        </w:rPr>
        <w:t xml:space="preserve">, K.A. 2008. </w:t>
      </w:r>
      <w:r w:rsidR="00262AEF" w:rsidRPr="001F7ABE">
        <w:rPr>
          <w:rFonts w:eastAsia="Optima" w:cs="Optima"/>
          <w:color w:val="auto"/>
          <w:szCs w:val="22"/>
          <w:lang w:val="en-GB" w:eastAsia="nl-NL"/>
        </w:rPr>
        <w:t>Theory in Consumer-</w:t>
      </w:r>
      <w:r w:rsidRPr="001F7ABE">
        <w:rPr>
          <w:rFonts w:eastAsia="Optima" w:cs="Optima"/>
          <w:color w:val="auto"/>
          <w:szCs w:val="22"/>
          <w:lang w:val="en-GB" w:eastAsia="nl-NL"/>
        </w:rPr>
        <w:t xml:space="preserve">Environment Research. In: C.P. Haugtvedt, P.M. Herr &amp; F.R. Kardes (eds.), </w:t>
      </w:r>
      <w:r w:rsidRPr="001F7ABE">
        <w:rPr>
          <w:rFonts w:eastAsia="Optima" w:cs="Optima"/>
          <w:i/>
          <w:iCs/>
          <w:color w:val="auto"/>
          <w:szCs w:val="22"/>
          <w:lang w:val="en-GB" w:eastAsia="nl-NL"/>
        </w:rPr>
        <w:t>Handbook of Consumer Psychology</w:t>
      </w:r>
      <w:r w:rsidRPr="001F7ABE">
        <w:rPr>
          <w:rFonts w:eastAsia="Optima" w:cs="Optima"/>
          <w:color w:val="auto"/>
          <w:szCs w:val="22"/>
          <w:lang w:val="en-GB" w:eastAsia="nl-NL"/>
        </w:rPr>
        <w:t>. New York, London: Psychology Press. (pp. 823 − 835)</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Ezeh, Ch. &amp; Harris, L. C</w:t>
      </w:r>
      <w:r w:rsidR="00262AEF" w:rsidRPr="001F7ABE">
        <w:rPr>
          <w:rFonts w:eastAsia="Optima" w:cs="Optima"/>
          <w:color w:val="auto"/>
          <w:szCs w:val="22"/>
          <w:lang w:val="en-GB" w:eastAsia="nl-NL"/>
        </w:rPr>
        <w:t>. 2007. Servicescape research: A</w:t>
      </w:r>
      <w:r w:rsidRPr="001F7ABE">
        <w:rPr>
          <w:rFonts w:eastAsia="Optima" w:cs="Optima"/>
          <w:color w:val="auto"/>
          <w:szCs w:val="22"/>
          <w:lang w:val="en-GB" w:eastAsia="nl-NL"/>
        </w:rPr>
        <w:t xml:space="preserve"> review and a research agenda. </w:t>
      </w:r>
      <w:r w:rsidRPr="001F7ABE">
        <w:rPr>
          <w:rFonts w:eastAsia="Optima" w:cs="Optima"/>
          <w:i/>
          <w:iCs/>
          <w:color w:val="auto"/>
          <w:szCs w:val="22"/>
          <w:lang w:val="en-GB" w:eastAsia="nl-NL"/>
        </w:rPr>
        <w:t>The Marketing Review</w:t>
      </w:r>
      <w:r w:rsidRPr="001F7ABE">
        <w:rPr>
          <w:rFonts w:eastAsia="Optima" w:cs="Optima"/>
          <w:color w:val="auto"/>
          <w:szCs w:val="22"/>
          <w:lang w:val="en-GB" w:eastAsia="nl-NL"/>
        </w:rPr>
        <w:t>, 7, 1, pp. 59-78.</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Falk, P., &amp; Campbell, C. 1997. </w:t>
      </w:r>
      <w:r w:rsidRPr="001F7ABE">
        <w:rPr>
          <w:rFonts w:eastAsia="Optima" w:cs="Optima"/>
          <w:i/>
          <w:iCs/>
          <w:color w:val="auto"/>
          <w:szCs w:val="22"/>
          <w:lang w:val="en-GB" w:eastAsia="nl-NL"/>
        </w:rPr>
        <w:t>The Shopping Experience</w:t>
      </w:r>
      <w:r w:rsidRPr="001F7ABE">
        <w:rPr>
          <w:rFonts w:eastAsia="Optima" w:cs="Optima"/>
          <w:color w:val="auto"/>
          <w:szCs w:val="22"/>
          <w:lang w:val="en-GB" w:eastAsia="nl-NL"/>
        </w:rPr>
        <w:t>. London, etc.: Sage Publications.</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GfK. 2013.</w:t>
      </w:r>
      <w:r w:rsidRPr="001F7ABE">
        <w:rPr>
          <w:rFonts w:eastAsia="Optima" w:cs="Optima"/>
          <w:i/>
          <w:iCs/>
          <w:color w:val="auto"/>
          <w:szCs w:val="22"/>
          <w:lang w:val="en-GB" w:eastAsia="nl-NL"/>
        </w:rPr>
        <w:t xml:space="preserve"> Dé shopper bestaat niet</w:t>
      </w:r>
      <w:r w:rsidRPr="001F7ABE">
        <w:rPr>
          <w:rFonts w:eastAsia="Optima" w:cs="Optima"/>
          <w:color w:val="auto"/>
          <w:szCs w:val="22"/>
          <w:lang w:val="en-GB" w:eastAsia="nl-NL"/>
        </w:rPr>
        <w:t xml:space="preserve">. Retrieved from </w:t>
      </w:r>
      <w:hyperlink r:id="rId51" w:history="1">
        <w:r w:rsidRPr="001F7ABE">
          <w:rPr>
            <w:rFonts w:eastAsia="Optima" w:cs="Optima"/>
            <w:color w:val="auto"/>
            <w:szCs w:val="22"/>
            <w:lang w:val="en-GB" w:eastAsia="nl-NL"/>
          </w:rPr>
          <w:t>www.shopping2020.nl</w:t>
        </w:r>
      </w:hyperlink>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Goffman, E. 1974. </w:t>
      </w:r>
      <w:r w:rsidRPr="001F7ABE">
        <w:rPr>
          <w:rFonts w:eastAsia="Optima" w:cs="Optima"/>
          <w:i/>
          <w:iCs/>
          <w:color w:val="auto"/>
          <w:szCs w:val="22"/>
          <w:lang w:val="en-GB" w:eastAsia="nl-NL"/>
        </w:rPr>
        <w:t>Frame Analysis: An Essay on the Organization of Experience</w:t>
      </w:r>
      <w:r w:rsidRPr="001F7ABE">
        <w:rPr>
          <w:rFonts w:eastAsia="Optima" w:cs="Optima"/>
          <w:color w:val="auto"/>
          <w:szCs w:val="22"/>
          <w:lang w:val="en-GB" w:eastAsia="nl-NL"/>
        </w:rPr>
        <w:t>. London: Harper &amp; Row.</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Google. 2013. </w:t>
      </w:r>
      <w:r w:rsidRPr="001F7ABE">
        <w:rPr>
          <w:rFonts w:eastAsia="Optima" w:cs="Optima"/>
          <w:i/>
          <w:iCs/>
          <w:color w:val="auto"/>
          <w:szCs w:val="22"/>
          <w:lang w:val="en-GB" w:eastAsia="nl-NL"/>
        </w:rPr>
        <w:t>Mobile In-Store Retail. How in-store shoppers are using mobile devices</w:t>
      </w:r>
      <w:r w:rsidRPr="001F7ABE">
        <w:rPr>
          <w:rFonts w:eastAsia="Optima" w:cs="Optima"/>
          <w:color w:val="auto"/>
          <w:szCs w:val="22"/>
          <w:lang w:val="en-GB" w:eastAsia="nl-NL"/>
        </w:rPr>
        <w:t>. Google Shopper Marketing Council.</w:t>
      </w:r>
    </w:p>
    <w:p w:rsidR="00462ACF" w:rsidRPr="000278E0" w:rsidRDefault="00462ACF" w:rsidP="00CC5CF5">
      <w:pPr>
        <w:rPr>
          <w:rFonts w:eastAsia="Optima" w:cs="Optima"/>
          <w:color w:val="auto"/>
          <w:szCs w:val="22"/>
          <w:lang w:eastAsia="nl-NL"/>
        </w:rPr>
      </w:pPr>
      <w:r w:rsidRPr="001F7ABE">
        <w:rPr>
          <w:rFonts w:eastAsia="Optima" w:cs="Optima"/>
          <w:color w:val="auto"/>
          <w:szCs w:val="22"/>
          <w:lang w:val="en-GB" w:eastAsia="nl-NL"/>
        </w:rPr>
        <w:t xml:space="preserve">Haaker, T. (Ed.). 2012. </w:t>
      </w:r>
      <w:r w:rsidRPr="001F7ABE">
        <w:rPr>
          <w:rFonts w:eastAsia="Optima" w:cs="Optima"/>
          <w:i/>
          <w:iCs/>
          <w:color w:val="auto"/>
          <w:szCs w:val="22"/>
          <w:lang w:val="en-GB" w:eastAsia="nl-NL"/>
        </w:rPr>
        <w:t>Creating robust business models. Practical tools to harness your business</w:t>
      </w:r>
      <w:r w:rsidRPr="001F7ABE">
        <w:rPr>
          <w:rFonts w:eastAsia="Optima" w:cs="Optima"/>
          <w:color w:val="auto"/>
          <w:szCs w:val="22"/>
          <w:lang w:val="en-GB" w:eastAsia="nl-NL"/>
        </w:rPr>
        <w:t xml:space="preserve">. </w:t>
      </w:r>
      <w:r w:rsidRPr="000278E0">
        <w:rPr>
          <w:rFonts w:eastAsia="Optima" w:cs="Optima"/>
          <w:color w:val="auto"/>
          <w:szCs w:val="22"/>
          <w:lang w:eastAsia="nl-NL"/>
        </w:rPr>
        <w:t>Enschede: Novay.</w:t>
      </w:r>
    </w:p>
    <w:p w:rsidR="000B4CD0" w:rsidRPr="001F7ABE" w:rsidRDefault="000B4CD0" w:rsidP="00CC5CF5">
      <w:pPr>
        <w:rPr>
          <w:rFonts w:eastAsia="Optima" w:cs="Optima"/>
          <w:color w:val="auto"/>
          <w:szCs w:val="22"/>
          <w:lang w:val="en-GB" w:eastAsia="nl-NL"/>
        </w:rPr>
      </w:pPr>
      <w:r w:rsidRPr="000278E0">
        <w:rPr>
          <w:rFonts w:eastAsia="Optima" w:cs="Optima"/>
          <w:color w:val="auto"/>
          <w:szCs w:val="22"/>
          <w:lang w:eastAsia="nl-NL"/>
        </w:rPr>
        <w:t xml:space="preserve">Halvorsen, K., Hoffman, J., Coste-Maniere, I. &amp; Stankeviciute, R. 2013. </w:t>
      </w:r>
      <w:r w:rsidRPr="001F7ABE">
        <w:rPr>
          <w:rFonts w:eastAsia="Optima" w:cs="Optima"/>
          <w:color w:val="auto"/>
          <w:szCs w:val="22"/>
          <w:lang w:val="en-GB" w:eastAsia="nl-NL"/>
        </w:rPr>
        <w:t xml:space="preserve">Can fashion blogs function as a marketing tool to influence consumer behavior? Evidence from Norway. </w:t>
      </w:r>
      <w:r w:rsidRPr="001F7ABE">
        <w:rPr>
          <w:rFonts w:eastAsia="Optima" w:cs="Optima"/>
          <w:i/>
          <w:color w:val="auto"/>
          <w:szCs w:val="22"/>
          <w:lang w:val="en-GB" w:eastAsia="nl-NL"/>
        </w:rPr>
        <w:t>Journal of Global Fashion Marketing: Bridging Fashion and Marketing</w:t>
      </w:r>
      <w:r w:rsidRPr="001F7ABE">
        <w:rPr>
          <w:rFonts w:eastAsia="Optima" w:cs="Optima"/>
          <w:color w:val="auto"/>
          <w:szCs w:val="22"/>
          <w:lang w:val="en-GB" w:eastAsia="nl-NL"/>
        </w:rPr>
        <w:t>, 4, 3, pp. 211-224.</w:t>
      </w:r>
    </w:p>
    <w:p w:rsidR="00BD7629" w:rsidRPr="000278E0" w:rsidRDefault="00BD7629" w:rsidP="00CC5CF5">
      <w:pPr>
        <w:rPr>
          <w:rFonts w:eastAsia="Optima" w:cs="Optima"/>
          <w:color w:val="auto"/>
          <w:szCs w:val="22"/>
          <w:lang w:eastAsia="nl-NL"/>
        </w:rPr>
      </w:pPr>
      <w:r w:rsidRPr="001F7ABE">
        <w:rPr>
          <w:rFonts w:eastAsia="Optima" w:cs="Optima"/>
          <w:color w:val="auto"/>
          <w:szCs w:val="22"/>
          <w:lang w:val="en-GB" w:eastAsia="nl-NL"/>
        </w:rPr>
        <w:t>Hewer, P. &amp; C. Campbel</w:t>
      </w:r>
      <w:r w:rsidR="0058304C" w:rsidRPr="001F7ABE">
        <w:rPr>
          <w:rFonts w:eastAsia="Optima" w:cs="Optima"/>
          <w:color w:val="auto"/>
          <w:szCs w:val="22"/>
          <w:lang w:val="en-GB" w:eastAsia="nl-NL"/>
        </w:rPr>
        <w:t>l. 1997. Research on shopping: A</w:t>
      </w:r>
      <w:r w:rsidRPr="001F7ABE">
        <w:rPr>
          <w:rFonts w:eastAsia="Optima" w:cs="Optima"/>
          <w:color w:val="auto"/>
          <w:szCs w:val="22"/>
          <w:lang w:val="en-GB" w:eastAsia="nl-NL"/>
        </w:rPr>
        <w:t xml:space="preserve"> brief history and selected literature. In: Falk, P., &amp; Campbell, C. </w:t>
      </w:r>
      <w:r w:rsidR="0058304C" w:rsidRPr="001F7ABE">
        <w:rPr>
          <w:rFonts w:eastAsia="Optima" w:cs="Optima"/>
          <w:color w:val="auto"/>
          <w:szCs w:val="22"/>
          <w:lang w:val="en-GB" w:eastAsia="nl-NL"/>
        </w:rPr>
        <w:t xml:space="preserve">(eds.). </w:t>
      </w:r>
      <w:r w:rsidRPr="001F7ABE">
        <w:rPr>
          <w:rFonts w:eastAsia="Optima" w:cs="Optima"/>
          <w:i/>
          <w:iCs/>
          <w:color w:val="auto"/>
          <w:szCs w:val="22"/>
          <w:lang w:val="en-GB" w:eastAsia="nl-NL"/>
        </w:rPr>
        <w:t>The Shopping Experience</w:t>
      </w:r>
      <w:r w:rsidR="0058304C" w:rsidRPr="001F7ABE">
        <w:rPr>
          <w:rFonts w:eastAsia="Optima" w:cs="Optima"/>
          <w:color w:val="auto"/>
          <w:szCs w:val="22"/>
          <w:lang w:val="en-GB" w:eastAsia="nl-NL"/>
        </w:rPr>
        <w:t>. London</w:t>
      </w:r>
      <w:r w:rsidRPr="001F7ABE">
        <w:rPr>
          <w:rFonts w:eastAsia="Optima" w:cs="Optima"/>
          <w:color w:val="auto"/>
          <w:szCs w:val="22"/>
          <w:lang w:val="en-GB" w:eastAsia="nl-NL"/>
        </w:rPr>
        <w:t xml:space="preserve">.: Sage Publications. </w:t>
      </w:r>
      <w:r w:rsidRPr="000278E0">
        <w:rPr>
          <w:rFonts w:eastAsia="Optima" w:cs="Optima"/>
          <w:color w:val="auto"/>
          <w:szCs w:val="22"/>
          <w:lang w:eastAsia="nl-NL"/>
        </w:rPr>
        <w:t>(pp. 186-206)</w:t>
      </w:r>
    </w:p>
    <w:p w:rsidR="00BD7629" w:rsidRPr="001F7ABE" w:rsidRDefault="00BD7629" w:rsidP="00CC5CF5">
      <w:pPr>
        <w:rPr>
          <w:rFonts w:eastAsia="Optima" w:cs="Optima"/>
          <w:color w:val="auto"/>
          <w:szCs w:val="22"/>
          <w:lang w:val="en-GB" w:eastAsia="nl-NL"/>
        </w:rPr>
      </w:pPr>
      <w:r w:rsidRPr="000278E0">
        <w:rPr>
          <w:rFonts w:eastAsia="Optima" w:cs="Optima"/>
          <w:color w:val="auto"/>
          <w:szCs w:val="22"/>
          <w:lang w:eastAsia="nl-NL"/>
        </w:rPr>
        <w:t>Hofste, M. &amp; W. Teeuw (</w:t>
      </w:r>
      <w:r w:rsidR="009378CD" w:rsidRPr="000278E0">
        <w:rPr>
          <w:rFonts w:eastAsia="Optima" w:cs="Optima"/>
          <w:color w:val="auto"/>
          <w:szCs w:val="22"/>
          <w:lang w:eastAsia="nl-NL"/>
        </w:rPr>
        <w:t>eds.</w:t>
      </w:r>
      <w:r w:rsidRPr="000278E0">
        <w:rPr>
          <w:rFonts w:eastAsia="Optima" w:cs="Optima"/>
          <w:color w:val="auto"/>
          <w:szCs w:val="22"/>
          <w:lang w:eastAsia="nl-NL"/>
        </w:rPr>
        <w:t xml:space="preserve">). 2012. </w:t>
      </w:r>
      <w:r w:rsidRPr="000278E0">
        <w:rPr>
          <w:rFonts w:eastAsia="Optima" w:cs="Optima"/>
          <w:i/>
          <w:iCs/>
          <w:color w:val="auto"/>
          <w:szCs w:val="22"/>
          <w:lang w:eastAsia="nl-NL"/>
        </w:rPr>
        <w:t xml:space="preserve">Winkel van de toekomst, toekomst van de winkel? </w:t>
      </w:r>
      <w:r w:rsidRPr="001F7ABE">
        <w:rPr>
          <w:rFonts w:eastAsia="Optima" w:cs="Optima"/>
          <w:color w:val="auto"/>
          <w:szCs w:val="22"/>
          <w:lang w:val="en-GB" w:eastAsia="nl-NL"/>
        </w:rPr>
        <w:t>Enschede: Saxion, kenniscentrum Design en Technologie.</w:t>
      </w:r>
    </w:p>
    <w:p w:rsidR="00BD7629" w:rsidRDefault="00BD7629" w:rsidP="00CC5CF5">
      <w:pPr>
        <w:rPr>
          <w:rFonts w:eastAsia="Optima" w:cs="Optima"/>
          <w:color w:val="auto"/>
          <w:szCs w:val="22"/>
          <w:lang w:val="en-GB" w:eastAsia="nl-NL"/>
        </w:rPr>
      </w:pPr>
      <w:r w:rsidRPr="001F7ABE">
        <w:rPr>
          <w:rFonts w:eastAsia="Optima" w:cs="Optima"/>
          <w:color w:val="auto"/>
          <w:szCs w:val="22"/>
          <w:lang w:val="en-GB" w:eastAsia="nl-NL"/>
        </w:rPr>
        <w:lastRenderedPageBreak/>
        <w:t>Holt, F</w:t>
      </w:r>
      <w:r w:rsidR="0058304C" w:rsidRPr="001F7ABE">
        <w:rPr>
          <w:rFonts w:eastAsia="Optima" w:cs="Optima"/>
          <w:color w:val="auto"/>
          <w:szCs w:val="22"/>
          <w:lang w:val="en-GB" w:eastAsia="nl-NL"/>
        </w:rPr>
        <w:t>. 1995. How consumers consume: A</w:t>
      </w:r>
      <w:r w:rsidRPr="001F7ABE">
        <w:rPr>
          <w:rFonts w:eastAsia="Optima" w:cs="Optima"/>
          <w:color w:val="auto"/>
          <w:szCs w:val="22"/>
          <w:lang w:val="en-GB" w:eastAsia="nl-NL"/>
        </w:rPr>
        <w:t xml:space="preserve"> typology of consumption practices. </w:t>
      </w:r>
      <w:r w:rsidRPr="001F7ABE">
        <w:rPr>
          <w:rFonts w:eastAsia="Optima" w:cs="Optima"/>
          <w:i/>
          <w:iCs/>
          <w:color w:val="auto"/>
          <w:szCs w:val="22"/>
          <w:lang w:val="en-GB" w:eastAsia="nl-NL"/>
        </w:rPr>
        <w:t>Journal of Consumer Research</w:t>
      </w:r>
      <w:r w:rsidRPr="001F7ABE">
        <w:rPr>
          <w:rFonts w:eastAsia="Optima" w:cs="Optima"/>
          <w:color w:val="auto"/>
          <w:szCs w:val="22"/>
          <w:lang w:val="en-GB" w:eastAsia="nl-NL"/>
        </w:rPr>
        <w:t>, 22, (June), pp. 1-16.</w:t>
      </w:r>
    </w:p>
    <w:p w:rsidR="009562D4" w:rsidRPr="000278E0" w:rsidRDefault="009562D4" w:rsidP="00CC5CF5">
      <w:pPr>
        <w:rPr>
          <w:rFonts w:eastAsia="Optima" w:cs="Optima"/>
          <w:color w:val="auto"/>
          <w:szCs w:val="22"/>
          <w:lang w:eastAsia="nl-NL"/>
        </w:rPr>
      </w:pPr>
      <w:r w:rsidRPr="009562D4">
        <w:rPr>
          <w:rFonts w:eastAsia="Optima" w:cs="Optima"/>
          <w:color w:val="auto"/>
          <w:szCs w:val="22"/>
          <w:lang w:val="en-US" w:eastAsia="nl-NL"/>
        </w:rPr>
        <w:t xml:space="preserve">Hutter,  K. &amp; S. Hoffmann.  2014.  Surprise, surprise: Ambient  media  as promotion  tool for retailers. </w:t>
      </w:r>
      <w:r w:rsidRPr="000278E0">
        <w:rPr>
          <w:rFonts w:eastAsia="Optima" w:cs="Optima"/>
          <w:i/>
          <w:color w:val="auto"/>
          <w:szCs w:val="22"/>
          <w:lang w:eastAsia="nl-NL"/>
        </w:rPr>
        <w:t>Journal of Retailing</w:t>
      </w:r>
      <w:r w:rsidRPr="000278E0">
        <w:rPr>
          <w:rFonts w:eastAsia="Optima" w:cs="Optima"/>
          <w:color w:val="auto"/>
          <w:szCs w:val="22"/>
          <w:lang w:eastAsia="nl-NL"/>
        </w:rPr>
        <w:t>, 90, 1, pp. 93-110.</w:t>
      </w:r>
    </w:p>
    <w:p w:rsidR="00BD7629" w:rsidRPr="000278E0" w:rsidRDefault="00BD7629" w:rsidP="00CC5CF5">
      <w:pPr>
        <w:rPr>
          <w:rFonts w:eastAsia="Optima" w:cs="Optima"/>
          <w:color w:val="auto"/>
          <w:szCs w:val="22"/>
          <w:lang w:eastAsia="nl-NL"/>
        </w:rPr>
      </w:pPr>
      <w:r w:rsidRPr="000278E0">
        <w:rPr>
          <w:rFonts w:eastAsia="Optima" w:cs="Optima"/>
          <w:color w:val="auto"/>
          <w:szCs w:val="22"/>
          <w:lang w:eastAsia="nl-NL"/>
        </w:rPr>
        <w:t xml:space="preserve">INretail. 2014. </w:t>
      </w:r>
      <w:r w:rsidRPr="000278E0">
        <w:rPr>
          <w:rFonts w:eastAsia="Optima" w:cs="Optima"/>
          <w:i/>
          <w:iCs/>
          <w:color w:val="auto"/>
          <w:szCs w:val="22"/>
          <w:lang w:eastAsia="nl-NL"/>
        </w:rPr>
        <w:t>De nieuwe winkelstraat</w:t>
      </w:r>
      <w:r w:rsidRPr="000278E0">
        <w:rPr>
          <w:rFonts w:eastAsia="Optima" w:cs="Optima"/>
          <w:color w:val="auto"/>
          <w:szCs w:val="22"/>
          <w:lang w:eastAsia="nl-NL"/>
        </w:rPr>
        <w:t>. Zeist: InRetail/NRW.</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Kega. 2013. </w:t>
      </w:r>
      <w:r w:rsidRPr="001F7ABE">
        <w:rPr>
          <w:rFonts w:eastAsia="Optima" w:cs="Optima"/>
          <w:i/>
          <w:iCs/>
          <w:color w:val="auto"/>
          <w:szCs w:val="22"/>
          <w:lang w:val="en-GB" w:eastAsia="nl-NL"/>
        </w:rPr>
        <w:t xml:space="preserve">The </w:t>
      </w:r>
      <w:r w:rsidR="009378CD" w:rsidRPr="001F7ABE">
        <w:rPr>
          <w:rFonts w:eastAsia="Optima" w:cs="Optima"/>
          <w:i/>
          <w:iCs/>
          <w:color w:val="auto"/>
          <w:szCs w:val="22"/>
          <w:lang w:val="en-GB" w:eastAsia="nl-NL"/>
        </w:rPr>
        <w:t>C</w:t>
      </w:r>
      <w:r w:rsidRPr="001F7ABE">
        <w:rPr>
          <w:rFonts w:eastAsia="Optima" w:cs="Optima"/>
          <w:i/>
          <w:iCs/>
          <w:color w:val="auto"/>
          <w:szCs w:val="22"/>
          <w:lang w:val="en-GB" w:eastAsia="nl-NL"/>
        </w:rPr>
        <w:t>ross-</w:t>
      </w:r>
      <w:r w:rsidR="009378CD" w:rsidRPr="001F7ABE">
        <w:rPr>
          <w:rFonts w:eastAsia="Optima" w:cs="Optima"/>
          <w:i/>
          <w:iCs/>
          <w:color w:val="auto"/>
          <w:szCs w:val="22"/>
          <w:lang w:val="en-GB" w:eastAsia="nl-NL"/>
        </w:rPr>
        <w:t>C</w:t>
      </w:r>
      <w:r w:rsidRPr="001F7ABE">
        <w:rPr>
          <w:rFonts w:eastAsia="Optima" w:cs="Optima"/>
          <w:i/>
          <w:iCs/>
          <w:color w:val="auto"/>
          <w:szCs w:val="22"/>
          <w:lang w:val="en-GB" w:eastAsia="nl-NL"/>
        </w:rPr>
        <w:t xml:space="preserve">hannel </w:t>
      </w:r>
      <w:r w:rsidR="009378CD" w:rsidRPr="001F7ABE">
        <w:rPr>
          <w:rFonts w:eastAsia="Optima" w:cs="Optima"/>
          <w:i/>
          <w:iCs/>
          <w:color w:val="auto"/>
          <w:szCs w:val="22"/>
          <w:lang w:val="en-GB" w:eastAsia="nl-NL"/>
        </w:rPr>
        <w:t>C</w:t>
      </w:r>
      <w:r w:rsidRPr="001F7ABE">
        <w:rPr>
          <w:rFonts w:eastAsia="Optima" w:cs="Optima"/>
          <w:i/>
          <w:iCs/>
          <w:color w:val="auto"/>
          <w:szCs w:val="22"/>
          <w:lang w:val="en-GB" w:eastAsia="nl-NL"/>
        </w:rPr>
        <w:t xml:space="preserve">hallenge. A </w:t>
      </w:r>
      <w:r w:rsidR="009378CD" w:rsidRPr="001F7ABE">
        <w:rPr>
          <w:rFonts w:eastAsia="Optima" w:cs="Optima"/>
          <w:i/>
          <w:iCs/>
          <w:color w:val="auto"/>
          <w:szCs w:val="22"/>
          <w:lang w:val="en-GB" w:eastAsia="nl-NL"/>
        </w:rPr>
        <w:t>G</w:t>
      </w:r>
      <w:r w:rsidRPr="001F7ABE">
        <w:rPr>
          <w:rFonts w:eastAsia="Optima" w:cs="Optima"/>
          <w:i/>
          <w:iCs/>
          <w:color w:val="auto"/>
          <w:szCs w:val="22"/>
          <w:lang w:val="en-GB" w:eastAsia="nl-NL"/>
        </w:rPr>
        <w:t xml:space="preserve">uide to the </w:t>
      </w:r>
      <w:r w:rsidR="009378CD" w:rsidRPr="001F7ABE">
        <w:rPr>
          <w:rFonts w:eastAsia="Optima" w:cs="Optima"/>
          <w:i/>
          <w:iCs/>
          <w:color w:val="auto"/>
          <w:szCs w:val="22"/>
          <w:lang w:val="en-GB" w:eastAsia="nl-NL"/>
        </w:rPr>
        <w:t>F</w:t>
      </w:r>
      <w:r w:rsidRPr="001F7ABE">
        <w:rPr>
          <w:rFonts w:eastAsia="Optima" w:cs="Optima"/>
          <w:i/>
          <w:iCs/>
          <w:color w:val="auto"/>
          <w:szCs w:val="22"/>
          <w:lang w:val="en-GB" w:eastAsia="nl-NL"/>
        </w:rPr>
        <w:t xml:space="preserve">uture of </w:t>
      </w:r>
      <w:r w:rsidR="009378CD" w:rsidRPr="001F7ABE">
        <w:rPr>
          <w:rFonts w:eastAsia="Optima" w:cs="Optima"/>
          <w:i/>
          <w:iCs/>
          <w:color w:val="auto"/>
          <w:szCs w:val="22"/>
          <w:lang w:val="en-GB" w:eastAsia="nl-NL"/>
        </w:rPr>
        <w:t>R</w:t>
      </w:r>
      <w:r w:rsidRPr="001F7ABE">
        <w:rPr>
          <w:rFonts w:eastAsia="Optima" w:cs="Optima"/>
          <w:i/>
          <w:iCs/>
          <w:color w:val="auto"/>
          <w:szCs w:val="22"/>
          <w:lang w:val="en-GB" w:eastAsia="nl-NL"/>
        </w:rPr>
        <w:t>etail</w:t>
      </w:r>
      <w:r w:rsidRPr="001F7ABE">
        <w:rPr>
          <w:rFonts w:eastAsia="Optima" w:cs="Optima"/>
          <w:color w:val="auto"/>
          <w:szCs w:val="22"/>
          <w:lang w:val="en-GB" w:eastAsia="nl-NL"/>
        </w:rPr>
        <w:t>. Sassenheim: Kega.</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—2014. </w:t>
      </w:r>
      <w:r w:rsidR="009378CD" w:rsidRPr="001F7ABE">
        <w:rPr>
          <w:rFonts w:eastAsia="Optima" w:cs="Optima"/>
          <w:i/>
          <w:iCs/>
          <w:color w:val="auto"/>
          <w:szCs w:val="22"/>
          <w:lang w:val="en-GB" w:eastAsia="nl-NL"/>
        </w:rPr>
        <w:t>Facing the New Retail R</w:t>
      </w:r>
      <w:r w:rsidR="00415970" w:rsidRPr="001F7ABE">
        <w:rPr>
          <w:rFonts w:eastAsia="Optima" w:cs="Optima"/>
          <w:i/>
          <w:iCs/>
          <w:color w:val="auto"/>
          <w:szCs w:val="22"/>
          <w:lang w:val="en-GB" w:eastAsia="nl-NL"/>
        </w:rPr>
        <w:t>eality. How to B</w:t>
      </w:r>
      <w:r w:rsidRPr="001F7ABE">
        <w:rPr>
          <w:rFonts w:eastAsia="Optima" w:cs="Optima"/>
          <w:i/>
          <w:iCs/>
          <w:color w:val="auto"/>
          <w:szCs w:val="22"/>
          <w:lang w:val="en-GB" w:eastAsia="nl-NL"/>
        </w:rPr>
        <w:t xml:space="preserve">ecome a </w:t>
      </w:r>
      <w:r w:rsidR="00415970" w:rsidRPr="001F7ABE">
        <w:rPr>
          <w:rFonts w:eastAsia="Optima" w:cs="Optima"/>
          <w:i/>
          <w:iCs/>
          <w:color w:val="auto"/>
          <w:szCs w:val="22"/>
          <w:lang w:val="en-GB" w:eastAsia="nl-NL"/>
        </w:rPr>
        <w:t>C</w:t>
      </w:r>
      <w:r w:rsidRPr="001F7ABE">
        <w:rPr>
          <w:rFonts w:eastAsia="Optima" w:cs="Optima"/>
          <w:i/>
          <w:iCs/>
          <w:color w:val="auto"/>
          <w:szCs w:val="22"/>
          <w:lang w:val="en-GB" w:eastAsia="nl-NL"/>
        </w:rPr>
        <w:t>ross-</w:t>
      </w:r>
      <w:r w:rsidR="00415970" w:rsidRPr="001F7ABE">
        <w:rPr>
          <w:rFonts w:eastAsia="Optima" w:cs="Optima"/>
          <w:i/>
          <w:iCs/>
          <w:color w:val="auto"/>
          <w:szCs w:val="22"/>
          <w:lang w:val="en-GB" w:eastAsia="nl-NL"/>
        </w:rPr>
        <w:t>C</w:t>
      </w:r>
      <w:r w:rsidRPr="001F7ABE">
        <w:rPr>
          <w:rFonts w:eastAsia="Optima" w:cs="Optima"/>
          <w:i/>
          <w:iCs/>
          <w:color w:val="auto"/>
          <w:szCs w:val="22"/>
          <w:lang w:val="en-GB" w:eastAsia="nl-NL"/>
        </w:rPr>
        <w:t xml:space="preserve">hannel </w:t>
      </w:r>
      <w:r w:rsidR="00415970" w:rsidRPr="001F7ABE">
        <w:rPr>
          <w:rFonts w:eastAsia="Optima" w:cs="Optima"/>
          <w:i/>
          <w:iCs/>
          <w:color w:val="auto"/>
          <w:szCs w:val="22"/>
          <w:lang w:val="en-GB" w:eastAsia="nl-NL"/>
        </w:rPr>
        <w:t>C</w:t>
      </w:r>
      <w:r w:rsidRPr="001F7ABE">
        <w:rPr>
          <w:rFonts w:eastAsia="Optima" w:cs="Optima"/>
          <w:i/>
          <w:iCs/>
          <w:color w:val="auto"/>
          <w:szCs w:val="22"/>
          <w:lang w:val="en-GB" w:eastAsia="nl-NL"/>
        </w:rPr>
        <w:t>hampion?</w:t>
      </w:r>
      <w:r w:rsidRPr="001F7ABE">
        <w:rPr>
          <w:rFonts w:eastAsia="Optima" w:cs="Optima"/>
          <w:color w:val="auto"/>
          <w:szCs w:val="22"/>
          <w:lang w:val="en-GB" w:eastAsia="nl-NL"/>
        </w:rPr>
        <w:t xml:space="preserve"> Sassenheim: Kega.</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Kilcourse, B. &amp; Rowen, S. 2014. </w:t>
      </w:r>
      <w:r w:rsidRPr="001F7ABE">
        <w:rPr>
          <w:rFonts w:eastAsia="Optima" w:cs="Optima"/>
          <w:i/>
          <w:iCs/>
          <w:color w:val="auto"/>
          <w:szCs w:val="22"/>
          <w:lang w:val="en-GB" w:eastAsia="nl-NL"/>
        </w:rPr>
        <w:t xml:space="preserve">Mobile in Retail: Reality </w:t>
      </w:r>
      <w:r w:rsidR="00415970" w:rsidRPr="001F7ABE">
        <w:rPr>
          <w:rFonts w:eastAsia="Optima" w:cs="Optima"/>
          <w:i/>
          <w:iCs/>
          <w:color w:val="auto"/>
          <w:szCs w:val="22"/>
          <w:lang w:val="en-GB" w:eastAsia="nl-NL"/>
        </w:rPr>
        <w:t>S</w:t>
      </w:r>
      <w:r w:rsidRPr="001F7ABE">
        <w:rPr>
          <w:rFonts w:eastAsia="Optima" w:cs="Optima"/>
          <w:i/>
          <w:iCs/>
          <w:color w:val="auto"/>
          <w:szCs w:val="22"/>
          <w:lang w:val="en-GB" w:eastAsia="nl-NL"/>
        </w:rPr>
        <w:t xml:space="preserve">ets </w:t>
      </w:r>
      <w:r w:rsidR="00415970" w:rsidRPr="001F7ABE">
        <w:rPr>
          <w:rFonts w:eastAsia="Optima" w:cs="Optima"/>
          <w:i/>
          <w:iCs/>
          <w:color w:val="auto"/>
          <w:szCs w:val="22"/>
          <w:lang w:val="en-GB" w:eastAsia="nl-NL"/>
        </w:rPr>
        <w:t>I</w:t>
      </w:r>
      <w:r w:rsidRPr="001F7ABE">
        <w:rPr>
          <w:rFonts w:eastAsia="Optima" w:cs="Optima"/>
          <w:i/>
          <w:iCs/>
          <w:color w:val="auto"/>
          <w:szCs w:val="22"/>
          <w:lang w:val="en-GB" w:eastAsia="nl-NL"/>
        </w:rPr>
        <w:t xml:space="preserve">n. Benchmarkt </w:t>
      </w:r>
      <w:r w:rsidR="00415970" w:rsidRPr="001F7ABE">
        <w:rPr>
          <w:rFonts w:eastAsia="Optima" w:cs="Optima"/>
          <w:i/>
          <w:iCs/>
          <w:color w:val="auto"/>
          <w:szCs w:val="22"/>
          <w:lang w:val="en-GB" w:eastAsia="nl-NL"/>
        </w:rPr>
        <w:t>R</w:t>
      </w:r>
      <w:r w:rsidRPr="001F7ABE">
        <w:rPr>
          <w:rFonts w:eastAsia="Optima" w:cs="Optima"/>
          <w:i/>
          <w:iCs/>
          <w:color w:val="auto"/>
          <w:szCs w:val="22"/>
          <w:lang w:val="en-GB" w:eastAsia="nl-NL"/>
        </w:rPr>
        <w:t>eport 2014</w:t>
      </w:r>
      <w:r w:rsidRPr="001F7ABE">
        <w:rPr>
          <w:rFonts w:eastAsia="Optima" w:cs="Optima"/>
          <w:color w:val="auto"/>
          <w:szCs w:val="22"/>
          <w:lang w:val="en-GB" w:eastAsia="nl-NL"/>
        </w:rPr>
        <w:t>. Retail Systems Research.</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Lehtonen, T-K. &amp; Mäenpää, P. 1997. Shopp</w:t>
      </w:r>
      <w:r w:rsidR="006E2D62" w:rsidRPr="001F7ABE">
        <w:rPr>
          <w:rFonts w:eastAsia="Optima" w:cs="Optima"/>
          <w:color w:val="auto"/>
          <w:szCs w:val="22"/>
          <w:lang w:val="en-GB" w:eastAsia="nl-NL"/>
        </w:rPr>
        <w:t xml:space="preserve">ing in the east centre mall. </w:t>
      </w:r>
      <w:r w:rsidRPr="001F7ABE">
        <w:rPr>
          <w:rFonts w:eastAsia="Optima" w:cs="Optima"/>
          <w:color w:val="auto"/>
          <w:szCs w:val="22"/>
          <w:lang w:val="en-GB" w:eastAsia="nl-NL"/>
        </w:rPr>
        <w:t xml:space="preserve">In: Falk, P., &amp; Campbell, C. </w:t>
      </w:r>
      <w:r w:rsidR="00415970" w:rsidRPr="001F7ABE">
        <w:rPr>
          <w:rFonts w:eastAsia="Optima" w:cs="Optima"/>
          <w:color w:val="auto"/>
          <w:szCs w:val="22"/>
          <w:lang w:val="en-GB" w:eastAsia="nl-NL"/>
        </w:rPr>
        <w:t xml:space="preserve">(eds.). </w:t>
      </w:r>
      <w:r w:rsidRPr="001F7ABE">
        <w:rPr>
          <w:rFonts w:eastAsia="Optima" w:cs="Optima"/>
          <w:i/>
          <w:iCs/>
          <w:color w:val="auto"/>
          <w:szCs w:val="22"/>
          <w:lang w:val="en-GB" w:eastAsia="nl-NL"/>
        </w:rPr>
        <w:t>The Shopping Experience</w:t>
      </w:r>
      <w:r w:rsidR="00415970" w:rsidRPr="001F7ABE">
        <w:rPr>
          <w:rFonts w:eastAsia="Optima" w:cs="Optima"/>
          <w:color w:val="auto"/>
          <w:szCs w:val="22"/>
          <w:lang w:val="en-GB" w:eastAsia="nl-NL"/>
        </w:rPr>
        <w:t>. London</w:t>
      </w:r>
      <w:r w:rsidRPr="001F7ABE">
        <w:rPr>
          <w:rFonts w:eastAsia="Optima" w:cs="Optima"/>
          <w:color w:val="auto"/>
          <w:szCs w:val="22"/>
          <w:lang w:val="en-GB" w:eastAsia="nl-NL"/>
        </w:rPr>
        <w:t>: Sage Publications. (pp. 136-165)</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Lesser, J.A. &amp; Kamal, P. 1991. An inductively described model of the motivation to shop. </w:t>
      </w:r>
      <w:r w:rsidRPr="001F7ABE">
        <w:rPr>
          <w:rFonts w:eastAsia="Optima" w:cs="Optima"/>
          <w:i/>
          <w:iCs/>
          <w:color w:val="auto"/>
          <w:szCs w:val="22"/>
          <w:lang w:val="en-GB" w:eastAsia="nl-NL"/>
        </w:rPr>
        <w:t>Psychology Marketing</w:t>
      </w:r>
      <w:r w:rsidRPr="001F7ABE">
        <w:rPr>
          <w:rFonts w:eastAsia="Optima" w:cs="Optima"/>
          <w:color w:val="auto"/>
          <w:szCs w:val="22"/>
          <w:lang w:val="en-GB" w:eastAsia="nl-NL"/>
        </w:rPr>
        <w:t>, 8, (Fall), pp. 177-191.</w:t>
      </w:r>
    </w:p>
    <w:p w:rsidR="00BD7629" w:rsidRPr="000278E0" w:rsidRDefault="00BD7629" w:rsidP="00CC5CF5">
      <w:pPr>
        <w:rPr>
          <w:rFonts w:eastAsia="Optima" w:cs="Optima"/>
          <w:color w:val="auto"/>
          <w:szCs w:val="22"/>
          <w:lang w:eastAsia="nl-NL"/>
        </w:rPr>
      </w:pPr>
      <w:r w:rsidRPr="001F7ABE">
        <w:rPr>
          <w:rFonts w:eastAsia="Optima" w:cs="Optima"/>
          <w:color w:val="auto"/>
          <w:szCs w:val="22"/>
          <w:lang w:val="en-GB" w:eastAsia="nl-NL"/>
        </w:rPr>
        <w:t xml:space="preserve">Levy, R. 2012. Ensuring your brand gets on the shopping list. </w:t>
      </w:r>
      <w:r w:rsidR="00415970" w:rsidRPr="001F7ABE">
        <w:rPr>
          <w:rFonts w:eastAsia="Optima" w:cs="Optima"/>
          <w:color w:val="auto"/>
          <w:szCs w:val="22"/>
          <w:lang w:val="en-GB" w:eastAsia="nl-NL"/>
        </w:rPr>
        <w:t>In: Stahlberg, M. &amp; Maila, V. (e</w:t>
      </w:r>
      <w:r w:rsidRPr="001F7ABE">
        <w:rPr>
          <w:rFonts w:eastAsia="Optima" w:cs="Optima"/>
          <w:color w:val="auto"/>
          <w:szCs w:val="22"/>
          <w:lang w:val="en-GB" w:eastAsia="nl-NL"/>
        </w:rPr>
        <w:t xml:space="preserve">ds.). </w:t>
      </w:r>
      <w:r w:rsidR="00415970" w:rsidRPr="001F7ABE">
        <w:rPr>
          <w:rFonts w:eastAsia="Optima" w:cs="Optima"/>
          <w:i/>
          <w:iCs/>
          <w:color w:val="auto"/>
          <w:szCs w:val="22"/>
          <w:lang w:val="en-GB" w:eastAsia="nl-NL"/>
        </w:rPr>
        <w:t>Shopper M</w:t>
      </w:r>
      <w:r w:rsidRPr="001F7ABE">
        <w:rPr>
          <w:rFonts w:eastAsia="Optima" w:cs="Optima"/>
          <w:i/>
          <w:iCs/>
          <w:color w:val="auto"/>
          <w:szCs w:val="22"/>
          <w:lang w:val="en-GB" w:eastAsia="nl-NL"/>
        </w:rPr>
        <w:t xml:space="preserve">arketing. How to </w:t>
      </w:r>
      <w:r w:rsidR="00415970" w:rsidRPr="001F7ABE">
        <w:rPr>
          <w:rFonts w:eastAsia="Optima" w:cs="Optima"/>
          <w:i/>
          <w:iCs/>
          <w:color w:val="auto"/>
          <w:szCs w:val="22"/>
          <w:lang w:val="en-GB" w:eastAsia="nl-NL"/>
        </w:rPr>
        <w:t>I</w:t>
      </w:r>
      <w:r w:rsidRPr="001F7ABE">
        <w:rPr>
          <w:rFonts w:eastAsia="Optima" w:cs="Optima"/>
          <w:i/>
          <w:iCs/>
          <w:color w:val="auto"/>
          <w:szCs w:val="22"/>
          <w:lang w:val="en-GB" w:eastAsia="nl-NL"/>
        </w:rPr>
        <w:t xml:space="preserve">ncrease </w:t>
      </w:r>
      <w:r w:rsidR="00415970" w:rsidRPr="001F7ABE">
        <w:rPr>
          <w:rFonts w:eastAsia="Optima" w:cs="Optima"/>
          <w:i/>
          <w:iCs/>
          <w:color w:val="auto"/>
          <w:szCs w:val="22"/>
          <w:lang w:val="en-GB" w:eastAsia="nl-NL"/>
        </w:rPr>
        <w:t>D</w:t>
      </w:r>
      <w:r w:rsidRPr="001F7ABE">
        <w:rPr>
          <w:rFonts w:eastAsia="Optima" w:cs="Optima"/>
          <w:i/>
          <w:iCs/>
          <w:color w:val="auto"/>
          <w:szCs w:val="22"/>
          <w:lang w:val="en-GB" w:eastAsia="nl-NL"/>
        </w:rPr>
        <w:t xml:space="preserve">ecisions at the </w:t>
      </w:r>
      <w:r w:rsidR="00415970" w:rsidRPr="001F7ABE">
        <w:rPr>
          <w:rFonts w:eastAsia="Optima" w:cs="Optima"/>
          <w:i/>
          <w:iCs/>
          <w:color w:val="auto"/>
          <w:szCs w:val="22"/>
          <w:lang w:val="en-GB" w:eastAsia="nl-NL"/>
        </w:rPr>
        <w:t>Point of S</w:t>
      </w:r>
      <w:r w:rsidRPr="001F7ABE">
        <w:rPr>
          <w:rFonts w:eastAsia="Optima" w:cs="Optima"/>
          <w:i/>
          <w:iCs/>
          <w:color w:val="auto"/>
          <w:szCs w:val="22"/>
          <w:lang w:val="en-GB" w:eastAsia="nl-NL"/>
        </w:rPr>
        <w:t>ale</w:t>
      </w:r>
      <w:r w:rsidRPr="001F7ABE">
        <w:rPr>
          <w:rFonts w:eastAsia="Optima" w:cs="Optima"/>
          <w:color w:val="auto"/>
          <w:szCs w:val="22"/>
          <w:lang w:val="en-GB" w:eastAsia="nl-NL"/>
        </w:rPr>
        <w:t xml:space="preserve">. </w:t>
      </w:r>
      <w:r w:rsidRPr="000278E0">
        <w:rPr>
          <w:rFonts w:eastAsia="Optima" w:cs="Optima"/>
          <w:color w:val="auto"/>
          <w:szCs w:val="22"/>
          <w:lang w:eastAsia="nl-NL"/>
        </w:rPr>
        <w:t>London: Kogan Page. (pp. 117-124)</w:t>
      </w:r>
    </w:p>
    <w:p w:rsidR="00BD7629" w:rsidRPr="000278E0" w:rsidRDefault="00BD7629" w:rsidP="00CC5CF5">
      <w:pPr>
        <w:rPr>
          <w:rFonts w:eastAsia="Optima" w:cs="Optima"/>
          <w:color w:val="auto"/>
          <w:szCs w:val="22"/>
          <w:lang w:eastAsia="nl-NL"/>
        </w:rPr>
      </w:pPr>
      <w:r w:rsidRPr="000278E0">
        <w:rPr>
          <w:rFonts w:eastAsia="Optima" w:cs="Optima"/>
          <w:color w:val="auto"/>
          <w:szCs w:val="22"/>
          <w:lang w:eastAsia="nl-NL"/>
        </w:rPr>
        <w:t xml:space="preserve">Maas, A. 2013. </w:t>
      </w:r>
      <w:r w:rsidRPr="000278E0">
        <w:rPr>
          <w:rFonts w:eastAsia="Optima" w:cs="Optima"/>
          <w:i/>
          <w:iCs/>
          <w:color w:val="auto"/>
          <w:szCs w:val="22"/>
          <w:lang w:eastAsia="nl-NL"/>
        </w:rPr>
        <w:t>De redenloze consument. Over framing in marketing</w:t>
      </w:r>
      <w:r w:rsidRPr="000278E0">
        <w:rPr>
          <w:rFonts w:eastAsia="Optima" w:cs="Optima"/>
          <w:color w:val="auto"/>
          <w:szCs w:val="22"/>
          <w:lang w:eastAsia="nl-NL"/>
        </w:rPr>
        <w:t>. Rotterdam: Hogeschool Rotterdam.</w:t>
      </w:r>
    </w:p>
    <w:p w:rsidR="00AD309F" w:rsidRPr="001F7ABE" w:rsidRDefault="00AD309F" w:rsidP="00CC5CF5">
      <w:pPr>
        <w:rPr>
          <w:rFonts w:eastAsia="Optima" w:cs="Optima"/>
          <w:color w:val="auto"/>
          <w:szCs w:val="22"/>
          <w:lang w:val="en-GB" w:eastAsia="nl-NL"/>
        </w:rPr>
      </w:pPr>
      <w:r w:rsidRPr="001F7ABE">
        <w:rPr>
          <w:rFonts w:eastAsia="Optima" w:cs="Optima"/>
          <w:color w:val="auto"/>
          <w:szCs w:val="22"/>
          <w:lang w:val="en-GB" w:eastAsia="nl-NL"/>
        </w:rPr>
        <w:t xml:space="preserve">Magrath, V. &amp; McCormick, H. 2013. Branding design elements of mobile fashion retail apps. </w:t>
      </w:r>
      <w:r w:rsidRPr="001F7ABE">
        <w:rPr>
          <w:rFonts w:eastAsia="Optima" w:cs="Optima"/>
          <w:i/>
          <w:color w:val="auto"/>
          <w:szCs w:val="22"/>
          <w:lang w:val="en-GB" w:eastAsia="nl-NL"/>
        </w:rPr>
        <w:t>Joutrnal of Fashion Marketing and Management</w:t>
      </w:r>
      <w:r w:rsidRPr="001F7ABE">
        <w:rPr>
          <w:rFonts w:eastAsia="Optima" w:cs="Optima"/>
          <w:color w:val="auto"/>
          <w:szCs w:val="22"/>
          <w:lang w:val="en-GB" w:eastAsia="nl-NL"/>
        </w:rPr>
        <w:t>, 17</w:t>
      </w:r>
      <w:r w:rsidRPr="001F7ABE">
        <w:rPr>
          <w:rFonts w:eastAsia="Optima" w:cs="Optima"/>
          <w:i/>
          <w:color w:val="auto"/>
          <w:szCs w:val="22"/>
          <w:lang w:val="en-GB" w:eastAsia="nl-NL"/>
        </w:rPr>
        <w:t xml:space="preserve">, </w:t>
      </w:r>
      <w:r w:rsidRPr="001F7ABE">
        <w:rPr>
          <w:rFonts w:eastAsia="Optima" w:cs="Optima"/>
          <w:color w:val="auto"/>
          <w:szCs w:val="22"/>
          <w:lang w:val="en-GB" w:eastAsia="nl-NL"/>
        </w:rPr>
        <w:t>1, pp. 98-114.</w:t>
      </w:r>
    </w:p>
    <w:p w:rsidR="00536016" w:rsidRPr="000278E0" w:rsidRDefault="006F688E" w:rsidP="00CC5CF5">
      <w:pPr>
        <w:rPr>
          <w:rFonts w:eastAsia="Optima" w:cs="Optima"/>
          <w:color w:val="auto"/>
          <w:szCs w:val="22"/>
          <w:lang w:eastAsia="nl-NL"/>
        </w:rPr>
      </w:pPr>
      <w:r w:rsidRPr="001F7ABE">
        <w:rPr>
          <w:rFonts w:eastAsia="Optima" w:cs="Optima"/>
          <w:color w:val="auto"/>
          <w:szCs w:val="22"/>
          <w:lang w:val="en-GB" w:eastAsia="nl-NL"/>
        </w:rPr>
        <w:t xml:space="preserve">Moes, A. &amp; Van Vliet, H. 2014. </w:t>
      </w:r>
      <w:r w:rsidR="00536016" w:rsidRPr="000278E0">
        <w:rPr>
          <w:rFonts w:eastAsia="Optima" w:cs="Optima"/>
          <w:i/>
          <w:iCs/>
          <w:color w:val="auto"/>
          <w:szCs w:val="22"/>
          <w:lang w:eastAsia="nl-NL"/>
        </w:rPr>
        <w:t>Fashion's Retail Future: resultaten 2014</w:t>
      </w:r>
      <w:r w:rsidR="00536016" w:rsidRPr="000278E0">
        <w:rPr>
          <w:rFonts w:eastAsia="Optima" w:cs="Optima"/>
          <w:color w:val="auto"/>
          <w:szCs w:val="22"/>
          <w:lang w:eastAsia="nl-NL"/>
        </w:rPr>
        <w:t>. Amsterdam: Hogeschool van Amsterdam.</w:t>
      </w:r>
    </w:p>
    <w:p w:rsidR="006F688E" w:rsidRPr="000278E0" w:rsidRDefault="006F688E" w:rsidP="00CC5CF5">
      <w:pPr>
        <w:rPr>
          <w:rFonts w:eastAsia="Optima" w:cs="Optima"/>
          <w:b/>
          <w:color w:val="auto"/>
          <w:szCs w:val="22"/>
          <w:lang w:eastAsia="nl-NL"/>
        </w:rPr>
      </w:pPr>
      <w:r w:rsidRPr="000278E0">
        <w:rPr>
          <w:rFonts w:eastAsia="Optima" w:cs="Optima"/>
          <w:color w:val="auto"/>
          <w:szCs w:val="22"/>
          <w:lang w:eastAsia="nl-NL"/>
        </w:rPr>
        <w:t xml:space="preserve">Moes, A. &amp; Van Vliet,. H. (in press). </w:t>
      </w:r>
      <w:r w:rsidR="00423843" w:rsidRPr="000278E0">
        <w:rPr>
          <w:rFonts w:eastAsia="Optima" w:cs="Optima"/>
          <w:i/>
          <w:iCs/>
          <w:color w:val="auto"/>
          <w:szCs w:val="22"/>
          <w:lang w:eastAsia="nl-NL"/>
        </w:rPr>
        <w:t>Het effect van beacons in de ByAmfi Store</w:t>
      </w:r>
      <w:r w:rsidR="00423843" w:rsidRPr="000278E0">
        <w:rPr>
          <w:rFonts w:eastAsia="Optima" w:cs="Optima"/>
          <w:iCs/>
          <w:color w:val="auto"/>
          <w:szCs w:val="22"/>
          <w:lang w:eastAsia="nl-NL"/>
        </w:rPr>
        <w:t>.</w:t>
      </w:r>
    </w:p>
    <w:p w:rsidR="00BD7629" w:rsidRPr="001F7ABE" w:rsidRDefault="00BD7629" w:rsidP="00CC5CF5">
      <w:pPr>
        <w:rPr>
          <w:rFonts w:eastAsia="Optima" w:cs="Optima"/>
          <w:color w:val="auto"/>
          <w:szCs w:val="22"/>
          <w:lang w:val="en-GB" w:eastAsia="nl-NL"/>
        </w:rPr>
      </w:pPr>
      <w:r w:rsidRPr="000278E0">
        <w:rPr>
          <w:rFonts w:eastAsia="Optima" w:cs="Optima"/>
          <w:color w:val="auto"/>
          <w:szCs w:val="22"/>
          <w:lang w:eastAsia="nl-NL"/>
        </w:rPr>
        <w:t xml:space="preserve">Molenaar, C. 2011. </w:t>
      </w:r>
      <w:r w:rsidRPr="000278E0">
        <w:rPr>
          <w:rFonts w:eastAsia="Optima" w:cs="Optima"/>
          <w:i/>
          <w:iCs/>
          <w:color w:val="auto"/>
          <w:szCs w:val="22"/>
          <w:lang w:eastAsia="nl-NL"/>
        </w:rPr>
        <w:t>Het einde van winkels? De strijd om de klant</w:t>
      </w:r>
      <w:r w:rsidRPr="000278E0">
        <w:rPr>
          <w:rFonts w:eastAsia="Optima" w:cs="Optima"/>
          <w:color w:val="auto"/>
          <w:szCs w:val="22"/>
          <w:lang w:eastAsia="nl-NL"/>
        </w:rPr>
        <w:t xml:space="preserve">. </w:t>
      </w:r>
      <w:r w:rsidRPr="001F7ABE">
        <w:rPr>
          <w:rFonts w:eastAsia="Optima" w:cs="Optima"/>
          <w:color w:val="auto"/>
          <w:szCs w:val="22"/>
          <w:lang w:val="en-GB" w:eastAsia="nl-NL"/>
        </w:rPr>
        <w:t>Den Haag: SDU Uitgevers.</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Nava, M. 1997. Modernity's disavowal: </w:t>
      </w:r>
      <w:r w:rsidR="00706EB3" w:rsidRPr="001F7ABE">
        <w:rPr>
          <w:rFonts w:eastAsia="Optima" w:cs="Optima"/>
          <w:color w:val="auto"/>
          <w:szCs w:val="22"/>
          <w:lang w:val="en-GB" w:eastAsia="nl-NL"/>
        </w:rPr>
        <w:t>W</w:t>
      </w:r>
      <w:r w:rsidRPr="001F7ABE">
        <w:rPr>
          <w:rFonts w:eastAsia="Optima" w:cs="Optima"/>
          <w:color w:val="auto"/>
          <w:szCs w:val="22"/>
          <w:lang w:val="en-GB" w:eastAsia="nl-NL"/>
        </w:rPr>
        <w:t>omen, the city and the department store. In: Falk, P., &amp; Campbell, C.</w:t>
      </w:r>
      <w:r w:rsidR="00706EB3" w:rsidRPr="001F7ABE">
        <w:rPr>
          <w:rFonts w:eastAsia="Optima" w:cs="Optima"/>
          <w:color w:val="auto"/>
          <w:szCs w:val="22"/>
          <w:lang w:val="en-GB" w:eastAsia="nl-NL"/>
        </w:rPr>
        <w:t xml:space="preserve"> (eds.).</w:t>
      </w:r>
      <w:r w:rsidRPr="001F7ABE">
        <w:rPr>
          <w:rFonts w:eastAsia="Optima" w:cs="Optima"/>
          <w:color w:val="auto"/>
          <w:szCs w:val="22"/>
          <w:lang w:val="en-GB" w:eastAsia="nl-NL"/>
        </w:rPr>
        <w:t xml:space="preserve"> </w:t>
      </w:r>
      <w:r w:rsidRPr="001F7ABE">
        <w:rPr>
          <w:rFonts w:eastAsia="Optima" w:cs="Optima"/>
          <w:i/>
          <w:iCs/>
          <w:color w:val="auto"/>
          <w:szCs w:val="22"/>
          <w:lang w:val="en-GB" w:eastAsia="nl-NL"/>
        </w:rPr>
        <w:t>The Shopping Experience</w:t>
      </w:r>
      <w:r w:rsidRPr="001F7ABE">
        <w:rPr>
          <w:rFonts w:eastAsia="Optima" w:cs="Optima"/>
          <w:color w:val="auto"/>
          <w:szCs w:val="22"/>
          <w:lang w:val="en-GB" w:eastAsia="nl-NL"/>
        </w:rPr>
        <w:t>. London, etc.: Sage Publications. (pp. 56-92)</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Novak, Th.P., Hoffman, D.L., &amp; Yung, Y-F. 2000. Measuring the customer expe</w:t>
      </w:r>
      <w:r w:rsidR="005F72AF" w:rsidRPr="001F7ABE">
        <w:rPr>
          <w:rFonts w:eastAsia="Optima" w:cs="Optima"/>
          <w:color w:val="auto"/>
          <w:szCs w:val="22"/>
          <w:lang w:val="en-GB" w:eastAsia="nl-NL"/>
        </w:rPr>
        <w:t>rience in online environments: A</w:t>
      </w:r>
      <w:r w:rsidRPr="001F7ABE">
        <w:rPr>
          <w:rFonts w:eastAsia="Optima" w:cs="Optima"/>
          <w:color w:val="auto"/>
          <w:szCs w:val="22"/>
          <w:lang w:val="en-GB" w:eastAsia="nl-NL"/>
        </w:rPr>
        <w:t xml:space="preserve"> structual modeling approach. </w:t>
      </w:r>
      <w:r w:rsidRPr="001F7ABE">
        <w:rPr>
          <w:rFonts w:eastAsia="Optima" w:cs="Optima"/>
          <w:i/>
          <w:iCs/>
          <w:color w:val="auto"/>
          <w:szCs w:val="22"/>
          <w:lang w:val="en-GB" w:eastAsia="nl-NL"/>
        </w:rPr>
        <w:t>Marketing Science</w:t>
      </w:r>
      <w:r w:rsidRPr="001F7ABE">
        <w:rPr>
          <w:rFonts w:eastAsia="Optima" w:cs="Optima"/>
          <w:color w:val="auto"/>
          <w:szCs w:val="22"/>
          <w:lang w:val="en-GB" w:eastAsia="nl-NL"/>
        </w:rPr>
        <w:t xml:space="preserve">, 19, 1, pp. 22-42. </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North, A.C. &amp; Hargreaves, D.J. 2007. Lifestyle correlates of musical preferences: 2. Media, leisure time and music. </w:t>
      </w:r>
      <w:r w:rsidRPr="001F7ABE">
        <w:rPr>
          <w:rFonts w:eastAsia="Optima" w:cs="Optima"/>
          <w:i/>
          <w:iCs/>
          <w:color w:val="auto"/>
          <w:szCs w:val="22"/>
          <w:lang w:val="en-GB" w:eastAsia="nl-NL"/>
        </w:rPr>
        <w:t>Psychology of Music</w:t>
      </w:r>
      <w:r w:rsidRPr="001F7ABE">
        <w:rPr>
          <w:rFonts w:eastAsia="Optima" w:cs="Optima"/>
          <w:color w:val="auto"/>
          <w:szCs w:val="22"/>
          <w:lang w:val="en-GB" w:eastAsia="nl-NL"/>
        </w:rPr>
        <w:t xml:space="preserve">, 35, 2, pp. 179-200. </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O’Dell, T. 2005. Experiencescapes: Blurring borders and testing connections. In: O’Dell, T. &amp; Billings, P. (eds.). 2005. </w:t>
      </w:r>
      <w:r w:rsidRPr="001F7ABE">
        <w:rPr>
          <w:rFonts w:eastAsia="Optima" w:cs="Optima"/>
          <w:i/>
          <w:iCs/>
          <w:color w:val="auto"/>
          <w:szCs w:val="22"/>
          <w:lang w:val="en-GB" w:eastAsia="nl-NL"/>
        </w:rPr>
        <w:t>Experiencescapes: Tourism, Culture, and Economy</w:t>
      </w:r>
      <w:r w:rsidRPr="001F7ABE">
        <w:rPr>
          <w:rFonts w:eastAsia="Optima" w:cs="Optima"/>
          <w:color w:val="auto"/>
          <w:szCs w:val="22"/>
          <w:lang w:val="en-GB" w:eastAsia="nl-NL"/>
        </w:rPr>
        <w:t>. Copenhagen, Business School Press. (pp. 11 - 33)</w:t>
      </w:r>
    </w:p>
    <w:p w:rsidR="00BD7629" w:rsidRPr="000278E0" w:rsidRDefault="00BD7629" w:rsidP="00CC5CF5">
      <w:pPr>
        <w:rPr>
          <w:rFonts w:eastAsia="Optima" w:cs="Optima"/>
          <w:color w:val="auto"/>
          <w:szCs w:val="22"/>
          <w:lang w:eastAsia="nl-NL"/>
        </w:rPr>
      </w:pPr>
      <w:r w:rsidRPr="001F7ABE">
        <w:rPr>
          <w:rFonts w:eastAsia="Optima" w:cs="Optima"/>
          <w:color w:val="auto"/>
          <w:szCs w:val="22"/>
          <w:lang w:val="en-GB" w:eastAsia="nl-NL"/>
        </w:rPr>
        <w:t xml:space="preserve">Peck, J. &amp; Childers, T.L. 2008. Effects of sensory </w:t>
      </w:r>
      <w:r w:rsidR="00184181" w:rsidRPr="001F7ABE">
        <w:rPr>
          <w:rFonts w:eastAsia="Optima" w:cs="Optima"/>
          <w:color w:val="auto"/>
          <w:szCs w:val="22"/>
          <w:lang w:val="en-GB" w:eastAsia="nl-NL"/>
        </w:rPr>
        <w:t>factors on consumer behavior. If it</w:t>
      </w:r>
      <w:r w:rsidRPr="001F7ABE">
        <w:rPr>
          <w:rFonts w:eastAsia="Optima" w:cs="Optima"/>
          <w:color w:val="auto"/>
          <w:szCs w:val="22"/>
          <w:lang w:val="en-GB" w:eastAsia="nl-NL"/>
        </w:rPr>
        <w:t xml:space="preserve"> tastes, smells, sounds, and feels like a duck, then it must be a …. In: C.P. Haugtvedt, P.M. Herr &amp; F.R. Kardes (Eds.), </w:t>
      </w:r>
      <w:r w:rsidRPr="001F7ABE">
        <w:rPr>
          <w:rFonts w:eastAsia="Optima" w:cs="Optima"/>
          <w:i/>
          <w:iCs/>
          <w:color w:val="auto"/>
          <w:szCs w:val="22"/>
          <w:lang w:val="en-GB" w:eastAsia="nl-NL"/>
        </w:rPr>
        <w:t>Handbook of Consumer Psychology</w:t>
      </w:r>
      <w:r w:rsidRPr="001F7ABE">
        <w:rPr>
          <w:rFonts w:eastAsia="Optima" w:cs="Optima"/>
          <w:color w:val="auto"/>
          <w:szCs w:val="22"/>
          <w:lang w:val="en-GB" w:eastAsia="nl-NL"/>
        </w:rPr>
        <w:t xml:space="preserve">. New York, London: Psychology Press. </w:t>
      </w:r>
      <w:r w:rsidRPr="000278E0">
        <w:rPr>
          <w:rFonts w:eastAsia="Optima" w:cs="Optima"/>
          <w:color w:val="auto"/>
          <w:szCs w:val="22"/>
          <w:lang w:eastAsia="nl-NL"/>
        </w:rPr>
        <w:t>(pp. 193 − 219)</w:t>
      </w:r>
    </w:p>
    <w:p w:rsidR="00BD7629" w:rsidRPr="000278E0" w:rsidRDefault="00BD7629" w:rsidP="00CC5CF5">
      <w:pPr>
        <w:rPr>
          <w:rFonts w:eastAsia="Optima" w:cs="Optima"/>
          <w:color w:val="auto"/>
          <w:szCs w:val="22"/>
          <w:lang w:eastAsia="nl-NL"/>
        </w:rPr>
      </w:pPr>
      <w:r w:rsidRPr="000278E0">
        <w:rPr>
          <w:rFonts w:eastAsia="Optima" w:cs="Optima"/>
          <w:color w:val="auto"/>
          <w:szCs w:val="22"/>
          <w:lang w:eastAsia="nl-NL"/>
        </w:rPr>
        <w:t xml:space="preserve">Peters, S. &amp; E. Witte. 2013. </w:t>
      </w:r>
      <w:r w:rsidRPr="000278E0">
        <w:rPr>
          <w:rFonts w:eastAsia="Optima" w:cs="Optima"/>
          <w:i/>
          <w:iCs/>
          <w:color w:val="auto"/>
          <w:szCs w:val="22"/>
          <w:lang w:eastAsia="nl-NL"/>
        </w:rPr>
        <w:t>De consument in 2020</w:t>
      </w:r>
      <w:r w:rsidRPr="000278E0">
        <w:rPr>
          <w:rFonts w:eastAsia="Optima" w:cs="Optima"/>
          <w:color w:val="auto"/>
          <w:szCs w:val="22"/>
          <w:lang w:eastAsia="nl-NL"/>
        </w:rPr>
        <w:t xml:space="preserve">. Ede: GfK. </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Pine, B.J. &amp; Gilmore, J.H. 1999. </w:t>
      </w:r>
      <w:r w:rsidRPr="001F7ABE">
        <w:rPr>
          <w:rFonts w:eastAsia="Optima" w:cs="Optima"/>
          <w:i/>
          <w:iCs/>
          <w:color w:val="auto"/>
          <w:szCs w:val="22"/>
          <w:lang w:val="en-GB" w:eastAsia="nl-NL"/>
        </w:rPr>
        <w:t>The Experience Economy</w:t>
      </w:r>
      <w:r w:rsidRPr="001F7ABE">
        <w:rPr>
          <w:rFonts w:eastAsia="Optima" w:cs="Optima"/>
          <w:color w:val="auto"/>
          <w:szCs w:val="22"/>
          <w:lang w:val="en-GB" w:eastAsia="nl-NL"/>
        </w:rPr>
        <w:t>. Boston: Harvard Business School Press.</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PWC. 2007. </w:t>
      </w:r>
      <w:r w:rsidRPr="001F7ABE">
        <w:rPr>
          <w:rFonts w:eastAsia="Optima" w:cs="Optima"/>
          <w:i/>
          <w:iCs/>
          <w:color w:val="auto"/>
          <w:szCs w:val="22"/>
          <w:lang w:val="en-GB" w:eastAsia="nl-NL"/>
        </w:rPr>
        <w:t xml:space="preserve">Convergence Monitor: The Digital </w:t>
      </w:r>
      <w:r w:rsidR="00184181" w:rsidRPr="001F7ABE">
        <w:rPr>
          <w:rFonts w:eastAsia="Optima" w:cs="Optima"/>
          <w:i/>
          <w:iCs/>
          <w:color w:val="auto"/>
          <w:szCs w:val="22"/>
          <w:lang w:val="en-GB" w:eastAsia="nl-NL"/>
        </w:rPr>
        <w:t>Home. Understanding the Customer in het New Converged W</w:t>
      </w:r>
      <w:r w:rsidRPr="001F7ABE">
        <w:rPr>
          <w:rFonts w:eastAsia="Optima" w:cs="Optima"/>
          <w:i/>
          <w:iCs/>
          <w:color w:val="auto"/>
          <w:szCs w:val="22"/>
          <w:lang w:val="en-GB" w:eastAsia="nl-NL"/>
        </w:rPr>
        <w:t>orld</w:t>
      </w:r>
      <w:r w:rsidRPr="001F7ABE">
        <w:rPr>
          <w:rFonts w:eastAsia="Optima" w:cs="Optima"/>
          <w:color w:val="auto"/>
          <w:szCs w:val="22"/>
          <w:lang w:val="en-GB" w:eastAsia="nl-NL"/>
        </w:rPr>
        <w:t>. PriceWaterhouseCoopers.</w:t>
      </w:r>
    </w:p>
    <w:p w:rsidR="00BD7629" w:rsidRPr="000278E0" w:rsidRDefault="00BD7629" w:rsidP="00CC5CF5">
      <w:pPr>
        <w:rPr>
          <w:rFonts w:eastAsia="Optima" w:cs="Optima"/>
          <w:color w:val="auto"/>
          <w:szCs w:val="22"/>
          <w:lang w:eastAsia="nl-NL"/>
        </w:rPr>
      </w:pPr>
      <w:r w:rsidRPr="001F7ABE">
        <w:rPr>
          <w:rFonts w:eastAsia="Optima" w:cs="Optima"/>
          <w:color w:val="auto"/>
          <w:szCs w:val="22"/>
          <w:lang w:val="en-GB" w:eastAsia="nl-NL"/>
        </w:rPr>
        <w:t xml:space="preserve">— 2013. </w:t>
      </w:r>
      <w:r w:rsidR="00933FC4" w:rsidRPr="001F7ABE">
        <w:rPr>
          <w:rFonts w:eastAsia="Optima" w:cs="Optima"/>
          <w:i/>
          <w:iCs/>
          <w:color w:val="auto"/>
          <w:szCs w:val="22"/>
          <w:lang w:val="en-GB" w:eastAsia="nl-NL"/>
        </w:rPr>
        <w:t>Ecology. What are Sustainability-Related Retail Future Trends in 2020 that Affect Environment, Dutch Society and B</w:t>
      </w:r>
      <w:r w:rsidRPr="001F7ABE">
        <w:rPr>
          <w:rFonts w:eastAsia="Optima" w:cs="Optima"/>
          <w:i/>
          <w:iCs/>
          <w:color w:val="auto"/>
          <w:szCs w:val="22"/>
          <w:lang w:val="en-GB" w:eastAsia="nl-NL"/>
        </w:rPr>
        <w:t>usinesses?</w:t>
      </w:r>
      <w:r w:rsidRPr="001F7ABE">
        <w:rPr>
          <w:rFonts w:eastAsia="Optima" w:cs="Optima"/>
          <w:color w:val="auto"/>
          <w:szCs w:val="22"/>
          <w:lang w:val="en-GB" w:eastAsia="nl-NL"/>
        </w:rPr>
        <w:t xml:space="preserve"> </w:t>
      </w:r>
      <w:hyperlink r:id="rId52" w:history="1">
        <w:r w:rsidRPr="000278E0">
          <w:rPr>
            <w:rFonts w:eastAsia="Optima" w:cs="Optima"/>
            <w:color w:val="auto"/>
            <w:szCs w:val="22"/>
            <w:lang w:eastAsia="nl-NL"/>
          </w:rPr>
          <w:t>www.shopping2020.nl</w:t>
        </w:r>
      </w:hyperlink>
    </w:p>
    <w:p w:rsidR="00BD7629" w:rsidRPr="000278E0" w:rsidRDefault="00BD7629" w:rsidP="00CC5CF5">
      <w:pPr>
        <w:rPr>
          <w:rFonts w:eastAsia="Optima" w:cs="Optima"/>
          <w:color w:val="auto"/>
          <w:szCs w:val="22"/>
          <w:lang w:eastAsia="nl-NL"/>
        </w:rPr>
      </w:pPr>
      <w:r w:rsidRPr="000278E0">
        <w:rPr>
          <w:rFonts w:eastAsia="Optima" w:cs="Optima"/>
          <w:color w:val="auto"/>
          <w:szCs w:val="22"/>
          <w:lang w:eastAsia="nl-NL"/>
        </w:rPr>
        <w:t xml:space="preserve">— 2014. </w:t>
      </w:r>
      <w:r w:rsidR="00933FC4" w:rsidRPr="000278E0">
        <w:rPr>
          <w:rFonts w:eastAsia="Optima" w:cs="Optima"/>
          <w:i/>
          <w:iCs/>
          <w:color w:val="auto"/>
          <w:szCs w:val="22"/>
          <w:lang w:eastAsia="nl-NL"/>
        </w:rPr>
        <w:t>Innovate or D</w:t>
      </w:r>
      <w:r w:rsidRPr="000278E0">
        <w:rPr>
          <w:rFonts w:eastAsia="Optima" w:cs="Optima"/>
          <w:i/>
          <w:iCs/>
          <w:color w:val="auto"/>
          <w:szCs w:val="22"/>
          <w:lang w:eastAsia="nl-NL"/>
        </w:rPr>
        <w:t>ie</w:t>
      </w:r>
      <w:r w:rsidRPr="000278E0">
        <w:rPr>
          <w:rFonts w:eastAsia="Optima" w:cs="Optima"/>
          <w:color w:val="auto"/>
          <w:szCs w:val="22"/>
          <w:lang w:eastAsia="nl-NL"/>
        </w:rPr>
        <w:t xml:space="preserve">. </w:t>
      </w:r>
      <w:hyperlink r:id="rId53" w:history="1">
        <w:r w:rsidRPr="000278E0">
          <w:rPr>
            <w:rFonts w:eastAsia="Optima" w:cs="Optima"/>
            <w:color w:val="auto"/>
            <w:szCs w:val="22"/>
            <w:lang w:eastAsia="nl-NL"/>
          </w:rPr>
          <w:t>www.shopping2020.nl</w:t>
        </w:r>
      </w:hyperlink>
    </w:p>
    <w:p w:rsidR="00BD7629" w:rsidRPr="001F7ABE" w:rsidRDefault="00BD7629" w:rsidP="00CC5CF5">
      <w:pPr>
        <w:rPr>
          <w:rFonts w:eastAsia="Optima" w:cs="Optima"/>
          <w:color w:val="auto"/>
          <w:szCs w:val="22"/>
          <w:lang w:val="en-GB" w:eastAsia="nl-NL"/>
        </w:rPr>
      </w:pPr>
      <w:r w:rsidRPr="000278E0">
        <w:rPr>
          <w:rFonts w:eastAsia="Optima" w:cs="Optima"/>
          <w:color w:val="auto"/>
          <w:szCs w:val="22"/>
          <w:lang w:eastAsia="nl-NL"/>
        </w:rPr>
        <w:t xml:space="preserve">Rangaswamy, A. &amp; Van Bruggen, G. 2005. </w:t>
      </w:r>
      <w:r w:rsidRPr="001F7ABE">
        <w:rPr>
          <w:rFonts w:eastAsia="Optima" w:cs="Optima"/>
          <w:color w:val="auto"/>
          <w:szCs w:val="22"/>
          <w:lang w:val="en-GB" w:eastAsia="nl-NL"/>
        </w:rPr>
        <w:t>Opportunities and challen</w:t>
      </w:r>
      <w:r w:rsidR="00933FC4" w:rsidRPr="001F7ABE">
        <w:rPr>
          <w:rFonts w:eastAsia="Optima" w:cs="Optima"/>
          <w:color w:val="auto"/>
          <w:szCs w:val="22"/>
          <w:lang w:val="en-GB" w:eastAsia="nl-NL"/>
        </w:rPr>
        <w:t>ges in multichannel marketing: A</w:t>
      </w:r>
      <w:r w:rsidRPr="001F7ABE">
        <w:rPr>
          <w:rFonts w:eastAsia="Optima" w:cs="Optima"/>
          <w:color w:val="auto"/>
          <w:szCs w:val="22"/>
          <w:lang w:val="en-GB" w:eastAsia="nl-NL"/>
        </w:rPr>
        <w:t xml:space="preserve">n introduction to the special issue. </w:t>
      </w:r>
      <w:r w:rsidRPr="001F7ABE">
        <w:rPr>
          <w:rFonts w:eastAsia="Optima" w:cs="Optima"/>
          <w:i/>
          <w:iCs/>
          <w:color w:val="auto"/>
          <w:szCs w:val="22"/>
          <w:lang w:val="en-GB" w:eastAsia="nl-NL"/>
        </w:rPr>
        <w:t>Journal of Interactive Marketing</w:t>
      </w:r>
      <w:r w:rsidRPr="001F7ABE">
        <w:rPr>
          <w:rFonts w:eastAsia="Optima" w:cs="Optima"/>
          <w:color w:val="auto"/>
          <w:szCs w:val="22"/>
          <w:lang w:val="en-GB" w:eastAsia="nl-NL"/>
        </w:rPr>
        <w:t>, spring 2005, 19, 2, pp. 5-11.</w:t>
      </w:r>
    </w:p>
    <w:p w:rsidR="00FE3400" w:rsidRPr="001F7ABE" w:rsidRDefault="00FE3400" w:rsidP="00CC5CF5">
      <w:pPr>
        <w:rPr>
          <w:rFonts w:eastAsia="Optima" w:cs="Optima"/>
          <w:color w:val="auto"/>
          <w:szCs w:val="22"/>
          <w:lang w:val="en-GB" w:eastAsia="nl-NL"/>
        </w:rPr>
      </w:pPr>
      <w:r w:rsidRPr="001F7ABE">
        <w:rPr>
          <w:rFonts w:eastAsia="Optima" w:cs="Optima"/>
          <w:color w:val="auto"/>
          <w:szCs w:val="22"/>
          <w:lang w:val="en-GB" w:eastAsia="nl-NL"/>
        </w:rPr>
        <w:t>Riester, J. &amp; Van Vliet, H.</w:t>
      </w:r>
      <w:r w:rsidR="00C44074" w:rsidRPr="001F7ABE">
        <w:rPr>
          <w:rFonts w:eastAsia="Optima" w:cs="Optima"/>
          <w:color w:val="auto"/>
          <w:szCs w:val="22"/>
          <w:lang w:val="en-GB" w:eastAsia="nl-NL"/>
        </w:rPr>
        <w:t xml:space="preserve"> </w:t>
      </w:r>
      <w:r w:rsidR="00C44074" w:rsidRPr="001F7ABE">
        <w:rPr>
          <w:rFonts w:eastAsia="Optima" w:cs="Optima"/>
          <w:i/>
          <w:color w:val="auto"/>
          <w:szCs w:val="22"/>
          <w:lang w:val="en-GB" w:eastAsia="nl-NL"/>
        </w:rPr>
        <w:t>Virtual Tour byAmfi</w:t>
      </w:r>
      <w:r w:rsidR="00C44074" w:rsidRPr="001F7ABE">
        <w:rPr>
          <w:rFonts w:eastAsia="Optima" w:cs="Optima"/>
          <w:color w:val="auto"/>
          <w:szCs w:val="22"/>
          <w:lang w:val="en-GB" w:eastAsia="nl-NL"/>
        </w:rPr>
        <w:t>.</w:t>
      </w:r>
      <w:r w:rsidRPr="001F7ABE">
        <w:rPr>
          <w:rFonts w:eastAsia="Optima" w:cs="Optima"/>
          <w:color w:val="auto"/>
          <w:szCs w:val="22"/>
          <w:lang w:val="en-GB" w:eastAsia="nl-NL"/>
        </w:rPr>
        <w:t xml:space="preserve"> (</w:t>
      </w:r>
      <w:r w:rsidR="00C44074" w:rsidRPr="001F7ABE">
        <w:rPr>
          <w:rFonts w:eastAsia="Optima" w:cs="Optima"/>
          <w:color w:val="auto"/>
          <w:szCs w:val="22"/>
          <w:lang w:val="en-GB" w:eastAsia="nl-NL"/>
        </w:rPr>
        <w:t xml:space="preserve">Android </w:t>
      </w:r>
      <w:r w:rsidRPr="001F7ABE">
        <w:rPr>
          <w:rFonts w:eastAsia="Optima" w:cs="Optima"/>
          <w:color w:val="auto"/>
          <w:szCs w:val="22"/>
          <w:lang w:val="en-GB" w:eastAsia="nl-NL"/>
        </w:rPr>
        <w:t xml:space="preserve">app for Google Cardboard, released </w:t>
      </w:r>
      <w:r w:rsidR="00C44074" w:rsidRPr="001F7ABE">
        <w:rPr>
          <w:rFonts w:eastAsia="Optima" w:cs="Optima"/>
          <w:color w:val="auto"/>
          <w:szCs w:val="22"/>
          <w:lang w:val="en-GB" w:eastAsia="nl-NL"/>
        </w:rPr>
        <w:t>december 2014).</w:t>
      </w:r>
    </w:p>
    <w:p w:rsidR="00BD7629" w:rsidRPr="001F7ABE" w:rsidRDefault="00BD7629" w:rsidP="00CC5CF5">
      <w:pPr>
        <w:rPr>
          <w:rFonts w:eastAsia="Optima" w:cs="Optima"/>
          <w:color w:val="auto"/>
          <w:szCs w:val="22"/>
          <w:lang w:val="en-GB" w:eastAsia="nl-NL"/>
        </w:rPr>
      </w:pPr>
      <w:r w:rsidRPr="000278E0">
        <w:rPr>
          <w:rFonts w:eastAsia="Optima" w:cs="Optima"/>
          <w:color w:val="auto"/>
          <w:szCs w:val="22"/>
          <w:lang w:eastAsia="nl-NL"/>
        </w:rPr>
        <w:t xml:space="preserve">Rijlaarsdam, B. 2013. Wek die winkelstraat tot leven. </w:t>
      </w:r>
      <w:r w:rsidRPr="001F7ABE">
        <w:rPr>
          <w:rFonts w:eastAsia="Optima" w:cs="Optima"/>
          <w:i/>
          <w:iCs/>
          <w:color w:val="auto"/>
          <w:szCs w:val="22"/>
          <w:lang w:val="en-GB" w:eastAsia="nl-NL"/>
        </w:rPr>
        <w:t>NRC</w:t>
      </w:r>
      <w:r w:rsidR="00971210" w:rsidRPr="001F7ABE">
        <w:rPr>
          <w:rFonts w:eastAsia="Optima" w:cs="Optima"/>
          <w:color w:val="auto"/>
          <w:szCs w:val="22"/>
          <w:lang w:val="en-GB" w:eastAsia="nl-NL"/>
        </w:rPr>
        <w:t>, 23 J</w:t>
      </w:r>
      <w:r w:rsidRPr="001F7ABE">
        <w:rPr>
          <w:rFonts w:eastAsia="Optima" w:cs="Optima"/>
          <w:color w:val="auto"/>
          <w:szCs w:val="22"/>
          <w:lang w:val="en-GB" w:eastAsia="nl-NL"/>
        </w:rPr>
        <w:t>anuar</w:t>
      </w:r>
      <w:r w:rsidR="00971210" w:rsidRPr="001F7ABE">
        <w:rPr>
          <w:rFonts w:eastAsia="Optima" w:cs="Optima"/>
          <w:color w:val="auto"/>
          <w:szCs w:val="22"/>
          <w:lang w:val="en-GB" w:eastAsia="nl-NL"/>
        </w:rPr>
        <w:t>y</w:t>
      </w:r>
      <w:r w:rsidRPr="001F7ABE">
        <w:rPr>
          <w:rFonts w:eastAsia="Optima" w:cs="Optima"/>
          <w:color w:val="auto"/>
          <w:szCs w:val="22"/>
          <w:lang w:val="en-GB" w:eastAsia="nl-NL"/>
        </w:rPr>
        <w:t xml:space="preserve"> 2013, pp. 24-25.</w:t>
      </w:r>
    </w:p>
    <w:p w:rsidR="008429C7" w:rsidRPr="001F7ABE" w:rsidRDefault="008429C7" w:rsidP="00CC5CF5">
      <w:pPr>
        <w:rPr>
          <w:rFonts w:eastAsia="Optima" w:cs="Optima"/>
          <w:color w:val="auto"/>
          <w:szCs w:val="22"/>
          <w:lang w:val="en-GB" w:eastAsia="nl-NL"/>
        </w:rPr>
      </w:pPr>
      <w:r w:rsidRPr="001F7ABE">
        <w:rPr>
          <w:rFonts w:eastAsia="Optima" w:cs="Optima"/>
          <w:color w:val="auto"/>
          <w:szCs w:val="22"/>
          <w:lang w:val="en-GB" w:eastAsia="nl-NL"/>
        </w:rPr>
        <w:t xml:space="preserve">Rocamora, A. 2012. Hypertextuality and remediation of fashion media: The case of fashion blogs. </w:t>
      </w:r>
      <w:r w:rsidRPr="001F7ABE">
        <w:rPr>
          <w:rFonts w:eastAsia="Optima" w:cs="Optima"/>
          <w:i/>
          <w:color w:val="auto"/>
          <w:szCs w:val="22"/>
          <w:lang w:val="en-GB" w:eastAsia="nl-NL"/>
        </w:rPr>
        <w:t xml:space="preserve">Journalism Practice, 6, </w:t>
      </w:r>
      <w:r w:rsidRPr="001F7ABE">
        <w:rPr>
          <w:rFonts w:eastAsia="Optima" w:cs="Optima"/>
          <w:color w:val="auto"/>
          <w:szCs w:val="22"/>
          <w:lang w:val="en-GB" w:eastAsia="nl-NL"/>
        </w:rPr>
        <w:t>1, 92-106.</w:t>
      </w:r>
    </w:p>
    <w:p w:rsidR="00BD7629" w:rsidRPr="000278E0" w:rsidRDefault="00BD7629" w:rsidP="00CC5CF5">
      <w:pPr>
        <w:rPr>
          <w:rFonts w:eastAsia="Optima" w:cs="Optima"/>
          <w:color w:val="auto"/>
          <w:szCs w:val="22"/>
          <w:lang w:eastAsia="nl-NL"/>
        </w:rPr>
      </w:pPr>
      <w:r w:rsidRPr="001F7ABE">
        <w:rPr>
          <w:rFonts w:eastAsia="Optima" w:cs="Optima"/>
          <w:color w:val="auto"/>
          <w:szCs w:val="22"/>
          <w:lang w:val="en-GB" w:eastAsia="nl-NL"/>
        </w:rPr>
        <w:t xml:space="preserve">Sansolo, M. 2012. Illogic inside the mind of the shopper. </w:t>
      </w:r>
      <w:r w:rsidR="00971210" w:rsidRPr="001F7ABE">
        <w:rPr>
          <w:rFonts w:eastAsia="Optima" w:cs="Optima"/>
          <w:color w:val="auto"/>
          <w:szCs w:val="22"/>
          <w:lang w:val="en-GB" w:eastAsia="nl-NL"/>
        </w:rPr>
        <w:t>In: Stahlberg, M. &amp; Maila, V. (e</w:t>
      </w:r>
      <w:r w:rsidRPr="001F7ABE">
        <w:rPr>
          <w:rFonts w:eastAsia="Optima" w:cs="Optima"/>
          <w:color w:val="auto"/>
          <w:szCs w:val="22"/>
          <w:lang w:val="en-GB" w:eastAsia="nl-NL"/>
        </w:rPr>
        <w:t xml:space="preserve">ds.). </w:t>
      </w:r>
      <w:r w:rsidRPr="001F7ABE">
        <w:rPr>
          <w:rFonts w:eastAsia="Optima" w:cs="Optima"/>
          <w:i/>
          <w:iCs/>
          <w:color w:val="auto"/>
          <w:szCs w:val="22"/>
          <w:lang w:val="en-GB" w:eastAsia="nl-NL"/>
        </w:rPr>
        <w:t xml:space="preserve">Shopper </w:t>
      </w:r>
      <w:r w:rsidR="00971210" w:rsidRPr="001F7ABE">
        <w:rPr>
          <w:rFonts w:eastAsia="Optima" w:cs="Optima"/>
          <w:i/>
          <w:iCs/>
          <w:color w:val="auto"/>
          <w:szCs w:val="22"/>
          <w:lang w:val="en-GB" w:eastAsia="nl-NL"/>
        </w:rPr>
        <w:t>M</w:t>
      </w:r>
      <w:r w:rsidRPr="001F7ABE">
        <w:rPr>
          <w:rFonts w:eastAsia="Optima" w:cs="Optima"/>
          <w:i/>
          <w:iCs/>
          <w:color w:val="auto"/>
          <w:szCs w:val="22"/>
          <w:lang w:val="en-GB" w:eastAsia="nl-NL"/>
        </w:rPr>
        <w:t xml:space="preserve">arketing. How to </w:t>
      </w:r>
      <w:r w:rsidR="00971210" w:rsidRPr="001F7ABE">
        <w:rPr>
          <w:rFonts w:eastAsia="Optima" w:cs="Optima"/>
          <w:i/>
          <w:iCs/>
          <w:color w:val="auto"/>
          <w:szCs w:val="22"/>
          <w:lang w:val="en-GB" w:eastAsia="nl-NL"/>
        </w:rPr>
        <w:t>I</w:t>
      </w:r>
      <w:r w:rsidRPr="001F7ABE">
        <w:rPr>
          <w:rFonts w:eastAsia="Optima" w:cs="Optima"/>
          <w:i/>
          <w:iCs/>
          <w:color w:val="auto"/>
          <w:szCs w:val="22"/>
          <w:lang w:val="en-GB" w:eastAsia="nl-NL"/>
        </w:rPr>
        <w:t xml:space="preserve">ncrease </w:t>
      </w:r>
      <w:r w:rsidR="00971210" w:rsidRPr="001F7ABE">
        <w:rPr>
          <w:rFonts w:eastAsia="Optima" w:cs="Optima"/>
          <w:i/>
          <w:iCs/>
          <w:color w:val="auto"/>
          <w:szCs w:val="22"/>
          <w:lang w:val="en-GB" w:eastAsia="nl-NL"/>
        </w:rPr>
        <w:t>D</w:t>
      </w:r>
      <w:r w:rsidRPr="001F7ABE">
        <w:rPr>
          <w:rFonts w:eastAsia="Optima" w:cs="Optima"/>
          <w:i/>
          <w:iCs/>
          <w:color w:val="auto"/>
          <w:szCs w:val="22"/>
          <w:lang w:val="en-GB" w:eastAsia="nl-NL"/>
        </w:rPr>
        <w:t xml:space="preserve">ecisions at the </w:t>
      </w:r>
      <w:r w:rsidR="00971210" w:rsidRPr="001F7ABE">
        <w:rPr>
          <w:rFonts w:eastAsia="Optima" w:cs="Optima"/>
          <w:i/>
          <w:iCs/>
          <w:color w:val="auto"/>
          <w:szCs w:val="22"/>
          <w:lang w:val="en-GB" w:eastAsia="nl-NL"/>
        </w:rPr>
        <w:t>P</w:t>
      </w:r>
      <w:r w:rsidRPr="001F7ABE">
        <w:rPr>
          <w:rFonts w:eastAsia="Optima" w:cs="Optima"/>
          <w:i/>
          <w:iCs/>
          <w:color w:val="auto"/>
          <w:szCs w:val="22"/>
          <w:lang w:val="en-GB" w:eastAsia="nl-NL"/>
        </w:rPr>
        <w:t xml:space="preserve">oint of </w:t>
      </w:r>
      <w:r w:rsidR="00971210" w:rsidRPr="001F7ABE">
        <w:rPr>
          <w:rFonts w:eastAsia="Optima" w:cs="Optima"/>
          <w:i/>
          <w:iCs/>
          <w:color w:val="auto"/>
          <w:szCs w:val="22"/>
          <w:lang w:val="en-GB" w:eastAsia="nl-NL"/>
        </w:rPr>
        <w:t>S</w:t>
      </w:r>
      <w:r w:rsidRPr="001F7ABE">
        <w:rPr>
          <w:rFonts w:eastAsia="Optima" w:cs="Optima"/>
          <w:i/>
          <w:iCs/>
          <w:color w:val="auto"/>
          <w:szCs w:val="22"/>
          <w:lang w:val="en-GB" w:eastAsia="nl-NL"/>
        </w:rPr>
        <w:t>ale</w:t>
      </w:r>
      <w:r w:rsidRPr="001F7ABE">
        <w:rPr>
          <w:rFonts w:eastAsia="Optima" w:cs="Optima"/>
          <w:color w:val="auto"/>
          <w:szCs w:val="22"/>
          <w:lang w:val="en-GB" w:eastAsia="nl-NL"/>
        </w:rPr>
        <w:t xml:space="preserve">. </w:t>
      </w:r>
      <w:r w:rsidRPr="000278E0">
        <w:rPr>
          <w:rFonts w:eastAsia="Optima" w:cs="Optima"/>
          <w:color w:val="auto"/>
          <w:szCs w:val="22"/>
          <w:lang w:eastAsia="nl-NL"/>
        </w:rPr>
        <w:t>London: Kogan Page. (pp. 39-43)</w:t>
      </w:r>
    </w:p>
    <w:p w:rsidR="00BD7629" w:rsidRPr="000278E0" w:rsidRDefault="00BD7629" w:rsidP="00CC5CF5">
      <w:pPr>
        <w:rPr>
          <w:rFonts w:eastAsia="Optima" w:cs="Optima"/>
          <w:color w:val="auto"/>
          <w:szCs w:val="22"/>
          <w:lang w:eastAsia="nl-NL"/>
        </w:rPr>
      </w:pPr>
      <w:r w:rsidRPr="000278E0">
        <w:rPr>
          <w:rFonts w:eastAsia="Optima" w:cs="Optima"/>
          <w:color w:val="auto"/>
          <w:szCs w:val="22"/>
          <w:lang w:eastAsia="nl-NL"/>
        </w:rPr>
        <w:t xml:space="preserve">Schrandt, B., Riester, J. &amp; Van Vliet, H. 2014. </w:t>
      </w:r>
      <w:r w:rsidRPr="000278E0">
        <w:rPr>
          <w:rFonts w:eastAsia="Optima" w:cs="Optima"/>
          <w:i/>
          <w:iCs/>
          <w:color w:val="auto"/>
          <w:szCs w:val="22"/>
          <w:lang w:eastAsia="nl-NL"/>
        </w:rPr>
        <w:t>Fashion's Retail Future: resultaten</w:t>
      </w:r>
      <w:r w:rsidRPr="000278E0">
        <w:rPr>
          <w:rFonts w:eastAsia="Optima" w:cs="Optima"/>
          <w:color w:val="auto"/>
          <w:szCs w:val="22"/>
          <w:lang w:eastAsia="nl-NL"/>
        </w:rPr>
        <w:t>. Presentatie voor VvFb projectgroep, maart 2014, Deventer.</w:t>
      </w:r>
    </w:p>
    <w:p w:rsidR="00BD7629" w:rsidRPr="000278E0" w:rsidRDefault="00BD7629" w:rsidP="00CC5CF5">
      <w:pPr>
        <w:rPr>
          <w:rFonts w:eastAsia="Optima" w:cs="Optima"/>
          <w:color w:val="auto"/>
          <w:szCs w:val="22"/>
          <w:lang w:eastAsia="nl-NL"/>
        </w:rPr>
      </w:pPr>
      <w:r w:rsidRPr="000278E0">
        <w:rPr>
          <w:rFonts w:eastAsia="Optima" w:cs="Optima"/>
          <w:color w:val="auto"/>
          <w:szCs w:val="22"/>
          <w:lang w:eastAsia="nl-NL"/>
        </w:rPr>
        <w:t>Schut, G., Josten, L., Beek, A., Heinemans, L., Selimi, S. &amp; Jansen</w:t>
      </w:r>
      <w:r w:rsidR="00045206" w:rsidRPr="000278E0">
        <w:rPr>
          <w:rFonts w:eastAsia="Optima" w:cs="Optima"/>
          <w:color w:val="auto"/>
          <w:szCs w:val="22"/>
          <w:lang w:eastAsia="nl-NL"/>
        </w:rPr>
        <w:t>, B</w:t>
      </w:r>
      <w:r w:rsidRPr="000278E0">
        <w:rPr>
          <w:rFonts w:eastAsia="Optima" w:cs="Optima"/>
          <w:color w:val="auto"/>
          <w:szCs w:val="22"/>
          <w:lang w:eastAsia="nl-NL"/>
        </w:rPr>
        <w:t xml:space="preserve">. 2014. Consument organiseert in 2020 zijn eigen gemak. Postnl/Capgemini Consulting. Download van </w:t>
      </w:r>
      <w:hyperlink r:id="rId54" w:history="1">
        <w:r w:rsidRPr="000278E0">
          <w:rPr>
            <w:rFonts w:eastAsia="Optima" w:cs="Optima"/>
            <w:color w:val="auto"/>
            <w:szCs w:val="22"/>
            <w:lang w:eastAsia="nl-NL"/>
          </w:rPr>
          <w:t>www.shopping2020.nl</w:t>
        </w:r>
      </w:hyperlink>
      <w:r w:rsidRPr="000278E0">
        <w:rPr>
          <w:rFonts w:eastAsia="Optima" w:cs="Optima"/>
          <w:color w:val="auto"/>
          <w:szCs w:val="22"/>
          <w:lang w:eastAsia="nl-NL"/>
        </w:rPr>
        <w:t xml:space="preserve"> </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lastRenderedPageBreak/>
        <w:t>Shankar, V., Venkatesh, A., Hofacker, C., &amp; Naik, P. 2010. Mobile marketing</w:t>
      </w:r>
      <w:r w:rsidR="00971210" w:rsidRPr="001F7ABE">
        <w:rPr>
          <w:rFonts w:eastAsia="Optima" w:cs="Optima"/>
          <w:color w:val="auto"/>
          <w:szCs w:val="22"/>
          <w:lang w:val="en-GB" w:eastAsia="nl-NL"/>
        </w:rPr>
        <w:t xml:space="preserve"> in the retailing environment: C</w:t>
      </w:r>
      <w:r w:rsidRPr="001F7ABE">
        <w:rPr>
          <w:rFonts w:eastAsia="Optima" w:cs="Optima"/>
          <w:color w:val="auto"/>
          <w:szCs w:val="22"/>
          <w:lang w:val="en-GB" w:eastAsia="nl-NL"/>
        </w:rPr>
        <w:t xml:space="preserve">urrent insights and future research avenues. </w:t>
      </w:r>
      <w:r w:rsidRPr="001F7ABE">
        <w:rPr>
          <w:rFonts w:eastAsia="Optima" w:cs="Optima"/>
          <w:i/>
          <w:iCs/>
          <w:color w:val="auto"/>
          <w:szCs w:val="22"/>
          <w:lang w:val="en-GB" w:eastAsia="nl-NL"/>
        </w:rPr>
        <w:t>Journal of Interactive Marketing</w:t>
      </w:r>
      <w:r w:rsidRPr="001F7ABE">
        <w:rPr>
          <w:rFonts w:eastAsia="Optima" w:cs="Optima"/>
          <w:color w:val="auto"/>
          <w:szCs w:val="22"/>
          <w:lang w:val="en-GB" w:eastAsia="nl-NL"/>
        </w:rPr>
        <w:t>, 24, pp. 111-120.</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Sharma, A. &amp; Mehrotra, A. 2007. Choosing an optimal channel mix in multichannel environments. </w:t>
      </w:r>
      <w:r w:rsidRPr="001F7ABE">
        <w:rPr>
          <w:rFonts w:eastAsia="Optima" w:cs="Optima"/>
          <w:i/>
          <w:iCs/>
          <w:color w:val="auto"/>
          <w:szCs w:val="22"/>
          <w:lang w:val="en-GB" w:eastAsia="nl-NL"/>
        </w:rPr>
        <w:t>Industrial Marketing Management,</w:t>
      </w:r>
      <w:r w:rsidRPr="001F7ABE">
        <w:rPr>
          <w:rFonts w:eastAsia="Optima" w:cs="Optima"/>
          <w:color w:val="auto"/>
          <w:szCs w:val="22"/>
          <w:lang w:val="en-GB" w:eastAsia="nl-NL"/>
        </w:rPr>
        <w:t xml:space="preserve"> 36, pp. 21-28.</w:t>
      </w:r>
    </w:p>
    <w:p w:rsidR="00BD7629" w:rsidRPr="001F7ABE" w:rsidRDefault="00134DE4" w:rsidP="00CC5CF5">
      <w:pPr>
        <w:rPr>
          <w:rFonts w:eastAsia="Optima" w:cs="Optima"/>
          <w:color w:val="auto"/>
          <w:szCs w:val="22"/>
          <w:lang w:val="en-GB" w:eastAsia="nl-NL"/>
        </w:rPr>
      </w:pPr>
      <w:r w:rsidRPr="001F7ABE">
        <w:rPr>
          <w:rFonts w:eastAsia="Optima" w:cs="Optima"/>
          <w:color w:val="auto"/>
          <w:szCs w:val="22"/>
          <w:lang w:val="en-GB" w:eastAsia="nl-NL"/>
        </w:rPr>
        <w:t>Sherry, J.F. (e</w:t>
      </w:r>
      <w:r w:rsidR="00BD7629" w:rsidRPr="001F7ABE">
        <w:rPr>
          <w:rFonts w:eastAsia="Optima" w:cs="Optima"/>
          <w:color w:val="auto"/>
          <w:szCs w:val="22"/>
          <w:lang w:val="en-GB" w:eastAsia="nl-NL"/>
        </w:rPr>
        <w:t xml:space="preserve">d.). 1996. </w:t>
      </w:r>
      <w:r w:rsidR="00BD7629" w:rsidRPr="001F7ABE">
        <w:rPr>
          <w:rFonts w:eastAsia="Optima" w:cs="Optima"/>
          <w:i/>
          <w:iCs/>
          <w:color w:val="auto"/>
          <w:szCs w:val="22"/>
          <w:lang w:val="en-GB" w:eastAsia="nl-NL"/>
        </w:rPr>
        <w:t>Servicescapes</w:t>
      </w:r>
      <w:r w:rsidR="00BD7629" w:rsidRPr="001F7ABE">
        <w:rPr>
          <w:rFonts w:eastAsia="Optima" w:cs="Optima"/>
          <w:color w:val="auto"/>
          <w:szCs w:val="22"/>
          <w:lang w:val="en-GB" w:eastAsia="nl-NL"/>
        </w:rPr>
        <w:t>. Chicago: NTC Business Books.</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Shopping2020. 2013. </w:t>
      </w:r>
      <w:r w:rsidRPr="001F7ABE">
        <w:rPr>
          <w:rFonts w:eastAsia="Optima" w:cs="Optima"/>
          <w:i/>
          <w:iCs/>
          <w:color w:val="auto"/>
          <w:szCs w:val="22"/>
          <w:lang w:val="en-GB" w:eastAsia="nl-NL"/>
        </w:rPr>
        <w:t>Shopping 2020 synthese - de e-ambitie voor nederland</w:t>
      </w:r>
      <w:r w:rsidRPr="001F7ABE">
        <w:rPr>
          <w:rFonts w:eastAsia="Optima" w:cs="Optima"/>
          <w:color w:val="auto"/>
          <w:szCs w:val="22"/>
          <w:lang w:val="en-GB" w:eastAsia="nl-NL"/>
        </w:rPr>
        <w:t xml:space="preserve">. Retrieved from </w:t>
      </w:r>
      <w:hyperlink r:id="rId55" w:history="1">
        <w:r w:rsidRPr="001F7ABE">
          <w:rPr>
            <w:rFonts w:eastAsia="Optima" w:cs="Optima"/>
            <w:color w:val="auto"/>
            <w:szCs w:val="22"/>
            <w:lang w:val="en-GB" w:eastAsia="nl-NL"/>
          </w:rPr>
          <w:t>www.shopping2020.nl</w:t>
        </w:r>
      </w:hyperlink>
      <w:r w:rsidRPr="001F7ABE">
        <w:rPr>
          <w:rFonts w:eastAsia="Optima" w:cs="Optima"/>
          <w:color w:val="auto"/>
          <w:szCs w:val="22"/>
          <w:lang w:val="en-GB" w:eastAsia="nl-NL"/>
        </w:rPr>
        <w:t>.</w:t>
      </w:r>
    </w:p>
    <w:p w:rsidR="00BD7629" w:rsidRPr="001F7ABE" w:rsidRDefault="00BD7629" w:rsidP="00CC5CF5">
      <w:pPr>
        <w:rPr>
          <w:rFonts w:eastAsia="Optima" w:cs="Optima"/>
          <w:color w:val="auto"/>
          <w:szCs w:val="22"/>
          <w:lang w:val="en-GB" w:eastAsia="nl-NL"/>
        </w:rPr>
      </w:pPr>
      <w:r w:rsidRPr="000278E0">
        <w:rPr>
          <w:rFonts w:eastAsia="Optima" w:cs="Optima"/>
          <w:color w:val="auto"/>
          <w:szCs w:val="22"/>
          <w:lang w:eastAsia="nl-NL"/>
        </w:rPr>
        <w:t xml:space="preserve">Shopping2020. 2014a. </w:t>
      </w:r>
      <w:r w:rsidRPr="000278E0">
        <w:rPr>
          <w:rFonts w:eastAsia="Optima" w:cs="Optima"/>
          <w:i/>
          <w:iCs/>
          <w:color w:val="auto"/>
          <w:szCs w:val="22"/>
          <w:lang w:eastAsia="nl-NL"/>
        </w:rPr>
        <w:t>De business modellen van de toekomst</w:t>
      </w:r>
      <w:r w:rsidRPr="000278E0">
        <w:rPr>
          <w:rFonts w:eastAsia="Optima" w:cs="Optima"/>
          <w:color w:val="auto"/>
          <w:szCs w:val="22"/>
          <w:lang w:eastAsia="nl-NL"/>
        </w:rPr>
        <w:t xml:space="preserve">. </w:t>
      </w:r>
      <w:r w:rsidRPr="001F7ABE">
        <w:rPr>
          <w:rFonts w:eastAsia="Optima" w:cs="Optima"/>
          <w:color w:val="auto"/>
          <w:szCs w:val="22"/>
          <w:lang w:val="en-GB" w:eastAsia="nl-NL"/>
        </w:rPr>
        <w:t xml:space="preserve">Retrieved from </w:t>
      </w:r>
      <w:hyperlink r:id="rId56" w:history="1">
        <w:r w:rsidRPr="001F7ABE">
          <w:rPr>
            <w:rFonts w:eastAsia="Optima" w:cs="Optima"/>
            <w:color w:val="auto"/>
            <w:szCs w:val="22"/>
            <w:lang w:val="en-GB" w:eastAsia="nl-NL"/>
          </w:rPr>
          <w:t>www.shopping2020.nl</w:t>
        </w:r>
      </w:hyperlink>
      <w:r w:rsidRPr="001F7ABE">
        <w:rPr>
          <w:rFonts w:eastAsia="Optima" w:cs="Optima"/>
          <w:color w:val="auto"/>
          <w:szCs w:val="22"/>
          <w:lang w:val="en-GB" w:eastAsia="nl-NL"/>
        </w:rPr>
        <w:t>.</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Shopping2020. 2014b. </w:t>
      </w:r>
      <w:r w:rsidR="00134DE4" w:rsidRPr="001F7ABE">
        <w:rPr>
          <w:rFonts w:eastAsia="Optima" w:cs="Optima"/>
          <w:i/>
          <w:iCs/>
          <w:color w:val="auto"/>
          <w:szCs w:val="22"/>
          <w:lang w:val="en-GB" w:eastAsia="nl-NL"/>
        </w:rPr>
        <w:t>A Changing Future of Retail T</w:t>
      </w:r>
      <w:r w:rsidRPr="001F7ABE">
        <w:rPr>
          <w:rFonts w:eastAsia="Optima" w:cs="Optima"/>
          <w:i/>
          <w:iCs/>
          <w:color w:val="auto"/>
          <w:szCs w:val="22"/>
          <w:lang w:val="en-GB" w:eastAsia="nl-NL"/>
        </w:rPr>
        <w:t>ouchpoints</w:t>
      </w:r>
      <w:r w:rsidRPr="001F7ABE">
        <w:rPr>
          <w:rFonts w:eastAsia="Optima" w:cs="Optima"/>
          <w:color w:val="auto"/>
          <w:szCs w:val="22"/>
          <w:lang w:val="en-GB" w:eastAsia="nl-NL"/>
        </w:rPr>
        <w:t xml:space="preserve">. Retrieved from </w:t>
      </w:r>
      <w:hyperlink r:id="rId57" w:history="1">
        <w:r w:rsidRPr="001F7ABE">
          <w:rPr>
            <w:rFonts w:eastAsia="Optima" w:cs="Optima"/>
            <w:color w:val="auto"/>
            <w:szCs w:val="22"/>
            <w:lang w:val="en-GB" w:eastAsia="nl-NL"/>
          </w:rPr>
          <w:t>www.shopping2020.nl</w:t>
        </w:r>
      </w:hyperlink>
      <w:r w:rsidRPr="001F7ABE">
        <w:rPr>
          <w:rFonts w:eastAsia="Optima" w:cs="Optima"/>
          <w:color w:val="auto"/>
          <w:szCs w:val="22"/>
          <w:lang w:val="en-GB" w:eastAsia="nl-NL"/>
        </w:rPr>
        <w:t>.</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Sorensen, H. 2012. The three shopping currencies. </w:t>
      </w:r>
      <w:r w:rsidR="00134DE4" w:rsidRPr="001F7ABE">
        <w:rPr>
          <w:rFonts w:eastAsia="Optima" w:cs="Optima"/>
          <w:color w:val="auto"/>
          <w:szCs w:val="22"/>
          <w:lang w:val="en-GB" w:eastAsia="nl-NL"/>
        </w:rPr>
        <w:t>In: Stahlberg, M. &amp; Maila, V. (e</w:t>
      </w:r>
      <w:r w:rsidRPr="001F7ABE">
        <w:rPr>
          <w:rFonts w:eastAsia="Optima" w:cs="Optima"/>
          <w:color w:val="auto"/>
          <w:szCs w:val="22"/>
          <w:lang w:val="en-GB" w:eastAsia="nl-NL"/>
        </w:rPr>
        <w:t xml:space="preserve">ds.). </w:t>
      </w:r>
      <w:r w:rsidR="00134DE4" w:rsidRPr="001F7ABE">
        <w:rPr>
          <w:rFonts w:eastAsia="Optima" w:cs="Optima"/>
          <w:i/>
          <w:iCs/>
          <w:color w:val="auto"/>
          <w:szCs w:val="22"/>
          <w:lang w:val="en-GB" w:eastAsia="nl-NL"/>
        </w:rPr>
        <w:t>Shopper M</w:t>
      </w:r>
      <w:r w:rsidRPr="001F7ABE">
        <w:rPr>
          <w:rFonts w:eastAsia="Optima" w:cs="Optima"/>
          <w:i/>
          <w:iCs/>
          <w:color w:val="auto"/>
          <w:szCs w:val="22"/>
          <w:lang w:val="en-GB" w:eastAsia="nl-NL"/>
        </w:rPr>
        <w:t xml:space="preserve">arketing. How to </w:t>
      </w:r>
      <w:r w:rsidR="00134DE4" w:rsidRPr="001F7ABE">
        <w:rPr>
          <w:rFonts w:eastAsia="Optima" w:cs="Optima"/>
          <w:i/>
          <w:iCs/>
          <w:color w:val="auto"/>
          <w:szCs w:val="22"/>
          <w:lang w:val="en-GB" w:eastAsia="nl-NL"/>
        </w:rPr>
        <w:t>Increase Decisions at the Point of S</w:t>
      </w:r>
      <w:r w:rsidRPr="001F7ABE">
        <w:rPr>
          <w:rFonts w:eastAsia="Optima" w:cs="Optima"/>
          <w:i/>
          <w:iCs/>
          <w:color w:val="auto"/>
          <w:szCs w:val="22"/>
          <w:lang w:val="en-GB" w:eastAsia="nl-NL"/>
        </w:rPr>
        <w:t>ale</w:t>
      </w:r>
      <w:r w:rsidRPr="001F7ABE">
        <w:rPr>
          <w:rFonts w:eastAsia="Optima" w:cs="Optima"/>
          <w:color w:val="auto"/>
          <w:szCs w:val="22"/>
          <w:lang w:val="en-GB" w:eastAsia="nl-NL"/>
        </w:rPr>
        <w:t>. London: Kogan Page. (pp. 51-64)</w:t>
      </w:r>
    </w:p>
    <w:p w:rsidR="00BD7629" w:rsidRPr="001F7ABE" w:rsidRDefault="00134DE4" w:rsidP="00CC5CF5">
      <w:pPr>
        <w:rPr>
          <w:rFonts w:eastAsia="Optima" w:cs="Optima"/>
          <w:color w:val="auto"/>
          <w:szCs w:val="22"/>
          <w:lang w:val="en-GB" w:eastAsia="nl-NL"/>
        </w:rPr>
      </w:pPr>
      <w:r w:rsidRPr="001F7ABE">
        <w:rPr>
          <w:rFonts w:eastAsia="Optima" w:cs="Optima"/>
          <w:color w:val="auto"/>
          <w:szCs w:val="22"/>
          <w:lang w:val="en-GB" w:eastAsia="nl-NL"/>
        </w:rPr>
        <w:t>Stahlberg, M. &amp; Maila, V. (e</w:t>
      </w:r>
      <w:r w:rsidR="00BD7629" w:rsidRPr="001F7ABE">
        <w:rPr>
          <w:rFonts w:eastAsia="Optima" w:cs="Optima"/>
          <w:color w:val="auto"/>
          <w:szCs w:val="22"/>
          <w:lang w:val="en-GB" w:eastAsia="nl-NL"/>
        </w:rPr>
        <w:t xml:space="preserve">ds.). 2012. </w:t>
      </w:r>
      <w:r w:rsidR="00BD7629" w:rsidRPr="001F7ABE">
        <w:rPr>
          <w:rFonts w:eastAsia="Optima" w:cs="Optima"/>
          <w:i/>
          <w:iCs/>
          <w:color w:val="auto"/>
          <w:szCs w:val="22"/>
          <w:lang w:val="en-GB" w:eastAsia="nl-NL"/>
        </w:rPr>
        <w:t xml:space="preserve">Shopper </w:t>
      </w:r>
      <w:r w:rsidRPr="001F7ABE">
        <w:rPr>
          <w:rFonts w:eastAsia="Optima" w:cs="Optima"/>
          <w:i/>
          <w:iCs/>
          <w:color w:val="auto"/>
          <w:szCs w:val="22"/>
          <w:lang w:val="en-GB" w:eastAsia="nl-NL"/>
        </w:rPr>
        <w:t>M</w:t>
      </w:r>
      <w:r w:rsidR="00BD7629" w:rsidRPr="001F7ABE">
        <w:rPr>
          <w:rFonts w:eastAsia="Optima" w:cs="Optima"/>
          <w:i/>
          <w:iCs/>
          <w:color w:val="auto"/>
          <w:szCs w:val="22"/>
          <w:lang w:val="en-GB" w:eastAsia="nl-NL"/>
        </w:rPr>
        <w:t xml:space="preserve">arketing. How to </w:t>
      </w:r>
      <w:r w:rsidRPr="001F7ABE">
        <w:rPr>
          <w:rFonts w:eastAsia="Optima" w:cs="Optima"/>
          <w:i/>
          <w:iCs/>
          <w:color w:val="auto"/>
          <w:szCs w:val="22"/>
          <w:lang w:val="en-GB" w:eastAsia="nl-NL"/>
        </w:rPr>
        <w:t>I</w:t>
      </w:r>
      <w:r w:rsidR="00BD7629" w:rsidRPr="001F7ABE">
        <w:rPr>
          <w:rFonts w:eastAsia="Optima" w:cs="Optima"/>
          <w:i/>
          <w:iCs/>
          <w:color w:val="auto"/>
          <w:szCs w:val="22"/>
          <w:lang w:val="en-GB" w:eastAsia="nl-NL"/>
        </w:rPr>
        <w:t xml:space="preserve">ncrease </w:t>
      </w:r>
      <w:r w:rsidRPr="001F7ABE">
        <w:rPr>
          <w:rFonts w:eastAsia="Optima" w:cs="Optima"/>
          <w:i/>
          <w:iCs/>
          <w:color w:val="auto"/>
          <w:szCs w:val="22"/>
          <w:lang w:val="en-GB" w:eastAsia="nl-NL"/>
        </w:rPr>
        <w:t>D</w:t>
      </w:r>
      <w:r w:rsidR="00BD7629" w:rsidRPr="001F7ABE">
        <w:rPr>
          <w:rFonts w:eastAsia="Optima" w:cs="Optima"/>
          <w:i/>
          <w:iCs/>
          <w:color w:val="auto"/>
          <w:szCs w:val="22"/>
          <w:lang w:val="en-GB" w:eastAsia="nl-NL"/>
        </w:rPr>
        <w:t xml:space="preserve">ecisions at the </w:t>
      </w:r>
      <w:r w:rsidRPr="001F7ABE">
        <w:rPr>
          <w:rFonts w:eastAsia="Optima" w:cs="Optima"/>
          <w:i/>
          <w:iCs/>
          <w:color w:val="auto"/>
          <w:szCs w:val="22"/>
          <w:lang w:val="en-GB" w:eastAsia="nl-NL"/>
        </w:rPr>
        <w:t>P</w:t>
      </w:r>
      <w:r w:rsidR="00BD7629" w:rsidRPr="001F7ABE">
        <w:rPr>
          <w:rFonts w:eastAsia="Optima" w:cs="Optima"/>
          <w:i/>
          <w:iCs/>
          <w:color w:val="auto"/>
          <w:szCs w:val="22"/>
          <w:lang w:val="en-GB" w:eastAsia="nl-NL"/>
        </w:rPr>
        <w:t xml:space="preserve">oint of </w:t>
      </w:r>
      <w:r w:rsidRPr="001F7ABE">
        <w:rPr>
          <w:rFonts w:eastAsia="Optima" w:cs="Optima"/>
          <w:i/>
          <w:iCs/>
          <w:color w:val="auto"/>
          <w:szCs w:val="22"/>
          <w:lang w:val="en-GB" w:eastAsia="nl-NL"/>
        </w:rPr>
        <w:t>S</w:t>
      </w:r>
      <w:r w:rsidR="00BD7629" w:rsidRPr="001F7ABE">
        <w:rPr>
          <w:rFonts w:eastAsia="Optima" w:cs="Optima"/>
          <w:i/>
          <w:iCs/>
          <w:color w:val="auto"/>
          <w:szCs w:val="22"/>
          <w:lang w:val="en-GB" w:eastAsia="nl-NL"/>
        </w:rPr>
        <w:t>ale</w:t>
      </w:r>
      <w:r w:rsidR="00BD7629" w:rsidRPr="001F7ABE">
        <w:rPr>
          <w:rFonts w:eastAsia="Optima" w:cs="Optima"/>
          <w:color w:val="auto"/>
          <w:szCs w:val="22"/>
          <w:lang w:val="en-GB" w:eastAsia="nl-NL"/>
        </w:rPr>
        <w:t>. London: Kogan Page.</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Stobart, J. 2008. </w:t>
      </w:r>
      <w:r w:rsidRPr="001F7ABE">
        <w:rPr>
          <w:rFonts w:eastAsia="Optima" w:cs="Optima"/>
          <w:i/>
          <w:iCs/>
          <w:color w:val="auto"/>
          <w:szCs w:val="22"/>
          <w:lang w:val="en-GB" w:eastAsia="nl-NL"/>
        </w:rPr>
        <w:t xml:space="preserve">Spend, </w:t>
      </w:r>
      <w:r w:rsidR="00790E69" w:rsidRPr="001F7ABE">
        <w:rPr>
          <w:rFonts w:eastAsia="Optima" w:cs="Optima"/>
          <w:i/>
          <w:iCs/>
          <w:color w:val="auto"/>
          <w:szCs w:val="22"/>
          <w:lang w:val="en-GB" w:eastAsia="nl-NL"/>
        </w:rPr>
        <w:t>S</w:t>
      </w:r>
      <w:r w:rsidRPr="001F7ABE">
        <w:rPr>
          <w:rFonts w:eastAsia="Optima" w:cs="Optima"/>
          <w:i/>
          <w:iCs/>
          <w:color w:val="auto"/>
          <w:szCs w:val="22"/>
          <w:lang w:val="en-GB" w:eastAsia="nl-NL"/>
        </w:rPr>
        <w:t xml:space="preserve">pend, </w:t>
      </w:r>
      <w:r w:rsidR="00790E69" w:rsidRPr="001F7ABE">
        <w:rPr>
          <w:rFonts w:eastAsia="Optima" w:cs="Optima"/>
          <w:i/>
          <w:iCs/>
          <w:color w:val="auto"/>
          <w:szCs w:val="22"/>
          <w:lang w:val="en-GB" w:eastAsia="nl-NL"/>
        </w:rPr>
        <w:t>S</w:t>
      </w:r>
      <w:r w:rsidRPr="001F7ABE">
        <w:rPr>
          <w:rFonts w:eastAsia="Optima" w:cs="Optima"/>
          <w:i/>
          <w:iCs/>
          <w:color w:val="auto"/>
          <w:szCs w:val="22"/>
          <w:lang w:val="en-GB" w:eastAsia="nl-NL"/>
        </w:rPr>
        <w:t xml:space="preserve">pend! A </w:t>
      </w:r>
      <w:r w:rsidR="00790E69" w:rsidRPr="001F7ABE">
        <w:rPr>
          <w:rFonts w:eastAsia="Optima" w:cs="Optima"/>
          <w:i/>
          <w:iCs/>
          <w:color w:val="auto"/>
          <w:szCs w:val="22"/>
          <w:lang w:val="en-GB" w:eastAsia="nl-NL"/>
        </w:rPr>
        <w:t>H</w:t>
      </w:r>
      <w:r w:rsidRPr="001F7ABE">
        <w:rPr>
          <w:rFonts w:eastAsia="Optima" w:cs="Optima"/>
          <w:i/>
          <w:iCs/>
          <w:color w:val="auto"/>
          <w:szCs w:val="22"/>
          <w:lang w:val="en-GB" w:eastAsia="nl-NL"/>
        </w:rPr>
        <w:t xml:space="preserve">istory of </w:t>
      </w:r>
      <w:r w:rsidR="00790E69" w:rsidRPr="001F7ABE">
        <w:rPr>
          <w:rFonts w:eastAsia="Optima" w:cs="Optima"/>
          <w:i/>
          <w:iCs/>
          <w:color w:val="auto"/>
          <w:szCs w:val="22"/>
          <w:lang w:val="en-GB" w:eastAsia="nl-NL"/>
        </w:rPr>
        <w:t>S</w:t>
      </w:r>
      <w:r w:rsidRPr="001F7ABE">
        <w:rPr>
          <w:rFonts w:eastAsia="Optima" w:cs="Optima"/>
          <w:i/>
          <w:iCs/>
          <w:color w:val="auto"/>
          <w:szCs w:val="22"/>
          <w:lang w:val="en-GB" w:eastAsia="nl-NL"/>
        </w:rPr>
        <w:t>hopping</w:t>
      </w:r>
      <w:r w:rsidRPr="001F7ABE">
        <w:rPr>
          <w:rFonts w:eastAsia="Optima" w:cs="Optima"/>
          <w:color w:val="auto"/>
          <w:szCs w:val="22"/>
          <w:lang w:val="en-GB" w:eastAsia="nl-NL"/>
        </w:rPr>
        <w:t>. The History Press.</w:t>
      </w:r>
    </w:p>
    <w:p w:rsidR="00BD7629" w:rsidRPr="000278E0" w:rsidRDefault="00BD7629" w:rsidP="00CC5CF5">
      <w:pPr>
        <w:rPr>
          <w:rFonts w:eastAsia="Optima" w:cs="Optima"/>
          <w:color w:val="auto"/>
          <w:szCs w:val="22"/>
          <w:lang w:eastAsia="nl-NL"/>
        </w:rPr>
      </w:pPr>
      <w:r w:rsidRPr="001F7ABE">
        <w:rPr>
          <w:rFonts w:eastAsia="Optima" w:cs="Optima"/>
          <w:color w:val="auto"/>
          <w:szCs w:val="22"/>
          <w:lang w:val="en-GB" w:eastAsia="nl-NL"/>
        </w:rPr>
        <w:t>Stone, M., Hobbs, M. &amp; Khaleeli, M. 2002. Mul</w:t>
      </w:r>
      <w:r w:rsidR="00790E69" w:rsidRPr="001F7ABE">
        <w:rPr>
          <w:rFonts w:eastAsia="Optima" w:cs="Optima"/>
          <w:color w:val="auto"/>
          <w:szCs w:val="22"/>
          <w:lang w:val="en-GB" w:eastAsia="nl-NL"/>
        </w:rPr>
        <w:t>tichannel customer management: T</w:t>
      </w:r>
      <w:r w:rsidRPr="001F7ABE">
        <w:rPr>
          <w:rFonts w:eastAsia="Optima" w:cs="Optima"/>
          <w:color w:val="auto"/>
          <w:szCs w:val="22"/>
          <w:lang w:val="en-GB" w:eastAsia="nl-NL"/>
        </w:rPr>
        <w:t xml:space="preserve">he benefits and challenges. </w:t>
      </w:r>
      <w:r w:rsidRPr="000278E0">
        <w:rPr>
          <w:rFonts w:eastAsia="Optima" w:cs="Optima"/>
          <w:i/>
          <w:iCs/>
          <w:color w:val="auto"/>
          <w:szCs w:val="22"/>
          <w:lang w:eastAsia="nl-NL"/>
        </w:rPr>
        <w:t>Journal of Database Marketing,</w:t>
      </w:r>
      <w:r w:rsidRPr="000278E0">
        <w:rPr>
          <w:rFonts w:eastAsia="Optima" w:cs="Optima"/>
          <w:color w:val="auto"/>
          <w:szCs w:val="22"/>
          <w:lang w:eastAsia="nl-NL"/>
        </w:rPr>
        <w:t xml:space="preserve"> 10, 1, pp. 39-52.</w:t>
      </w:r>
    </w:p>
    <w:p w:rsidR="00BD7629" w:rsidRPr="001F7ABE" w:rsidRDefault="00BD7629" w:rsidP="00CC5CF5">
      <w:pPr>
        <w:rPr>
          <w:rFonts w:eastAsia="Optima" w:cs="Optima"/>
          <w:color w:val="auto"/>
          <w:szCs w:val="22"/>
          <w:lang w:val="en-GB" w:eastAsia="nl-NL"/>
        </w:rPr>
      </w:pPr>
      <w:r w:rsidRPr="000278E0">
        <w:rPr>
          <w:rFonts w:eastAsia="Optima" w:cs="Optima"/>
          <w:color w:val="auto"/>
          <w:szCs w:val="22"/>
          <w:lang w:eastAsia="nl-NL"/>
        </w:rPr>
        <w:t xml:space="preserve">Teerling, M., Huizingh, E. &amp; Leeflang, P. 2007. De effectiviteit van informatieve websites. </w:t>
      </w:r>
      <w:r w:rsidRPr="001F7ABE">
        <w:rPr>
          <w:rFonts w:eastAsia="Optima" w:cs="Optima"/>
          <w:i/>
          <w:iCs/>
          <w:color w:val="auto"/>
          <w:szCs w:val="22"/>
          <w:lang w:val="en-GB" w:eastAsia="nl-NL"/>
        </w:rPr>
        <w:t>MAB</w:t>
      </w:r>
      <w:r w:rsidRPr="001F7ABE">
        <w:rPr>
          <w:rFonts w:eastAsia="Optima" w:cs="Optima"/>
          <w:color w:val="auto"/>
          <w:szCs w:val="22"/>
          <w:lang w:val="en-GB" w:eastAsia="nl-NL"/>
        </w:rPr>
        <w:t>, p</w:t>
      </w:r>
      <w:r w:rsidR="00F573BA" w:rsidRPr="001F7ABE">
        <w:rPr>
          <w:rFonts w:eastAsia="Optima" w:cs="Optima"/>
          <w:color w:val="auto"/>
          <w:szCs w:val="22"/>
          <w:lang w:val="en-GB" w:eastAsia="nl-NL"/>
        </w:rPr>
        <w:t>p</w:t>
      </w:r>
      <w:r w:rsidRPr="001F7ABE">
        <w:rPr>
          <w:rFonts w:eastAsia="Optima" w:cs="Optima"/>
          <w:color w:val="auto"/>
          <w:szCs w:val="22"/>
          <w:lang w:val="en-GB" w:eastAsia="nl-NL"/>
        </w:rPr>
        <w:t>. 429 - 437.</w:t>
      </w:r>
    </w:p>
    <w:p w:rsidR="00BD7629" w:rsidRPr="000278E0" w:rsidRDefault="00BD7629" w:rsidP="00CC5CF5">
      <w:pPr>
        <w:rPr>
          <w:rFonts w:eastAsia="Optima" w:cs="Optima"/>
          <w:color w:val="auto"/>
          <w:szCs w:val="22"/>
          <w:lang w:eastAsia="nl-NL"/>
        </w:rPr>
      </w:pPr>
      <w:r w:rsidRPr="001F7ABE">
        <w:rPr>
          <w:rFonts w:eastAsia="Optima" w:cs="Optima"/>
          <w:color w:val="auto"/>
          <w:szCs w:val="22"/>
          <w:lang w:val="en-GB" w:eastAsia="nl-NL"/>
        </w:rPr>
        <w:t xml:space="preserve">Ter Haar, J. 2014. </w:t>
      </w:r>
      <w:r w:rsidR="00790E69" w:rsidRPr="001F7ABE">
        <w:rPr>
          <w:rFonts w:eastAsia="Optima" w:cs="Optima"/>
          <w:i/>
          <w:iCs/>
          <w:color w:val="auto"/>
          <w:szCs w:val="22"/>
          <w:lang w:val="en-GB" w:eastAsia="nl-NL"/>
        </w:rPr>
        <w:t>The Retail Roadmap. Navigating a New Landscape in which T</w:t>
      </w:r>
      <w:r w:rsidRPr="001F7ABE">
        <w:rPr>
          <w:rFonts w:eastAsia="Optima" w:cs="Optima"/>
          <w:i/>
          <w:iCs/>
          <w:color w:val="auto"/>
          <w:szCs w:val="22"/>
          <w:lang w:val="en-GB" w:eastAsia="nl-NL"/>
        </w:rPr>
        <w:t>echnology</w:t>
      </w:r>
      <w:r w:rsidR="00790E69" w:rsidRPr="001F7ABE">
        <w:rPr>
          <w:rFonts w:eastAsia="Optima" w:cs="Optima"/>
          <w:i/>
          <w:iCs/>
          <w:color w:val="auto"/>
          <w:szCs w:val="22"/>
          <w:lang w:val="en-GB" w:eastAsia="nl-NL"/>
        </w:rPr>
        <w:t xml:space="preserve"> Fuels Tomorrow's H</w:t>
      </w:r>
      <w:r w:rsidRPr="001F7ABE">
        <w:rPr>
          <w:rFonts w:eastAsia="Optima" w:cs="Optima"/>
          <w:i/>
          <w:iCs/>
          <w:color w:val="auto"/>
          <w:szCs w:val="22"/>
          <w:lang w:val="en-GB" w:eastAsia="nl-NL"/>
        </w:rPr>
        <w:t xml:space="preserve">uman </w:t>
      </w:r>
      <w:r w:rsidR="00790E69" w:rsidRPr="001F7ABE">
        <w:rPr>
          <w:rFonts w:eastAsia="Optima" w:cs="Optima"/>
          <w:i/>
          <w:iCs/>
          <w:color w:val="auto"/>
          <w:szCs w:val="22"/>
          <w:lang w:val="en-GB" w:eastAsia="nl-NL"/>
        </w:rPr>
        <w:t>N</w:t>
      </w:r>
      <w:r w:rsidRPr="001F7ABE">
        <w:rPr>
          <w:rFonts w:eastAsia="Optima" w:cs="Optima"/>
          <w:i/>
          <w:iCs/>
          <w:color w:val="auto"/>
          <w:szCs w:val="22"/>
          <w:lang w:val="en-GB" w:eastAsia="nl-NL"/>
        </w:rPr>
        <w:t>eeds</w:t>
      </w:r>
      <w:r w:rsidRPr="001F7ABE">
        <w:rPr>
          <w:rFonts w:eastAsia="Optima" w:cs="Optima"/>
          <w:color w:val="auto"/>
          <w:szCs w:val="22"/>
          <w:lang w:val="en-GB" w:eastAsia="nl-NL"/>
        </w:rPr>
        <w:t xml:space="preserve">. </w:t>
      </w:r>
      <w:r w:rsidRPr="000278E0">
        <w:rPr>
          <w:rFonts w:eastAsia="Optima" w:cs="Optima"/>
          <w:color w:val="auto"/>
          <w:szCs w:val="22"/>
          <w:lang w:eastAsia="nl-NL"/>
        </w:rPr>
        <w:t>Studio by Judith ter Haar.</w:t>
      </w:r>
    </w:p>
    <w:p w:rsidR="00BD7629" w:rsidRPr="000278E0" w:rsidRDefault="00BD7629" w:rsidP="00CC5CF5">
      <w:pPr>
        <w:rPr>
          <w:rFonts w:eastAsia="Optima" w:cs="Optima"/>
          <w:color w:val="auto"/>
          <w:szCs w:val="22"/>
          <w:lang w:eastAsia="nl-NL"/>
        </w:rPr>
      </w:pPr>
      <w:r w:rsidRPr="000278E0">
        <w:rPr>
          <w:rFonts w:eastAsia="Optima" w:cs="Optima"/>
          <w:color w:val="auto"/>
          <w:szCs w:val="22"/>
          <w:lang w:eastAsia="nl-NL"/>
        </w:rPr>
        <w:t xml:space="preserve">Toonen. A. 2014. Minder winkels, wen er maar aan. </w:t>
      </w:r>
      <w:r w:rsidRPr="000278E0">
        <w:rPr>
          <w:rFonts w:eastAsia="Optima" w:cs="Optima"/>
          <w:i/>
          <w:iCs/>
          <w:color w:val="auto"/>
          <w:szCs w:val="22"/>
          <w:lang w:eastAsia="nl-NL"/>
        </w:rPr>
        <w:t>NRC</w:t>
      </w:r>
      <w:r w:rsidRPr="000278E0">
        <w:rPr>
          <w:rFonts w:eastAsia="Optima" w:cs="Optima"/>
          <w:color w:val="auto"/>
          <w:szCs w:val="22"/>
          <w:lang w:eastAsia="nl-NL"/>
        </w:rPr>
        <w:t>, 24 juni 2014, p. E6-E7.</w:t>
      </w:r>
    </w:p>
    <w:p w:rsidR="00BD7629" w:rsidRPr="000278E0" w:rsidRDefault="00BD7629" w:rsidP="00CC5CF5">
      <w:pPr>
        <w:rPr>
          <w:rFonts w:eastAsia="Optima" w:cs="Optima"/>
          <w:color w:val="auto"/>
          <w:szCs w:val="22"/>
          <w:lang w:eastAsia="nl-NL"/>
        </w:rPr>
      </w:pPr>
      <w:r w:rsidRPr="001F7ABE">
        <w:rPr>
          <w:rFonts w:eastAsia="Optima" w:cs="Optima"/>
          <w:color w:val="auto"/>
          <w:szCs w:val="22"/>
          <w:lang w:val="en-GB" w:eastAsia="nl-NL"/>
        </w:rPr>
        <w:t xml:space="preserve">Turley, L.W., &amp; Milliman, R.E. 2000. Atmospheric effects on shopping behavior: </w:t>
      </w:r>
      <w:r w:rsidR="00790E69" w:rsidRPr="001F7ABE">
        <w:rPr>
          <w:rFonts w:eastAsia="Optima" w:cs="Optima"/>
          <w:color w:val="auto"/>
          <w:szCs w:val="22"/>
          <w:lang w:val="en-GB" w:eastAsia="nl-NL"/>
        </w:rPr>
        <w:t>A</w:t>
      </w:r>
      <w:r w:rsidRPr="001F7ABE">
        <w:rPr>
          <w:rFonts w:eastAsia="Optima" w:cs="Optima"/>
          <w:color w:val="auto"/>
          <w:szCs w:val="22"/>
          <w:lang w:val="en-GB" w:eastAsia="nl-NL"/>
        </w:rPr>
        <w:t xml:space="preserve"> review of the experimental evidence. </w:t>
      </w:r>
      <w:r w:rsidRPr="000278E0">
        <w:rPr>
          <w:rFonts w:eastAsia="Optima" w:cs="Optima"/>
          <w:i/>
          <w:iCs/>
          <w:color w:val="auto"/>
          <w:szCs w:val="22"/>
          <w:lang w:eastAsia="nl-NL"/>
        </w:rPr>
        <w:t>Journal of Business Research</w:t>
      </w:r>
      <w:r w:rsidRPr="000278E0">
        <w:rPr>
          <w:rFonts w:eastAsia="Optima" w:cs="Optima"/>
          <w:color w:val="auto"/>
          <w:szCs w:val="22"/>
          <w:lang w:eastAsia="nl-NL"/>
        </w:rPr>
        <w:t>, 49, pp. 193-211.</w:t>
      </w:r>
    </w:p>
    <w:p w:rsidR="00BD7629" w:rsidRPr="001F7ABE" w:rsidRDefault="00BD7629" w:rsidP="00CC5CF5">
      <w:pPr>
        <w:rPr>
          <w:rFonts w:eastAsia="Optima" w:cs="Optima"/>
          <w:color w:val="auto"/>
          <w:szCs w:val="22"/>
          <w:lang w:val="en-GB" w:eastAsia="nl-NL"/>
        </w:rPr>
      </w:pPr>
      <w:r w:rsidRPr="000278E0">
        <w:rPr>
          <w:rFonts w:eastAsia="Optima" w:cs="Optima"/>
          <w:color w:val="auto"/>
          <w:szCs w:val="22"/>
          <w:lang w:eastAsia="nl-NL"/>
        </w:rPr>
        <w:t xml:space="preserve">Van Ameijden, D., Huismans, J., Van Vulpen, J., Wenting, R., Krawczyk, A., &amp; Weltevreden, J. 2012. </w:t>
      </w:r>
      <w:r w:rsidRPr="001F7ABE">
        <w:rPr>
          <w:rFonts w:eastAsia="Optima" w:cs="Optima"/>
          <w:i/>
          <w:iCs/>
          <w:color w:val="auto"/>
          <w:szCs w:val="22"/>
          <w:lang w:val="en-GB" w:eastAsia="nl-NL"/>
        </w:rPr>
        <w:t>Selling to the multichannel consumer. Strategic and operational challenges for multi-channel retailers</w:t>
      </w:r>
      <w:r w:rsidRPr="001F7ABE">
        <w:rPr>
          <w:rFonts w:eastAsia="Optima" w:cs="Optima"/>
          <w:color w:val="auto"/>
          <w:szCs w:val="22"/>
          <w:lang w:val="en-GB" w:eastAsia="nl-NL"/>
        </w:rPr>
        <w:t>. Amsterdam: PWC/Hogeschool van Amsterdam.</w:t>
      </w:r>
    </w:p>
    <w:p w:rsidR="00BD7629" w:rsidRPr="000278E0" w:rsidRDefault="00BD7629" w:rsidP="00CC5CF5">
      <w:pPr>
        <w:rPr>
          <w:rFonts w:eastAsia="Optima" w:cs="Optima"/>
          <w:color w:val="auto"/>
          <w:szCs w:val="22"/>
          <w:lang w:eastAsia="nl-NL"/>
        </w:rPr>
      </w:pPr>
      <w:r w:rsidRPr="001F7ABE">
        <w:rPr>
          <w:rFonts w:eastAsia="Optima" w:cs="Optima"/>
          <w:color w:val="auto"/>
          <w:szCs w:val="22"/>
          <w:lang w:val="en-GB" w:eastAsia="nl-NL"/>
        </w:rPr>
        <w:t xml:space="preserve">Van Galen, T. 2012. The missing link: turning shopper insight into practice.  </w:t>
      </w:r>
      <w:r w:rsidR="00690201" w:rsidRPr="001F7ABE">
        <w:rPr>
          <w:rFonts w:eastAsia="Optima" w:cs="Optima"/>
          <w:color w:val="auto"/>
          <w:szCs w:val="22"/>
          <w:lang w:val="en-GB" w:eastAsia="nl-NL"/>
        </w:rPr>
        <w:t>In: Stahlberg, M. &amp; Maila, V. (e</w:t>
      </w:r>
      <w:r w:rsidRPr="001F7ABE">
        <w:rPr>
          <w:rFonts w:eastAsia="Optima" w:cs="Optima"/>
          <w:color w:val="auto"/>
          <w:szCs w:val="22"/>
          <w:lang w:val="en-GB" w:eastAsia="nl-NL"/>
        </w:rPr>
        <w:t xml:space="preserve">ds.). </w:t>
      </w:r>
      <w:r w:rsidR="00690201" w:rsidRPr="001F7ABE">
        <w:rPr>
          <w:rFonts w:eastAsia="Optima" w:cs="Optima"/>
          <w:i/>
          <w:iCs/>
          <w:color w:val="auto"/>
          <w:szCs w:val="22"/>
          <w:lang w:val="en-GB" w:eastAsia="nl-NL"/>
        </w:rPr>
        <w:t>Shopper Marketing. How to I</w:t>
      </w:r>
      <w:r w:rsidRPr="001F7ABE">
        <w:rPr>
          <w:rFonts w:eastAsia="Optima" w:cs="Optima"/>
          <w:i/>
          <w:iCs/>
          <w:color w:val="auto"/>
          <w:szCs w:val="22"/>
          <w:lang w:val="en-GB" w:eastAsia="nl-NL"/>
        </w:rPr>
        <w:t xml:space="preserve">ncrease </w:t>
      </w:r>
      <w:r w:rsidR="00690201" w:rsidRPr="001F7ABE">
        <w:rPr>
          <w:rFonts w:eastAsia="Optima" w:cs="Optima"/>
          <w:i/>
          <w:iCs/>
          <w:color w:val="auto"/>
          <w:szCs w:val="22"/>
          <w:lang w:val="en-GB" w:eastAsia="nl-NL"/>
        </w:rPr>
        <w:t>Decisions at the Point of S</w:t>
      </w:r>
      <w:r w:rsidRPr="001F7ABE">
        <w:rPr>
          <w:rFonts w:eastAsia="Optima" w:cs="Optima"/>
          <w:i/>
          <w:iCs/>
          <w:color w:val="auto"/>
          <w:szCs w:val="22"/>
          <w:lang w:val="en-GB" w:eastAsia="nl-NL"/>
        </w:rPr>
        <w:t>ale</w:t>
      </w:r>
      <w:r w:rsidRPr="001F7ABE">
        <w:rPr>
          <w:rFonts w:eastAsia="Optima" w:cs="Optima"/>
          <w:color w:val="auto"/>
          <w:szCs w:val="22"/>
          <w:lang w:val="en-GB" w:eastAsia="nl-NL"/>
        </w:rPr>
        <w:t xml:space="preserve">. </w:t>
      </w:r>
      <w:r w:rsidRPr="000278E0">
        <w:rPr>
          <w:rFonts w:eastAsia="Optima" w:cs="Optima"/>
          <w:color w:val="auto"/>
          <w:szCs w:val="22"/>
          <w:lang w:eastAsia="nl-NL"/>
        </w:rPr>
        <w:t>London: Kogan Page. (pp. 131-136)</w:t>
      </w:r>
    </w:p>
    <w:p w:rsidR="00BD7629" w:rsidRPr="000278E0" w:rsidRDefault="00BD7629" w:rsidP="00CC5CF5">
      <w:pPr>
        <w:rPr>
          <w:rFonts w:eastAsia="Optima" w:cs="Optima"/>
          <w:color w:val="auto"/>
          <w:szCs w:val="22"/>
          <w:lang w:eastAsia="nl-NL"/>
        </w:rPr>
      </w:pPr>
      <w:r w:rsidRPr="000278E0">
        <w:rPr>
          <w:rFonts w:eastAsia="Optima" w:cs="Optima"/>
          <w:color w:val="auto"/>
          <w:szCs w:val="22"/>
          <w:lang w:eastAsia="nl-NL"/>
        </w:rPr>
        <w:t xml:space="preserve">Van Heusden, I. 2013. Appletrucje werkt niet overal. </w:t>
      </w:r>
      <w:r w:rsidRPr="000278E0">
        <w:rPr>
          <w:rFonts w:eastAsia="Optima" w:cs="Optima"/>
          <w:i/>
          <w:iCs/>
          <w:color w:val="auto"/>
          <w:szCs w:val="22"/>
          <w:lang w:eastAsia="nl-NL"/>
        </w:rPr>
        <w:t>NRC</w:t>
      </w:r>
      <w:r w:rsidRPr="000278E0">
        <w:rPr>
          <w:rFonts w:eastAsia="Optima" w:cs="Optima"/>
          <w:color w:val="auto"/>
          <w:szCs w:val="22"/>
          <w:lang w:eastAsia="nl-NL"/>
        </w:rPr>
        <w:t>, 18/19 april 2013, p. 31.</w:t>
      </w:r>
    </w:p>
    <w:p w:rsidR="00FA21F8" w:rsidRPr="000278E0" w:rsidRDefault="007E4755" w:rsidP="00CC5CF5">
      <w:pPr>
        <w:rPr>
          <w:rFonts w:eastAsia="Optima" w:cs="Optima"/>
          <w:color w:val="auto"/>
          <w:szCs w:val="22"/>
          <w:lang w:eastAsia="nl-NL"/>
        </w:rPr>
      </w:pPr>
      <w:r w:rsidRPr="000278E0">
        <w:rPr>
          <w:rFonts w:eastAsia="Optima" w:cs="Optima"/>
          <w:color w:val="auto"/>
          <w:szCs w:val="22"/>
          <w:lang w:eastAsia="nl-NL"/>
        </w:rPr>
        <w:t xml:space="preserve">Van Vliet, H. </w:t>
      </w:r>
      <w:r w:rsidR="00FA21F8" w:rsidRPr="000278E0">
        <w:rPr>
          <w:rFonts w:eastAsia="Optima" w:cs="Optima"/>
          <w:color w:val="auto"/>
          <w:szCs w:val="22"/>
          <w:lang w:eastAsia="nl-NL"/>
        </w:rPr>
        <w:t xml:space="preserve">2008. </w:t>
      </w:r>
      <w:r w:rsidR="00FA21F8" w:rsidRPr="000278E0">
        <w:rPr>
          <w:rFonts w:eastAsia="Optima" w:cs="Optima"/>
          <w:i/>
          <w:iCs/>
          <w:color w:val="auto"/>
          <w:szCs w:val="22"/>
          <w:lang w:eastAsia="nl-NL"/>
        </w:rPr>
        <w:t>Idola van de crossmedia</w:t>
      </w:r>
      <w:r w:rsidR="00FA21F8" w:rsidRPr="000278E0">
        <w:rPr>
          <w:rFonts w:eastAsia="Optima" w:cs="Optima"/>
          <w:color w:val="auto"/>
          <w:szCs w:val="22"/>
          <w:lang w:eastAsia="nl-NL"/>
        </w:rPr>
        <w:t>. Utrecht: Hogeschool Utrecht.</w:t>
      </w:r>
    </w:p>
    <w:p w:rsidR="00FA21F8" w:rsidRPr="000278E0" w:rsidRDefault="00FA21F8" w:rsidP="00CC5CF5">
      <w:pPr>
        <w:rPr>
          <w:rFonts w:eastAsia="Optima" w:cs="Optima"/>
          <w:color w:val="auto"/>
          <w:szCs w:val="22"/>
          <w:lang w:eastAsia="nl-NL"/>
        </w:rPr>
      </w:pPr>
      <w:r w:rsidRPr="000278E0">
        <w:rPr>
          <w:rFonts w:eastAsia="Optima" w:cs="Optima"/>
          <w:color w:val="auto"/>
          <w:szCs w:val="22"/>
          <w:lang w:eastAsia="nl-NL"/>
        </w:rPr>
        <w:t xml:space="preserve">—- 2009. </w:t>
      </w:r>
      <w:r w:rsidRPr="000278E0">
        <w:rPr>
          <w:rFonts w:eastAsia="Optima" w:cs="Optima"/>
          <w:i/>
          <w:iCs/>
          <w:color w:val="auto"/>
          <w:szCs w:val="22"/>
          <w:lang w:eastAsia="nl-NL"/>
        </w:rPr>
        <w:t>De Digitale Kunstkammer. Cultureel Erfgoed en Crossmedia</w:t>
      </w:r>
      <w:r w:rsidRPr="000278E0">
        <w:rPr>
          <w:rFonts w:eastAsia="Optima" w:cs="Optima"/>
          <w:color w:val="auto"/>
          <w:szCs w:val="22"/>
          <w:lang w:eastAsia="nl-NL"/>
        </w:rPr>
        <w:t>. Utrecht: Hogeschool Utrecht. (Cell Cahier #1)</w:t>
      </w:r>
    </w:p>
    <w:p w:rsidR="00FA21F8" w:rsidRPr="000278E0" w:rsidRDefault="00FA21F8" w:rsidP="00CC5CF5">
      <w:pPr>
        <w:rPr>
          <w:rFonts w:eastAsia="Optima" w:cs="Optima"/>
          <w:color w:val="auto"/>
          <w:szCs w:val="22"/>
          <w:lang w:eastAsia="nl-NL"/>
        </w:rPr>
      </w:pPr>
      <w:r w:rsidRPr="000278E0">
        <w:rPr>
          <w:rFonts w:eastAsia="Optima" w:cs="Optima"/>
          <w:color w:val="auto"/>
          <w:szCs w:val="22"/>
          <w:lang w:eastAsia="nl-NL"/>
        </w:rPr>
        <w:t xml:space="preserve">—- (Red.) 2012. </w:t>
      </w:r>
      <w:r w:rsidRPr="000278E0">
        <w:rPr>
          <w:rFonts w:eastAsia="Optima" w:cs="Optima"/>
          <w:i/>
          <w:iCs/>
          <w:color w:val="auto"/>
          <w:szCs w:val="22"/>
          <w:lang w:eastAsia="nl-NL"/>
        </w:rPr>
        <w:t>Festivalbeleving. De waarde van publieksevenementen</w:t>
      </w:r>
      <w:r w:rsidRPr="000278E0">
        <w:rPr>
          <w:rFonts w:eastAsia="Optima" w:cs="Optima"/>
          <w:color w:val="auto"/>
          <w:szCs w:val="22"/>
          <w:lang w:eastAsia="nl-NL"/>
        </w:rPr>
        <w:t>. Utrecht: Hogeschool Utrecht. (Cell Cahier #3)</w:t>
      </w:r>
    </w:p>
    <w:p w:rsidR="00FA21F8" w:rsidRPr="000278E0" w:rsidRDefault="00FA21F8" w:rsidP="00CC5CF5">
      <w:pPr>
        <w:rPr>
          <w:rFonts w:eastAsia="Optima" w:cs="Optima"/>
          <w:color w:val="auto"/>
          <w:szCs w:val="22"/>
          <w:lang w:eastAsia="nl-NL"/>
        </w:rPr>
      </w:pPr>
      <w:r w:rsidRPr="000278E0">
        <w:rPr>
          <w:rFonts w:eastAsia="Optima" w:cs="Optima"/>
          <w:color w:val="auto"/>
          <w:szCs w:val="22"/>
          <w:lang w:eastAsia="nl-NL"/>
        </w:rPr>
        <w:t xml:space="preserve">—- 2013. </w:t>
      </w:r>
      <w:r w:rsidRPr="000278E0">
        <w:rPr>
          <w:rFonts w:eastAsia="Optima" w:cs="Optima"/>
          <w:i/>
          <w:iCs/>
          <w:color w:val="auto"/>
          <w:szCs w:val="22"/>
          <w:lang w:eastAsia="nl-NL"/>
        </w:rPr>
        <w:t>Analyse eerste programmaregeling Digitale Innovatie bij Musea SNS Reaal Fonds</w:t>
      </w:r>
      <w:r w:rsidRPr="000278E0">
        <w:rPr>
          <w:rFonts w:eastAsia="Optima" w:cs="Optima"/>
          <w:color w:val="auto"/>
          <w:szCs w:val="22"/>
          <w:lang w:eastAsia="nl-NL"/>
        </w:rPr>
        <w:t>. Utrecht: SNS Reaal Fonds. (Juni 2013)</w:t>
      </w:r>
    </w:p>
    <w:p w:rsidR="00BD7629" w:rsidRPr="000278E0" w:rsidRDefault="00BD7629" w:rsidP="00CC5CF5">
      <w:pPr>
        <w:rPr>
          <w:rFonts w:eastAsia="Optima" w:cs="Optima"/>
          <w:color w:val="auto"/>
          <w:szCs w:val="22"/>
          <w:lang w:eastAsia="nl-NL"/>
        </w:rPr>
      </w:pPr>
      <w:r w:rsidRPr="000278E0">
        <w:rPr>
          <w:rFonts w:eastAsia="Optima" w:cs="Optima"/>
          <w:color w:val="auto"/>
          <w:szCs w:val="22"/>
          <w:lang w:eastAsia="nl-NL"/>
        </w:rPr>
        <w:t xml:space="preserve">—- 2014. </w:t>
      </w:r>
      <w:r w:rsidRPr="000278E0">
        <w:rPr>
          <w:rFonts w:eastAsia="Optima" w:cs="Optima"/>
          <w:i/>
          <w:iCs/>
          <w:color w:val="auto"/>
          <w:szCs w:val="22"/>
          <w:lang w:eastAsia="nl-NL"/>
        </w:rPr>
        <w:t>Cross-mediascapes</w:t>
      </w:r>
      <w:r w:rsidRPr="000278E0">
        <w:rPr>
          <w:rFonts w:eastAsia="Optima" w:cs="Optima"/>
          <w:color w:val="auto"/>
          <w:szCs w:val="22"/>
          <w:lang w:eastAsia="nl-NL"/>
        </w:rPr>
        <w:t xml:space="preserve">. Amsterdam: </w:t>
      </w:r>
      <w:r w:rsidR="00045206" w:rsidRPr="000278E0">
        <w:rPr>
          <w:rFonts w:eastAsia="Optima" w:cs="Optima"/>
          <w:color w:val="auto"/>
          <w:szCs w:val="22"/>
          <w:lang w:eastAsia="nl-NL"/>
        </w:rPr>
        <w:t>Amsterdam Universtity Press</w:t>
      </w:r>
      <w:r w:rsidRPr="000278E0">
        <w:rPr>
          <w:rFonts w:eastAsia="Optima" w:cs="Optima"/>
          <w:color w:val="auto"/>
          <w:szCs w:val="22"/>
          <w:lang w:eastAsia="nl-NL"/>
        </w:rPr>
        <w:t>.</w:t>
      </w:r>
    </w:p>
    <w:p w:rsidR="00BD7629" w:rsidRPr="000278E0" w:rsidRDefault="00BD7629" w:rsidP="00CC5CF5">
      <w:pPr>
        <w:rPr>
          <w:rFonts w:eastAsia="Optima" w:cs="Optima"/>
          <w:color w:val="auto"/>
          <w:szCs w:val="22"/>
          <w:lang w:eastAsia="nl-NL"/>
        </w:rPr>
      </w:pPr>
      <w:r w:rsidRPr="000278E0">
        <w:rPr>
          <w:rFonts w:eastAsia="Optima" w:cs="Optima"/>
          <w:color w:val="auto"/>
          <w:szCs w:val="22"/>
          <w:lang w:eastAsia="nl-NL"/>
        </w:rPr>
        <w:t xml:space="preserve">Van Vliet, H., Brusse, R., Swart, D., Hekman, E., &amp; Rovers, M. 2013. </w:t>
      </w:r>
      <w:r w:rsidRPr="000278E0">
        <w:rPr>
          <w:rFonts w:eastAsia="Optima" w:cs="Optima"/>
          <w:i/>
          <w:iCs/>
          <w:color w:val="auto"/>
          <w:szCs w:val="22"/>
          <w:lang w:eastAsia="nl-NL"/>
        </w:rPr>
        <w:t>Crowdsourcing</w:t>
      </w:r>
      <w:r w:rsidRPr="000278E0">
        <w:rPr>
          <w:rFonts w:eastAsia="Optima" w:cs="Optima"/>
          <w:color w:val="auto"/>
          <w:szCs w:val="22"/>
          <w:lang w:eastAsia="nl-NL"/>
        </w:rPr>
        <w:t>. Utrecht: Hogeschool Utrecht/Center of Expertise Creatieve Industrie.</w:t>
      </w:r>
    </w:p>
    <w:p w:rsidR="00BD7629" w:rsidRPr="001F7ABE" w:rsidRDefault="00BD7629" w:rsidP="00CC5CF5">
      <w:pPr>
        <w:rPr>
          <w:rFonts w:eastAsia="Optima" w:cs="Optima"/>
          <w:color w:val="auto"/>
          <w:szCs w:val="22"/>
          <w:lang w:val="en-GB" w:eastAsia="nl-NL"/>
        </w:rPr>
      </w:pPr>
      <w:r w:rsidRPr="000278E0">
        <w:rPr>
          <w:rFonts w:eastAsia="Optima" w:cs="Optima"/>
          <w:color w:val="auto"/>
          <w:szCs w:val="22"/>
          <w:lang w:eastAsia="nl-NL"/>
        </w:rPr>
        <w:t>Veenstra, M. 2012. De toekomst van retail: foc</w:t>
      </w:r>
      <w:r w:rsidR="00EA63E8">
        <w:rPr>
          <w:rFonts w:eastAsia="Optima" w:cs="Optima"/>
          <w:color w:val="auto"/>
          <w:szCs w:val="22"/>
          <w:lang w:eastAsia="nl-NL"/>
        </w:rPr>
        <w:t>u</w:t>
      </w:r>
      <w:r w:rsidRPr="000278E0">
        <w:rPr>
          <w:rFonts w:eastAsia="Optima" w:cs="Optima"/>
          <w:color w:val="auto"/>
          <w:szCs w:val="22"/>
          <w:lang w:eastAsia="nl-NL"/>
        </w:rPr>
        <w:t xml:space="preserve">s op bezoeker en experience. </w:t>
      </w:r>
      <w:r w:rsidRPr="001F7ABE">
        <w:rPr>
          <w:rFonts w:eastAsia="Optima" w:cs="Optima"/>
          <w:color w:val="auto"/>
          <w:szCs w:val="22"/>
          <w:lang w:val="en-GB" w:eastAsia="nl-NL"/>
        </w:rPr>
        <w:t xml:space="preserve">Gepubliceerd op </w:t>
      </w:r>
      <w:hyperlink r:id="rId58" w:history="1">
        <w:r w:rsidRPr="001F7ABE">
          <w:rPr>
            <w:rFonts w:eastAsia="Optima" w:cs="Optima"/>
            <w:color w:val="auto"/>
            <w:szCs w:val="22"/>
            <w:lang w:val="en-GB" w:eastAsia="nl-NL"/>
          </w:rPr>
          <w:t>www.frankwatching.nl</w:t>
        </w:r>
      </w:hyperlink>
      <w:r w:rsidRPr="001F7ABE">
        <w:rPr>
          <w:rFonts w:eastAsia="Optima" w:cs="Optima"/>
          <w:color w:val="auto"/>
          <w:szCs w:val="22"/>
          <w:lang w:val="en-GB" w:eastAsia="nl-NL"/>
        </w:rPr>
        <w:t xml:space="preserve"> (21/02/2012).</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Velti. 2013. </w:t>
      </w:r>
      <w:r w:rsidRPr="001F7ABE">
        <w:rPr>
          <w:rFonts w:eastAsia="Optima" w:cs="Optima"/>
          <w:i/>
          <w:iCs/>
          <w:color w:val="auto"/>
          <w:szCs w:val="22"/>
          <w:lang w:val="en-GB" w:eastAsia="nl-NL"/>
        </w:rPr>
        <w:t>Mobile Marketing Monitor 2013</w:t>
      </w:r>
      <w:r w:rsidRPr="001F7ABE">
        <w:rPr>
          <w:rFonts w:eastAsia="Optima" w:cs="Optima"/>
          <w:color w:val="auto"/>
          <w:szCs w:val="22"/>
          <w:lang w:val="en-GB" w:eastAsia="nl-NL"/>
        </w:rPr>
        <w:t xml:space="preserve">. </w:t>
      </w:r>
      <w:hyperlink r:id="rId59" w:history="1">
        <w:r w:rsidRPr="001F7ABE">
          <w:rPr>
            <w:rFonts w:eastAsia="Optima" w:cs="Optima"/>
            <w:color w:val="auto"/>
            <w:szCs w:val="22"/>
            <w:lang w:val="en-GB" w:eastAsia="nl-NL"/>
          </w:rPr>
          <w:t>Mobilemarketing.nl/Velti</w:t>
        </w:r>
      </w:hyperlink>
      <w:r w:rsidRPr="001F7ABE">
        <w:rPr>
          <w:rFonts w:eastAsia="Optima" w:cs="Optima"/>
          <w:color w:val="auto"/>
          <w:szCs w:val="22"/>
          <w:lang w:val="en-GB" w:eastAsia="nl-NL"/>
        </w:rPr>
        <w:t>.</w:t>
      </w:r>
    </w:p>
    <w:p w:rsidR="00BD7629" w:rsidRPr="000278E0" w:rsidRDefault="00BD7629" w:rsidP="00CC5CF5">
      <w:pPr>
        <w:rPr>
          <w:rFonts w:eastAsia="Optima" w:cs="Optima"/>
          <w:color w:val="auto"/>
          <w:szCs w:val="22"/>
          <w:lang w:eastAsia="nl-NL"/>
        </w:rPr>
      </w:pPr>
      <w:r w:rsidRPr="001F7ABE">
        <w:rPr>
          <w:rFonts w:eastAsia="Optima" w:cs="Optima"/>
          <w:color w:val="auto"/>
          <w:szCs w:val="22"/>
          <w:lang w:val="en-GB" w:eastAsia="nl-NL"/>
        </w:rPr>
        <w:t>Venkatesh, A. 199</w:t>
      </w:r>
      <w:r w:rsidR="00E627F5" w:rsidRPr="001F7ABE">
        <w:rPr>
          <w:rFonts w:eastAsia="Optima" w:cs="Optima"/>
          <w:color w:val="auto"/>
          <w:szCs w:val="22"/>
          <w:lang w:val="en-GB" w:eastAsia="nl-NL"/>
        </w:rPr>
        <w:t>6. Cyberculture. Consumers and c</w:t>
      </w:r>
      <w:r w:rsidRPr="001F7ABE">
        <w:rPr>
          <w:rFonts w:eastAsia="Optima" w:cs="Optima"/>
          <w:color w:val="auto"/>
          <w:szCs w:val="22"/>
          <w:lang w:val="en-GB" w:eastAsia="nl-NL"/>
        </w:rPr>
        <w:t>yber</w:t>
      </w:r>
      <w:r w:rsidR="00E627F5" w:rsidRPr="001F7ABE">
        <w:rPr>
          <w:rFonts w:eastAsia="Optima" w:cs="Optima"/>
          <w:color w:val="auto"/>
          <w:szCs w:val="22"/>
          <w:lang w:val="en-GB" w:eastAsia="nl-NL"/>
        </w:rPr>
        <w:t>marketspaces. In: J.F. Sherry (e</w:t>
      </w:r>
      <w:r w:rsidRPr="001F7ABE">
        <w:rPr>
          <w:rFonts w:eastAsia="Optima" w:cs="Optima"/>
          <w:color w:val="auto"/>
          <w:szCs w:val="22"/>
          <w:lang w:val="en-GB" w:eastAsia="nl-NL"/>
        </w:rPr>
        <w:t xml:space="preserve">d.). 1996. </w:t>
      </w:r>
      <w:r w:rsidRPr="001F7ABE">
        <w:rPr>
          <w:rFonts w:eastAsia="Optima" w:cs="Optima"/>
          <w:i/>
          <w:iCs/>
          <w:color w:val="auto"/>
          <w:szCs w:val="22"/>
          <w:lang w:val="en-GB" w:eastAsia="nl-NL"/>
        </w:rPr>
        <w:t>Servicescapes</w:t>
      </w:r>
      <w:r w:rsidRPr="001F7ABE">
        <w:rPr>
          <w:rFonts w:eastAsia="Optima" w:cs="Optima"/>
          <w:color w:val="auto"/>
          <w:szCs w:val="22"/>
          <w:lang w:val="en-GB" w:eastAsia="nl-NL"/>
        </w:rPr>
        <w:t xml:space="preserve">. Chicago: NTC Business Books. </w:t>
      </w:r>
      <w:r w:rsidRPr="000278E0">
        <w:rPr>
          <w:rFonts w:eastAsia="Optima" w:cs="Optima"/>
          <w:color w:val="auto"/>
          <w:szCs w:val="22"/>
          <w:lang w:eastAsia="nl-NL"/>
        </w:rPr>
        <w:t>(pp. 343-375)</w:t>
      </w:r>
    </w:p>
    <w:p w:rsidR="00BD7629" w:rsidRPr="000278E0" w:rsidRDefault="00BD7629" w:rsidP="00CC5CF5">
      <w:pPr>
        <w:rPr>
          <w:rFonts w:eastAsia="Optima" w:cs="Optima"/>
          <w:color w:val="auto"/>
          <w:szCs w:val="22"/>
          <w:lang w:eastAsia="nl-NL"/>
        </w:rPr>
      </w:pPr>
      <w:r w:rsidRPr="000278E0">
        <w:rPr>
          <w:rFonts w:eastAsia="Optima" w:cs="Optima"/>
          <w:color w:val="auto"/>
          <w:szCs w:val="22"/>
          <w:lang w:eastAsia="nl-NL"/>
        </w:rPr>
        <w:t xml:space="preserve">Weltevreden, J. 2012. </w:t>
      </w:r>
      <w:r w:rsidRPr="000278E0">
        <w:rPr>
          <w:rFonts w:eastAsia="Optima" w:cs="Optima"/>
          <w:i/>
          <w:iCs/>
          <w:color w:val="auto"/>
          <w:szCs w:val="22"/>
          <w:lang w:eastAsia="nl-NL"/>
        </w:rPr>
        <w:t>De evolutie van online winkelen in Nederland</w:t>
      </w:r>
      <w:r w:rsidRPr="000278E0">
        <w:rPr>
          <w:rFonts w:eastAsia="Optima" w:cs="Optima"/>
          <w:color w:val="auto"/>
          <w:szCs w:val="22"/>
          <w:lang w:eastAsia="nl-NL"/>
        </w:rPr>
        <w:t xml:space="preserve">. Amsterdam: Hogeschool van Amsterdam. </w:t>
      </w:r>
    </w:p>
    <w:p w:rsidR="00BD7629" w:rsidRPr="000278E0" w:rsidRDefault="00BD7629" w:rsidP="00CC5CF5">
      <w:pPr>
        <w:rPr>
          <w:rFonts w:eastAsia="Optima" w:cs="Optima"/>
          <w:color w:val="auto"/>
          <w:szCs w:val="22"/>
          <w:lang w:eastAsia="nl-NL"/>
        </w:rPr>
      </w:pPr>
      <w:r w:rsidRPr="000278E0">
        <w:rPr>
          <w:rFonts w:eastAsia="Optima" w:cs="Optima"/>
          <w:color w:val="auto"/>
          <w:szCs w:val="22"/>
          <w:lang w:eastAsia="nl-NL"/>
        </w:rPr>
        <w:t xml:space="preserve">Westbrook, R.A., &amp; Black, W.C. 1985. </w:t>
      </w:r>
      <w:r w:rsidRPr="001F7ABE">
        <w:rPr>
          <w:rFonts w:eastAsia="Optima" w:cs="Optima"/>
          <w:color w:val="auto"/>
          <w:szCs w:val="22"/>
          <w:lang w:val="en-GB" w:eastAsia="nl-NL"/>
        </w:rPr>
        <w:t xml:space="preserve">A motivation-based shopper typology. </w:t>
      </w:r>
      <w:r w:rsidRPr="000278E0">
        <w:rPr>
          <w:rFonts w:eastAsia="Optima" w:cs="Optima"/>
          <w:i/>
          <w:iCs/>
          <w:color w:val="auto"/>
          <w:szCs w:val="22"/>
          <w:lang w:eastAsia="nl-NL"/>
        </w:rPr>
        <w:t>Journal of Retailing</w:t>
      </w:r>
      <w:r w:rsidRPr="000278E0">
        <w:rPr>
          <w:rFonts w:eastAsia="Optima" w:cs="Optima"/>
          <w:color w:val="auto"/>
          <w:szCs w:val="22"/>
          <w:lang w:eastAsia="nl-NL"/>
        </w:rPr>
        <w:t>, 61, 1, pp. 78-103.</w:t>
      </w:r>
    </w:p>
    <w:p w:rsidR="00BD7629" w:rsidRPr="000278E0" w:rsidRDefault="00BD7629" w:rsidP="00CC5CF5">
      <w:pPr>
        <w:rPr>
          <w:rFonts w:eastAsia="Optima" w:cs="Optima"/>
          <w:color w:val="auto"/>
          <w:szCs w:val="22"/>
          <w:lang w:eastAsia="nl-NL"/>
        </w:rPr>
      </w:pPr>
      <w:r w:rsidRPr="000278E0">
        <w:rPr>
          <w:rFonts w:eastAsia="Optima" w:cs="Optima"/>
          <w:color w:val="auto"/>
          <w:szCs w:val="22"/>
          <w:lang w:eastAsia="nl-NL"/>
        </w:rPr>
        <w:t>Wijman, E. 2014. Dat autodelen gebeurt all</w:t>
      </w:r>
      <w:r w:rsidR="00B73A68" w:rsidRPr="000278E0">
        <w:rPr>
          <w:rFonts w:eastAsia="Optima" w:cs="Optima"/>
          <w:color w:val="auto"/>
          <w:szCs w:val="22"/>
          <w:lang w:eastAsia="nl-NL"/>
        </w:rPr>
        <w:t>e</w:t>
      </w:r>
      <w:r w:rsidRPr="000278E0">
        <w:rPr>
          <w:rFonts w:eastAsia="Optima" w:cs="Optima"/>
          <w:color w:val="auto"/>
          <w:szCs w:val="22"/>
          <w:lang w:eastAsia="nl-NL"/>
        </w:rPr>
        <w:t xml:space="preserve">en in Amsterdam. </w:t>
      </w:r>
      <w:r w:rsidRPr="000278E0">
        <w:rPr>
          <w:rFonts w:eastAsia="Optima" w:cs="Optima"/>
          <w:i/>
          <w:iCs/>
          <w:color w:val="auto"/>
          <w:szCs w:val="22"/>
          <w:lang w:eastAsia="nl-NL"/>
        </w:rPr>
        <w:t>NRC</w:t>
      </w:r>
      <w:r w:rsidRPr="000278E0">
        <w:rPr>
          <w:rFonts w:eastAsia="Optima" w:cs="Optima"/>
          <w:color w:val="auto"/>
          <w:szCs w:val="22"/>
          <w:lang w:eastAsia="nl-NL"/>
        </w:rPr>
        <w:t>, 28-29 juni, p. 9 (Opine &amp; Debat).</w:t>
      </w:r>
    </w:p>
    <w:p w:rsidR="00BD7629"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Williams, G. </w:t>
      </w:r>
      <w:r w:rsidR="00E627F5" w:rsidRPr="001F7ABE">
        <w:rPr>
          <w:rFonts w:eastAsia="Optima" w:cs="Optima"/>
          <w:color w:val="auto"/>
          <w:szCs w:val="22"/>
          <w:lang w:val="en-GB" w:eastAsia="nl-NL"/>
        </w:rPr>
        <w:t xml:space="preserve">2014. </w:t>
      </w:r>
      <w:r w:rsidRPr="001F7ABE">
        <w:rPr>
          <w:rFonts w:eastAsia="Optima" w:cs="Optima"/>
          <w:color w:val="auto"/>
          <w:szCs w:val="22"/>
          <w:lang w:val="en-GB" w:eastAsia="nl-NL"/>
        </w:rPr>
        <w:t xml:space="preserve">E-commerce is history. </w:t>
      </w:r>
      <w:r w:rsidRPr="001F7ABE">
        <w:rPr>
          <w:rFonts w:eastAsia="Optima" w:cs="Optima"/>
          <w:i/>
          <w:iCs/>
          <w:color w:val="auto"/>
          <w:szCs w:val="22"/>
          <w:lang w:val="en-GB" w:eastAsia="nl-NL"/>
        </w:rPr>
        <w:t>Wired</w:t>
      </w:r>
      <w:r w:rsidRPr="001F7ABE">
        <w:rPr>
          <w:rFonts w:eastAsia="Optima" w:cs="Optima"/>
          <w:color w:val="auto"/>
          <w:szCs w:val="22"/>
          <w:lang w:val="en-GB" w:eastAsia="nl-NL"/>
        </w:rPr>
        <w:t>,</w:t>
      </w:r>
      <w:r w:rsidR="00E627F5" w:rsidRPr="001F7ABE">
        <w:rPr>
          <w:rFonts w:eastAsia="Optima" w:cs="Optima"/>
          <w:color w:val="auto"/>
          <w:szCs w:val="22"/>
          <w:lang w:val="en-GB" w:eastAsia="nl-NL"/>
        </w:rPr>
        <w:t xml:space="preserve"> March,</w:t>
      </w:r>
      <w:r w:rsidRPr="001F7ABE">
        <w:rPr>
          <w:rFonts w:eastAsia="Optima" w:cs="Optima"/>
          <w:color w:val="auto"/>
          <w:szCs w:val="22"/>
          <w:lang w:val="en-GB" w:eastAsia="nl-NL"/>
        </w:rPr>
        <w:t xml:space="preserve"> pp. 110-117.</w:t>
      </w:r>
    </w:p>
    <w:p w:rsidR="006D00CA" w:rsidRPr="001F7ABE" w:rsidRDefault="00BD7629" w:rsidP="00CC5CF5">
      <w:pPr>
        <w:rPr>
          <w:rFonts w:eastAsia="Optima" w:cs="Optima"/>
          <w:color w:val="auto"/>
          <w:szCs w:val="22"/>
          <w:lang w:val="en-GB" w:eastAsia="nl-NL"/>
        </w:rPr>
      </w:pPr>
      <w:r w:rsidRPr="001F7ABE">
        <w:rPr>
          <w:rFonts w:eastAsia="Optima" w:cs="Optima"/>
          <w:color w:val="auto"/>
          <w:szCs w:val="22"/>
          <w:lang w:val="en-GB" w:eastAsia="nl-NL"/>
        </w:rPr>
        <w:t xml:space="preserve">Wolters, M. 2013. </w:t>
      </w:r>
      <w:r w:rsidRPr="000278E0">
        <w:rPr>
          <w:rFonts w:eastAsia="Optima" w:cs="Optima"/>
          <w:i/>
          <w:iCs/>
          <w:color w:val="auto"/>
          <w:szCs w:val="22"/>
          <w:lang w:eastAsia="nl-NL"/>
        </w:rPr>
        <w:t>Hoe shopt uw klant in 2020?</w:t>
      </w:r>
      <w:r w:rsidRPr="000278E0">
        <w:rPr>
          <w:rFonts w:eastAsia="Optima" w:cs="Optima"/>
          <w:color w:val="auto"/>
          <w:szCs w:val="22"/>
          <w:lang w:eastAsia="nl-NL"/>
        </w:rPr>
        <w:t xml:space="preserve"> </w:t>
      </w:r>
      <w:r w:rsidR="006139C0" w:rsidRPr="001F7ABE">
        <w:rPr>
          <w:rFonts w:eastAsia="Optima" w:cs="Optima"/>
          <w:i/>
          <w:iCs/>
          <w:color w:val="auto"/>
          <w:szCs w:val="22"/>
          <w:lang w:val="en-GB" w:eastAsia="nl-NL"/>
        </w:rPr>
        <w:t>GfK expertonderzoek shopping 2020</w:t>
      </w:r>
      <w:r w:rsidR="006139C0" w:rsidRPr="001F7ABE">
        <w:rPr>
          <w:rFonts w:eastAsia="Optima" w:cs="Optima"/>
          <w:color w:val="auto"/>
          <w:szCs w:val="22"/>
          <w:lang w:val="en-GB" w:eastAsia="nl-NL"/>
        </w:rPr>
        <w:t xml:space="preserve">. </w:t>
      </w:r>
      <w:r w:rsidRPr="001F7ABE">
        <w:rPr>
          <w:rFonts w:eastAsia="Optima" w:cs="Optima"/>
          <w:color w:val="auto"/>
          <w:szCs w:val="22"/>
          <w:lang w:val="en-GB" w:eastAsia="nl-NL"/>
        </w:rPr>
        <w:t>GfK.</w:t>
      </w:r>
    </w:p>
    <w:p w:rsidR="00171EA4" w:rsidRPr="001F7ABE" w:rsidRDefault="00171EA4" w:rsidP="0027024A">
      <w:pPr>
        <w:pStyle w:val="Heading2"/>
        <w:rPr>
          <w:rFonts w:eastAsia="Optima"/>
          <w:lang w:eastAsia="nl-NL"/>
        </w:rPr>
      </w:pPr>
      <w:r w:rsidRPr="001F7ABE">
        <w:rPr>
          <w:rFonts w:eastAsia="Optima"/>
          <w:lang w:eastAsia="nl-NL"/>
        </w:rPr>
        <w:br w:type="page"/>
      </w:r>
      <w:r w:rsidR="0027024A">
        <w:rPr>
          <w:rFonts w:eastAsia="Optima"/>
          <w:lang w:eastAsia="nl-NL"/>
        </w:rPr>
        <w:lastRenderedPageBreak/>
        <w:t>[BACK COVER]</w:t>
      </w:r>
    </w:p>
    <w:p w:rsidR="00167FC7" w:rsidRPr="001F7ABE" w:rsidRDefault="00167FC7" w:rsidP="00CC5CF5">
      <w:pPr>
        <w:rPr>
          <w:rFonts w:eastAsia="Optima" w:cs="Optima"/>
          <w:color w:val="auto"/>
          <w:szCs w:val="22"/>
          <w:lang w:val="en-GB" w:eastAsia="nl-NL"/>
        </w:rPr>
      </w:pPr>
    </w:p>
    <w:p w:rsidR="0027024A" w:rsidRDefault="0027024A" w:rsidP="00CC5CF5">
      <w:pPr>
        <w:rPr>
          <w:rFonts w:eastAsia="Optima" w:cs="Optima"/>
          <w:color w:val="auto"/>
          <w:szCs w:val="22"/>
          <w:lang w:val="en-GB" w:eastAsia="nl-NL"/>
        </w:rPr>
      </w:pPr>
      <w:r w:rsidRPr="00164EB0">
        <w:rPr>
          <w:rFonts w:eastAsia="Optima" w:cs="Optima"/>
          <w:color w:val="auto"/>
          <w:szCs w:val="22"/>
          <w:lang w:val="en-GB" w:eastAsia="nl-NL"/>
        </w:rPr>
        <w:t xml:space="preserve">An interactive full-length mirror that allows your customers to browse through an endless collection of clothing that you offer and see immediately whether something fits them, including when they turn around, and which also allows them to send a picture quickly to their family and friends to hear what they think. This mirror is a technological development that is already possible and which is being introduced in fashion stores here and there. </w:t>
      </w:r>
    </w:p>
    <w:p w:rsidR="0027024A" w:rsidRDefault="0027024A" w:rsidP="00CC5CF5">
      <w:pPr>
        <w:rPr>
          <w:rFonts w:eastAsia="Optima" w:cs="Optima"/>
          <w:color w:val="auto"/>
          <w:szCs w:val="22"/>
          <w:lang w:val="en-GB" w:eastAsia="nl-NL"/>
        </w:rPr>
      </w:pPr>
    </w:p>
    <w:p w:rsidR="0027024A" w:rsidRDefault="0027024A" w:rsidP="00CC5CF5">
      <w:pPr>
        <w:rPr>
          <w:rFonts w:eastAsia="Optima" w:cs="Optima"/>
          <w:color w:val="auto"/>
          <w:szCs w:val="22"/>
          <w:lang w:val="en-GB" w:eastAsia="nl-NL"/>
        </w:rPr>
      </w:pPr>
      <w:r w:rsidRPr="00164EB0">
        <w:rPr>
          <w:rFonts w:eastAsia="Optima" w:cs="Optima"/>
          <w:color w:val="auto"/>
          <w:szCs w:val="22"/>
          <w:lang w:val="en-GB" w:eastAsia="nl-NL"/>
        </w:rPr>
        <w:t xml:space="preserve">But how probable is it that this technological innovation will become a permanent feature of our shopping experience? How probable is it that you as a retailer will invest in such a mirror? And </w:t>
      </w:r>
      <w:r>
        <w:rPr>
          <w:rFonts w:eastAsia="Optima" w:cs="Optima"/>
          <w:color w:val="auto"/>
          <w:szCs w:val="22"/>
          <w:lang w:val="en-GB" w:eastAsia="nl-NL"/>
        </w:rPr>
        <w:t>does</w:t>
      </w:r>
      <w:r w:rsidRPr="00164EB0">
        <w:rPr>
          <w:rFonts w:eastAsia="Optima" w:cs="Optima"/>
          <w:color w:val="auto"/>
          <w:szCs w:val="22"/>
          <w:lang w:val="en-GB" w:eastAsia="nl-NL"/>
        </w:rPr>
        <w:t xml:space="preserve"> such an innovation will save the physical store from becoming obsolete while more and more consumers are buying online? And who is that consumer anyway and what does he or she need?</w:t>
      </w:r>
    </w:p>
    <w:p w:rsidR="0027024A" w:rsidRDefault="0027024A" w:rsidP="00CC5CF5">
      <w:pPr>
        <w:rPr>
          <w:rFonts w:eastAsia="Optima" w:cs="Optima"/>
          <w:color w:val="auto"/>
          <w:szCs w:val="22"/>
          <w:lang w:val="en-GB" w:eastAsia="nl-NL"/>
        </w:rPr>
      </w:pPr>
    </w:p>
    <w:p w:rsidR="00C022C2" w:rsidRPr="001F7ABE" w:rsidRDefault="0027024A" w:rsidP="00CC5CF5">
      <w:pPr>
        <w:rPr>
          <w:rFonts w:eastAsia="Optima" w:cs="Optima"/>
          <w:color w:val="auto"/>
          <w:szCs w:val="22"/>
          <w:lang w:val="en-GB" w:eastAsia="nl-NL"/>
        </w:rPr>
      </w:pPr>
      <w:r>
        <w:rPr>
          <w:rFonts w:eastAsia="Optima" w:cs="Optima"/>
          <w:color w:val="auto"/>
          <w:szCs w:val="22"/>
          <w:lang w:val="en-GB" w:eastAsia="nl-NL"/>
        </w:rPr>
        <w:t xml:space="preserve">In </w:t>
      </w:r>
      <w:r w:rsidRPr="0027024A">
        <w:rPr>
          <w:rFonts w:eastAsia="Optima" w:cs="Optima"/>
          <w:i/>
          <w:color w:val="auto"/>
          <w:szCs w:val="22"/>
          <w:lang w:val="en-GB" w:eastAsia="nl-NL"/>
        </w:rPr>
        <w:t>The Fashion Retailscape</w:t>
      </w:r>
      <w:r>
        <w:rPr>
          <w:rFonts w:eastAsia="Optima" w:cs="Optima"/>
          <w:color w:val="auto"/>
          <w:szCs w:val="22"/>
          <w:lang w:val="en-GB" w:eastAsia="nl-NL"/>
        </w:rPr>
        <w:t xml:space="preserve"> developments in (fashion) retail are critically analysed and enriched with insights from retailers in Amsterdam.</w:t>
      </w:r>
    </w:p>
    <w:p w:rsidR="009826D5" w:rsidRPr="00EA63E8" w:rsidRDefault="0027024A" w:rsidP="00E37A54">
      <w:pPr>
        <w:pStyle w:val="Heading2"/>
        <w:rPr>
          <w:lang w:val="en-US" w:eastAsia="nl-NL"/>
        </w:rPr>
      </w:pPr>
      <w:bookmarkStart w:id="27" w:name="_Toc290452199"/>
      <w:r w:rsidRPr="00EA63E8">
        <w:rPr>
          <w:lang w:val="en-US" w:eastAsia="nl-NL"/>
        </w:rPr>
        <w:t>[</w:t>
      </w:r>
      <w:r w:rsidR="003A7645" w:rsidRPr="001F7ABE">
        <w:rPr>
          <w:lang w:eastAsia="nl-NL"/>
        </w:rPr>
        <w:t>About the Authors</w:t>
      </w:r>
      <w:bookmarkEnd w:id="27"/>
      <w:r w:rsidRPr="00EA63E8">
        <w:rPr>
          <w:lang w:val="en-US" w:eastAsia="nl-NL"/>
        </w:rPr>
        <w:t>]</w:t>
      </w:r>
    </w:p>
    <w:p w:rsidR="009826D5" w:rsidRDefault="009826D5" w:rsidP="00CC5CF5">
      <w:pPr>
        <w:rPr>
          <w:lang w:val="en-GB" w:eastAsia="nl-NL"/>
        </w:rPr>
      </w:pPr>
    </w:p>
    <w:p w:rsidR="00E37A54" w:rsidRDefault="00E37A54" w:rsidP="00CC5CF5">
      <w:pPr>
        <w:rPr>
          <w:lang w:val="en-GB" w:eastAsia="nl-NL"/>
        </w:rPr>
      </w:pPr>
      <w:r>
        <w:rPr>
          <w:lang w:val="en-GB" w:eastAsia="nl-NL"/>
        </w:rPr>
        <w:t xml:space="preserve">Harry van Vliet </w:t>
      </w:r>
      <w:r w:rsidR="009F1576">
        <w:rPr>
          <w:lang w:val="en-GB" w:eastAsia="nl-NL"/>
        </w:rPr>
        <w:t>is head of the Cross-me</w:t>
      </w:r>
      <w:r w:rsidR="00B15410">
        <w:rPr>
          <w:lang w:val="en-GB" w:eastAsia="nl-NL"/>
        </w:rPr>
        <w:t xml:space="preserve">dia </w:t>
      </w:r>
      <w:r w:rsidR="00C0776D">
        <w:rPr>
          <w:lang w:val="en-GB" w:eastAsia="nl-NL"/>
        </w:rPr>
        <w:t xml:space="preserve">research group </w:t>
      </w:r>
      <w:r w:rsidR="00B15410">
        <w:rPr>
          <w:lang w:val="en-GB" w:eastAsia="nl-NL"/>
        </w:rPr>
        <w:t>at the Amsterdam University</w:t>
      </w:r>
      <w:r w:rsidR="009F1576">
        <w:rPr>
          <w:lang w:val="en-GB" w:eastAsia="nl-NL"/>
        </w:rPr>
        <w:t xml:space="preserve"> of Applied Sciences.</w:t>
      </w:r>
      <w:r w:rsidR="00055C7A">
        <w:rPr>
          <w:lang w:val="en-GB" w:eastAsia="nl-NL"/>
        </w:rPr>
        <w:t xml:space="preserve"> This research group examines the impact of new (technological) developments on </w:t>
      </w:r>
      <w:r w:rsidR="00B15410">
        <w:rPr>
          <w:lang w:val="en-GB" w:eastAsia="nl-NL"/>
        </w:rPr>
        <w:t>business innovation and</w:t>
      </w:r>
      <w:r w:rsidR="00055C7A">
        <w:rPr>
          <w:lang w:val="en-GB" w:eastAsia="nl-NL"/>
        </w:rPr>
        <w:t xml:space="preserve"> consumer experiences. </w:t>
      </w:r>
      <w:r w:rsidR="00E85FFC">
        <w:rPr>
          <w:lang w:val="en-GB" w:eastAsia="nl-NL"/>
        </w:rPr>
        <w:t>As a trained</w:t>
      </w:r>
      <w:r w:rsidR="007C0175">
        <w:rPr>
          <w:lang w:val="en-GB" w:eastAsia="nl-NL"/>
        </w:rPr>
        <w:t xml:space="preserve"> psychologist he holds a PhD in the humaniti</w:t>
      </w:r>
      <w:r w:rsidR="00B15410">
        <w:rPr>
          <w:lang w:val="en-GB" w:eastAsia="nl-NL"/>
        </w:rPr>
        <w:t>es from the Utrecht University</w:t>
      </w:r>
      <w:r w:rsidR="007C0175">
        <w:rPr>
          <w:lang w:val="en-GB" w:eastAsia="nl-NL"/>
        </w:rPr>
        <w:t xml:space="preserve">. </w:t>
      </w:r>
      <w:r w:rsidR="0050100F">
        <w:rPr>
          <w:lang w:val="en-GB" w:eastAsia="nl-NL"/>
        </w:rPr>
        <w:t xml:space="preserve">He publishes </w:t>
      </w:r>
      <w:r w:rsidR="00B15410">
        <w:rPr>
          <w:lang w:val="en-GB" w:eastAsia="nl-NL"/>
        </w:rPr>
        <w:t>regularly</w:t>
      </w:r>
      <w:r w:rsidR="0050100F">
        <w:rPr>
          <w:lang w:val="en-GB" w:eastAsia="nl-NL"/>
        </w:rPr>
        <w:t xml:space="preserve"> on topics such as consumer experience, media strategy, crowdsourcing,</w:t>
      </w:r>
      <w:r w:rsidR="003D5BF4">
        <w:rPr>
          <w:lang w:val="en-GB" w:eastAsia="nl-NL"/>
        </w:rPr>
        <w:t xml:space="preserve"> cross-media and business model theory</w:t>
      </w:r>
      <w:r w:rsidR="0050100F">
        <w:rPr>
          <w:lang w:val="en-GB" w:eastAsia="nl-NL"/>
        </w:rPr>
        <w:t>.</w:t>
      </w:r>
    </w:p>
    <w:p w:rsidR="00C94A1C" w:rsidRDefault="00C94A1C" w:rsidP="00CC5CF5">
      <w:pPr>
        <w:rPr>
          <w:lang w:val="en-GB" w:eastAsia="nl-NL"/>
        </w:rPr>
      </w:pPr>
    </w:p>
    <w:p w:rsidR="00C0776D" w:rsidRPr="00C0776D" w:rsidRDefault="00C0776D" w:rsidP="00C0776D">
      <w:pPr>
        <w:rPr>
          <w:lang w:val="en-GB" w:eastAsia="nl-NL"/>
        </w:rPr>
      </w:pPr>
      <w:r w:rsidRPr="00C0776D">
        <w:rPr>
          <w:lang w:val="en-GB" w:eastAsia="nl-NL"/>
        </w:rPr>
        <w:t xml:space="preserve">Anne Moes, researcher at the Cross-media research group, is primarily engaged in research on innovations in fashion retail environments and its impact on the shopping experience for customers. She also teaches at the Amsterdam Fashion Institute in ‘Fashion in Retail &amp; Marketing’. Anne graduated in </w:t>
      </w:r>
      <w:r w:rsidR="0028318C">
        <w:rPr>
          <w:lang w:val="en-GB" w:eastAsia="nl-NL"/>
        </w:rPr>
        <w:t>p</w:t>
      </w:r>
      <w:r w:rsidRPr="00C0776D">
        <w:rPr>
          <w:lang w:val="en-GB" w:eastAsia="nl-NL"/>
        </w:rPr>
        <w:t>e</w:t>
      </w:r>
      <w:r w:rsidR="002420A7">
        <w:rPr>
          <w:lang w:val="en-GB" w:eastAsia="nl-NL"/>
        </w:rPr>
        <w:t>rsua</w:t>
      </w:r>
      <w:r w:rsidRPr="00C0776D">
        <w:rPr>
          <w:lang w:val="en-GB" w:eastAsia="nl-NL"/>
        </w:rPr>
        <w:t xml:space="preserve">sive </w:t>
      </w:r>
      <w:r w:rsidR="0028318C">
        <w:rPr>
          <w:lang w:val="en-GB" w:eastAsia="nl-NL"/>
        </w:rPr>
        <w:t>c</w:t>
      </w:r>
      <w:r w:rsidRPr="00C0776D">
        <w:rPr>
          <w:lang w:val="en-GB" w:eastAsia="nl-NL"/>
        </w:rPr>
        <w:t xml:space="preserve">ommunication (University of Amsterdam) and wrote her master thesis on the effect of different emotions in charity </w:t>
      </w:r>
      <w:r w:rsidR="000C2350">
        <w:rPr>
          <w:lang w:val="en-GB" w:eastAsia="nl-NL"/>
        </w:rPr>
        <w:t>advertisements</w:t>
      </w:r>
      <w:r w:rsidRPr="00C0776D">
        <w:rPr>
          <w:lang w:val="en-GB" w:eastAsia="nl-NL"/>
        </w:rPr>
        <w:t xml:space="preserve">. </w:t>
      </w:r>
    </w:p>
    <w:p w:rsidR="00C0776D" w:rsidRPr="00C0776D" w:rsidRDefault="00C0776D" w:rsidP="00C0776D">
      <w:pPr>
        <w:rPr>
          <w:lang w:val="en-GB" w:eastAsia="nl-NL"/>
        </w:rPr>
      </w:pPr>
    </w:p>
    <w:p w:rsidR="009826D5" w:rsidRPr="001F7ABE" w:rsidRDefault="00C0776D" w:rsidP="00C0776D">
      <w:pPr>
        <w:rPr>
          <w:lang w:val="en-GB" w:eastAsia="nl-NL"/>
        </w:rPr>
      </w:pPr>
      <w:r w:rsidRPr="00C0776D">
        <w:rPr>
          <w:lang w:val="en-GB" w:eastAsia="nl-NL"/>
        </w:rPr>
        <w:t>Bernadette Schrandt works as a researcher at the Cross-media research group and has a degree in Media and Performance studies (Utrecht University). She is specifically interested in embodied experiences: how consumers behave in mediated environments and how their interaction with these media creates meaningful experiences to them. Her research mainly focuses on cultural experiences.</w:t>
      </w:r>
    </w:p>
    <w:p w:rsidR="000F1217" w:rsidRDefault="000F1217" w:rsidP="00CC5CF5">
      <w:pPr>
        <w:rPr>
          <w:lang w:val="en-GB" w:eastAsia="nl-NL"/>
        </w:rPr>
      </w:pPr>
    </w:p>
    <w:p w:rsidR="000F1217" w:rsidRDefault="000F1217" w:rsidP="00CC5CF5">
      <w:pPr>
        <w:rPr>
          <w:lang w:val="en-GB" w:eastAsia="nl-NL"/>
        </w:rPr>
      </w:pPr>
    </w:p>
    <w:p w:rsidR="00936A95" w:rsidRPr="001F7ABE" w:rsidRDefault="000F1217" w:rsidP="0027024A">
      <w:pPr>
        <w:pStyle w:val="Heading2"/>
        <w:rPr>
          <w:rFonts w:eastAsia="Optima" w:cs="Optima"/>
          <w:szCs w:val="22"/>
          <w:lang w:val="en-GB" w:eastAsia="nl-NL"/>
        </w:rPr>
      </w:pPr>
      <w:r>
        <w:rPr>
          <w:lang w:eastAsia="nl-NL"/>
        </w:rPr>
        <w:br w:type="page"/>
      </w:r>
    </w:p>
    <w:p w:rsidR="00A70968" w:rsidRPr="001F7ABE" w:rsidRDefault="00A70968" w:rsidP="00CC5CF5">
      <w:pPr>
        <w:rPr>
          <w:rFonts w:eastAsia="Optima" w:cs="Optima"/>
          <w:color w:val="auto"/>
          <w:szCs w:val="22"/>
          <w:lang w:val="en-GB" w:eastAsia="nl-NL"/>
        </w:rPr>
      </w:pPr>
    </w:p>
    <w:p w:rsidR="00885BAE" w:rsidRPr="001F7ABE" w:rsidRDefault="00885BAE" w:rsidP="003A1D17">
      <w:pPr>
        <w:pStyle w:val="Heading2"/>
        <w:rPr>
          <w:lang w:eastAsia="nl-NL"/>
        </w:rPr>
      </w:pPr>
      <w:bookmarkStart w:id="28" w:name="_Toc290452201"/>
      <w:r w:rsidRPr="001F7ABE">
        <w:rPr>
          <w:lang w:eastAsia="nl-NL"/>
        </w:rPr>
        <w:t>End</w:t>
      </w:r>
      <w:r w:rsidR="00F02945">
        <w:rPr>
          <w:lang w:eastAsia="nl-NL"/>
        </w:rPr>
        <w:t xml:space="preserve"> </w:t>
      </w:r>
      <w:r w:rsidRPr="001F7ABE">
        <w:rPr>
          <w:lang w:eastAsia="nl-NL"/>
        </w:rPr>
        <w:t>notes</w:t>
      </w:r>
      <w:bookmarkEnd w:id="28"/>
    </w:p>
    <w:sectPr w:rsidR="00885BAE" w:rsidRPr="001F7ABE" w:rsidSect="00F30608">
      <w:headerReference w:type="default" r:id="rId60"/>
      <w:footerReference w:type="even" r:id="rId61"/>
      <w:footerReference w:type="default" r:id="rId62"/>
      <w:headerReference w:type="first" r:id="rId63"/>
      <w:endnotePr>
        <w:numFmt w:val="decimal"/>
      </w:endnotePr>
      <w:pgSz w:w="11900" w:h="16840"/>
      <w:pgMar w:top="1418" w:right="1418" w:bottom="1418" w:left="1276" w:header="624" w:footer="624"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535E" w:rsidRDefault="0033535E">
      <w:r>
        <w:separator/>
      </w:r>
    </w:p>
  </w:endnote>
  <w:endnote w:type="continuationSeparator" w:id="0">
    <w:p w:rsidR="0033535E" w:rsidRDefault="0033535E">
      <w:r>
        <w:continuationSeparator/>
      </w:r>
    </w:p>
  </w:endnote>
  <w:endnote w:id="1">
    <w:p w:rsidR="00A1560B" w:rsidRPr="00A82E30" w:rsidRDefault="00A1560B" w:rsidP="00BD7629">
      <w:pPr>
        <w:widowControl w:val="0"/>
        <w:autoSpaceDE w:val="0"/>
        <w:autoSpaceDN w:val="0"/>
        <w:adjustRightInd w:val="0"/>
        <w:rPr>
          <w:rFonts w:eastAsia="Optima" w:cs="Optima"/>
          <w:color w:val="auto"/>
          <w:sz w:val="20"/>
          <w:szCs w:val="20"/>
          <w:lang w:val="en-US" w:eastAsia="nl-NL"/>
        </w:rPr>
      </w:pPr>
      <w:r>
        <w:rPr>
          <w:rFonts w:eastAsia="Optima"/>
          <w:color w:val="auto"/>
          <w:szCs w:val="20"/>
          <w:vertAlign w:val="superscript"/>
          <w:lang w:val="en-US" w:eastAsia="nl-NL"/>
        </w:rPr>
        <w:endnoteRef/>
      </w:r>
      <w:r>
        <w:rPr>
          <w:rFonts w:eastAsia="Optima"/>
          <w:color w:val="auto"/>
          <w:sz w:val="24"/>
          <w:lang w:val="en-US" w:eastAsia="nl-NL"/>
        </w:rPr>
        <w:t xml:space="preserve"> </w:t>
      </w:r>
      <w:r w:rsidRPr="00A82E30">
        <w:rPr>
          <w:rFonts w:eastAsia="Optima" w:cs="Verdana"/>
          <w:color w:val="auto"/>
          <w:sz w:val="20"/>
          <w:szCs w:val="20"/>
          <w:lang w:val="en-US" w:eastAsia="nl-NL"/>
        </w:rPr>
        <w:t>The following categories have been included in the consumer spending for this: Food/Near-food/Health, Home &amp; Garden, Fashion: Clothing, Consumer Electronics, Insurance, Package Holidays, Fashion: Shoes &amp; Personal Lifestyle, Individual flight tickets and accommodation, Telecom, Media &amp; Entertainment, Toys (excluding games), Event Tickets, Books, Sport (hardware) (Wolters, 2013).</w:t>
      </w:r>
    </w:p>
  </w:endnote>
  <w:endnote w:id="2">
    <w:p w:rsidR="00A1560B" w:rsidRPr="00A82E30" w:rsidRDefault="00A1560B" w:rsidP="00BD7629">
      <w:pPr>
        <w:widowControl w:val="0"/>
        <w:autoSpaceDE w:val="0"/>
        <w:autoSpaceDN w:val="0"/>
        <w:adjustRightInd w:val="0"/>
        <w:rPr>
          <w:rFonts w:eastAsia="Optima" w:cs="Optima"/>
          <w:color w:val="auto"/>
          <w:sz w:val="20"/>
          <w:szCs w:val="20"/>
          <w:lang w:val="en-US" w:eastAsia="nl-NL"/>
        </w:rPr>
      </w:pPr>
      <w:r w:rsidRPr="00A82E30">
        <w:rPr>
          <w:rFonts w:eastAsia="Optima"/>
          <w:color w:val="auto"/>
          <w:sz w:val="20"/>
          <w:szCs w:val="20"/>
          <w:vertAlign w:val="superscript"/>
          <w:lang w:val="en-US" w:eastAsia="nl-NL"/>
        </w:rPr>
        <w:endnoteRef/>
      </w:r>
      <w:r w:rsidRPr="00A82E30">
        <w:rPr>
          <w:rFonts w:eastAsia="Optima"/>
          <w:color w:val="auto"/>
          <w:sz w:val="20"/>
          <w:szCs w:val="20"/>
          <w:lang w:val="en-US" w:eastAsia="nl-NL"/>
        </w:rPr>
        <w:t xml:space="preserve"> </w:t>
      </w:r>
      <w:r w:rsidRPr="00A82E30">
        <w:rPr>
          <w:rFonts w:eastAsia="Optima" w:cs="Verdana"/>
          <w:color w:val="auto"/>
          <w:sz w:val="20"/>
          <w:szCs w:val="20"/>
          <w:lang w:val="en-US" w:eastAsia="nl-NL"/>
        </w:rPr>
        <w:t xml:space="preserve">Online is defined here by GfK as buying via a </w:t>
      </w:r>
      <w:r>
        <w:rPr>
          <w:rFonts w:eastAsia="Optima" w:cs="Verdana"/>
          <w:color w:val="auto"/>
          <w:sz w:val="20"/>
          <w:szCs w:val="20"/>
          <w:lang w:val="en-US" w:eastAsia="nl-NL"/>
        </w:rPr>
        <w:t>Smartphone</w:t>
      </w:r>
      <w:r w:rsidRPr="00A82E30">
        <w:rPr>
          <w:rFonts w:eastAsia="Optima" w:cs="Verdana"/>
          <w:color w:val="auto"/>
          <w:sz w:val="20"/>
          <w:szCs w:val="20"/>
          <w:lang w:val="en-US" w:eastAsia="nl-NL"/>
        </w:rPr>
        <w:t>, tablet, desktop, laptop, in-store devices, watch/glasses (Wolters, 2013). What is, of course, striking here is that the 'in-store' devices have been included as online. What is necessary is a distinction between where (physical store, at home, en route) and with what (devices) the purchase is made so that the figures can be interpreted properly.</w:t>
      </w:r>
    </w:p>
  </w:endnote>
  <w:endnote w:id="3">
    <w:p w:rsidR="00A1560B" w:rsidRPr="00A82E30" w:rsidRDefault="00A1560B" w:rsidP="00BD7629">
      <w:pPr>
        <w:widowControl w:val="0"/>
        <w:autoSpaceDE w:val="0"/>
        <w:autoSpaceDN w:val="0"/>
        <w:adjustRightInd w:val="0"/>
        <w:rPr>
          <w:rFonts w:eastAsia="Optima" w:cs="Optima"/>
          <w:color w:val="auto"/>
          <w:sz w:val="20"/>
          <w:szCs w:val="20"/>
          <w:lang w:val="en-US" w:eastAsia="nl-NL"/>
        </w:rPr>
      </w:pPr>
      <w:r w:rsidRPr="00A82E30">
        <w:rPr>
          <w:rFonts w:eastAsia="Optima"/>
          <w:color w:val="auto"/>
          <w:sz w:val="20"/>
          <w:szCs w:val="20"/>
          <w:vertAlign w:val="superscript"/>
          <w:lang w:val="en-US" w:eastAsia="nl-NL"/>
        </w:rPr>
        <w:endnoteRef/>
      </w:r>
      <w:r w:rsidRPr="00A82E30">
        <w:rPr>
          <w:rFonts w:eastAsia="Optima"/>
          <w:color w:val="auto"/>
          <w:sz w:val="20"/>
          <w:szCs w:val="20"/>
          <w:lang w:val="en-US" w:eastAsia="nl-NL"/>
        </w:rPr>
        <w:t xml:space="preserve"> </w:t>
      </w:r>
      <w:r w:rsidRPr="00A82E30">
        <w:rPr>
          <w:rFonts w:eastAsia="Optima" w:cs="Verdana"/>
          <w:color w:val="auto"/>
          <w:sz w:val="20"/>
          <w:szCs w:val="20"/>
          <w:lang w:val="en-US" w:eastAsia="nl-NL"/>
        </w:rPr>
        <w:t>An explanation for this difference is not given. Referring to the w</w:t>
      </w:r>
      <w:r w:rsidRPr="00A82E30">
        <w:rPr>
          <w:rFonts w:eastAsia="Optima" w:cs="Verdana"/>
          <w:i/>
          <w:iCs/>
          <w:color w:val="auto"/>
          <w:sz w:val="20"/>
          <w:szCs w:val="20"/>
          <w:lang w:val="en-US" w:eastAsia="nl-NL"/>
        </w:rPr>
        <w:t>isdom of the crowds</w:t>
      </w:r>
      <w:r w:rsidRPr="00A82E30">
        <w:rPr>
          <w:rFonts w:eastAsia="Optima" w:cs="Verdana"/>
          <w:color w:val="auto"/>
          <w:sz w:val="20"/>
          <w:szCs w:val="20"/>
          <w:lang w:val="en-US" w:eastAsia="nl-NL"/>
        </w:rPr>
        <w:t xml:space="preserve"> approach in the case of experts (Wolters, 2013) is in any event not </w:t>
      </w:r>
      <w:r>
        <w:rPr>
          <w:rFonts w:eastAsia="Optima" w:cs="Verdana"/>
          <w:color w:val="auto"/>
          <w:sz w:val="20"/>
          <w:szCs w:val="20"/>
          <w:lang w:val="en-US" w:eastAsia="nl-NL"/>
        </w:rPr>
        <w:t xml:space="preserve">a </w:t>
      </w:r>
      <w:r w:rsidRPr="00A82E30">
        <w:rPr>
          <w:rFonts w:eastAsia="Optima" w:cs="Verdana"/>
          <w:color w:val="auto"/>
          <w:sz w:val="20"/>
          <w:szCs w:val="20"/>
          <w:lang w:val="en-US" w:eastAsia="nl-NL"/>
        </w:rPr>
        <w:t xml:space="preserve">valid </w:t>
      </w:r>
      <w:r>
        <w:rPr>
          <w:rFonts w:eastAsia="Optima" w:cs="Verdana"/>
          <w:color w:val="auto"/>
          <w:sz w:val="20"/>
          <w:szCs w:val="20"/>
          <w:lang w:val="en-US" w:eastAsia="nl-NL"/>
        </w:rPr>
        <w:t xml:space="preserve">argument </w:t>
      </w:r>
      <w:r w:rsidRPr="00A82E30">
        <w:rPr>
          <w:rFonts w:eastAsia="Optima" w:cs="Verdana"/>
          <w:color w:val="auto"/>
          <w:sz w:val="20"/>
          <w:szCs w:val="20"/>
          <w:lang w:val="en-US" w:eastAsia="nl-NL"/>
        </w:rPr>
        <w:t>in</w:t>
      </w:r>
      <w:r>
        <w:rPr>
          <w:rFonts w:eastAsia="Optima" w:cs="Verdana"/>
          <w:color w:val="auto"/>
          <w:sz w:val="20"/>
          <w:szCs w:val="20"/>
          <w:lang w:val="en-US" w:eastAsia="nl-NL"/>
        </w:rPr>
        <w:t xml:space="preserve"> </w:t>
      </w:r>
      <w:r w:rsidRPr="00A82E30">
        <w:rPr>
          <w:rFonts w:eastAsia="Optima" w:cs="Verdana"/>
          <w:color w:val="auto"/>
          <w:sz w:val="20"/>
          <w:szCs w:val="20"/>
          <w:lang w:val="en-US" w:eastAsia="nl-NL"/>
        </w:rPr>
        <w:t>as</w:t>
      </w:r>
      <w:r>
        <w:rPr>
          <w:rFonts w:eastAsia="Optima" w:cs="Verdana"/>
          <w:color w:val="auto"/>
          <w:sz w:val="20"/>
          <w:szCs w:val="20"/>
          <w:lang w:val="en-US" w:eastAsia="nl-NL"/>
        </w:rPr>
        <w:t xml:space="preserve"> </w:t>
      </w:r>
      <w:r w:rsidRPr="00A82E30">
        <w:rPr>
          <w:rFonts w:eastAsia="Optima" w:cs="Verdana"/>
          <w:color w:val="auto"/>
          <w:sz w:val="20"/>
          <w:szCs w:val="20"/>
          <w:lang w:val="en-US" w:eastAsia="nl-NL"/>
        </w:rPr>
        <w:t xml:space="preserve">much </w:t>
      </w:r>
      <w:r>
        <w:rPr>
          <w:rFonts w:eastAsia="Optima" w:cs="Verdana"/>
          <w:color w:val="auto"/>
          <w:sz w:val="20"/>
          <w:szCs w:val="20"/>
          <w:lang w:val="en-US" w:eastAsia="nl-NL"/>
        </w:rPr>
        <w:t xml:space="preserve">as </w:t>
      </w:r>
      <w:r w:rsidRPr="00A82E30">
        <w:rPr>
          <w:rFonts w:eastAsia="Optima" w:cs="Verdana"/>
          <w:color w:val="auto"/>
          <w:sz w:val="20"/>
          <w:szCs w:val="20"/>
          <w:lang w:val="en-US" w:eastAsia="nl-NL"/>
        </w:rPr>
        <w:t>a number of essential conditions for the effect of this approach are not met (see Van Vliet et al., 2013).</w:t>
      </w:r>
    </w:p>
  </w:endnote>
  <w:endnote w:id="4">
    <w:p w:rsidR="00A1560B" w:rsidRPr="00A82E30" w:rsidRDefault="00A1560B" w:rsidP="00266F2D">
      <w:pPr>
        <w:widowControl w:val="0"/>
        <w:autoSpaceDE w:val="0"/>
        <w:autoSpaceDN w:val="0"/>
        <w:adjustRightInd w:val="0"/>
        <w:rPr>
          <w:rFonts w:eastAsia="Optima" w:cs="Optima"/>
          <w:color w:val="auto"/>
          <w:sz w:val="20"/>
          <w:szCs w:val="20"/>
          <w:lang w:val="en-US" w:eastAsia="nl-NL"/>
        </w:rPr>
      </w:pPr>
      <w:r w:rsidRPr="00A82E30">
        <w:rPr>
          <w:rFonts w:eastAsia="Optima"/>
          <w:color w:val="auto"/>
          <w:sz w:val="20"/>
          <w:szCs w:val="20"/>
          <w:vertAlign w:val="superscript"/>
          <w:lang w:val="en-US" w:eastAsia="nl-NL"/>
        </w:rPr>
        <w:endnoteRef/>
      </w:r>
      <w:r w:rsidRPr="00A82E30">
        <w:rPr>
          <w:rFonts w:eastAsia="Optima"/>
          <w:color w:val="auto"/>
          <w:sz w:val="20"/>
          <w:szCs w:val="20"/>
          <w:lang w:val="en-US" w:eastAsia="nl-NL"/>
        </w:rPr>
        <w:t xml:space="preserve"> </w:t>
      </w:r>
      <w:r w:rsidRPr="00A82E30">
        <w:rPr>
          <w:rFonts w:eastAsia="Optima" w:cs="Verdana"/>
          <w:color w:val="auto"/>
          <w:sz w:val="20"/>
          <w:szCs w:val="20"/>
          <w:lang w:val="en-US" w:eastAsia="nl-NL"/>
        </w:rPr>
        <w:t xml:space="preserve">The differences in figures can be explained by the difference between orientation and buying. Consumers can go to the store for orientation but in the end they buy the product online. </w:t>
      </w:r>
      <w:r>
        <w:rPr>
          <w:rFonts w:eastAsia="Optima" w:cs="Verdana"/>
          <w:color w:val="auto"/>
          <w:sz w:val="20"/>
          <w:szCs w:val="20"/>
          <w:lang w:val="en-US" w:eastAsia="nl-NL"/>
        </w:rPr>
        <w:t>This is</w:t>
      </w:r>
      <w:r w:rsidRPr="00A82E30">
        <w:rPr>
          <w:rFonts w:eastAsia="Optima" w:cs="Verdana"/>
          <w:color w:val="auto"/>
          <w:sz w:val="20"/>
          <w:szCs w:val="20"/>
          <w:lang w:val="en-US" w:eastAsia="nl-NL"/>
        </w:rPr>
        <w:t xml:space="preserve"> why the figures between online buying and visiting a physical store are not mirrored.</w:t>
      </w:r>
    </w:p>
  </w:endnote>
  <w:endnote w:id="5">
    <w:p w:rsidR="00A1560B" w:rsidRPr="00A82E30" w:rsidRDefault="00A1560B" w:rsidP="00BD7629">
      <w:pPr>
        <w:widowControl w:val="0"/>
        <w:autoSpaceDE w:val="0"/>
        <w:autoSpaceDN w:val="0"/>
        <w:adjustRightInd w:val="0"/>
        <w:rPr>
          <w:rFonts w:eastAsia="Optima" w:cs="Optima"/>
          <w:color w:val="auto"/>
          <w:sz w:val="20"/>
          <w:szCs w:val="20"/>
          <w:lang w:val="en-US" w:eastAsia="nl-NL"/>
        </w:rPr>
      </w:pPr>
      <w:r w:rsidRPr="00A82E30">
        <w:rPr>
          <w:rFonts w:eastAsia="Optima"/>
          <w:color w:val="auto"/>
          <w:sz w:val="20"/>
          <w:szCs w:val="20"/>
          <w:vertAlign w:val="superscript"/>
          <w:lang w:val="en-US" w:eastAsia="nl-NL"/>
        </w:rPr>
        <w:endnoteRef/>
      </w:r>
      <w:r w:rsidRPr="00A82E30">
        <w:rPr>
          <w:rFonts w:eastAsia="Optima"/>
          <w:color w:val="auto"/>
          <w:sz w:val="20"/>
          <w:szCs w:val="20"/>
          <w:lang w:val="en-US" w:eastAsia="nl-NL"/>
        </w:rPr>
        <w:t xml:space="preserve"> </w:t>
      </w:r>
      <w:r w:rsidRPr="00A82E30">
        <w:rPr>
          <w:rFonts w:eastAsia="Optima" w:cs="Verdana"/>
          <w:color w:val="auto"/>
          <w:sz w:val="20"/>
          <w:szCs w:val="20"/>
          <w:lang w:val="en-US" w:eastAsia="nl-NL"/>
        </w:rPr>
        <w:t>Exceptions to this are the Kega publications (2013, 2014)</w:t>
      </w:r>
      <w:r>
        <w:rPr>
          <w:rFonts w:eastAsia="Optima" w:cs="Verdana"/>
          <w:color w:val="auto"/>
          <w:sz w:val="20"/>
          <w:szCs w:val="20"/>
          <w:lang w:val="en-US" w:eastAsia="nl-NL"/>
        </w:rPr>
        <w:t>. However</w:t>
      </w:r>
      <w:r w:rsidRPr="00A82E30">
        <w:rPr>
          <w:rFonts w:eastAsia="Optima" w:cs="Verdana"/>
          <w:color w:val="auto"/>
          <w:sz w:val="20"/>
          <w:szCs w:val="20"/>
          <w:lang w:val="en-US" w:eastAsia="nl-NL"/>
        </w:rPr>
        <w:t>, the presentation of the innovations is reasonably random and in any event has no explicit underlying system.</w:t>
      </w:r>
    </w:p>
  </w:endnote>
  <w:endnote w:id="6">
    <w:p w:rsidR="00A1560B" w:rsidRPr="00A82E30" w:rsidRDefault="00A1560B" w:rsidP="00BD7629">
      <w:pPr>
        <w:widowControl w:val="0"/>
        <w:autoSpaceDE w:val="0"/>
        <w:autoSpaceDN w:val="0"/>
        <w:adjustRightInd w:val="0"/>
        <w:rPr>
          <w:rFonts w:eastAsia="Optima" w:cs="Optima"/>
          <w:color w:val="auto"/>
          <w:sz w:val="20"/>
          <w:szCs w:val="20"/>
          <w:lang w:val="en-US" w:eastAsia="nl-NL"/>
        </w:rPr>
      </w:pPr>
      <w:r w:rsidRPr="00A82E30">
        <w:rPr>
          <w:rFonts w:eastAsia="Optima"/>
          <w:color w:val="auto"/>
          <w:sz w:val="20"/>
          <w:szCs w:val="20"/>
          <w:vertAlign w:val="superscript"/>
          <w:lang w:val="en-US" w:eastAsia="nl-NL"/>
        </w:rPr>
        <w:endnoteRef/>
      </w:r>
      <w:r w:rsidRPr="00A82E30">
        <w:rPr>
          <w:rFonts w:eastAsia="Optima"/>
          <w:color w:val="auto"/>
          <w:sz w:val="20"/>
          <w:szCs w:val="20"/>
          <w:lang w:val="en-US" w:eastAsia="nl-NL"/>
        </w:rPr>
        <w:t xml:space="preserve"> </w:t>
      </w:r>
      <w:r w:rsidRPr="00A82E30">
        <w:rPr>
          <w:rFonts w:eastAsia="Optima" w:cs="Verdana"/>
          <w:color w:val="auto"/>
          <w:sz w:val="20"/>
          <w:szCs w:val="20"/>
          <w:lang w:val="en-US" w:eastAsia="nl-NL"/>
        </w:rPr>
        <w:t>A similar observation can be made regarding the digital innovation ambition of museums (Van Vliet, 2013).</w:t>
      </w:r>
    </w:p>
  </w:endnote>
  <w:endnote w:id="7">
    <w:p w:rsidR="00A1560B" w:rsidRPr="00A82E30" w:rsidRDefault="00A1560B" w:rsidP="00BD7629">
      <w:pPr>
        <w:widowControl w:val="0"/>
        <w:autoSpaceDE w:val="0"/>
        <w:autoSpaceDN w:val="0"/>
        <w:adjustRightInd w:val="0"/>
        <w:rPr>
          <w:rFonts w:eastAsia="Optima" w:cs="Optima"/>
          <w:color w:val="auto"/>
          <w:sz w:val="20"/>
          <w:szCs w:val="20"/>
          <w:lang w:val="en-US" w:eastAsia="nl-NL"/>
        </w:rPr>
      </w:pPr>
      <w:r w:rsidRPr="00A82E30">
        <w:rPr>
          <w:rFonts w:eastAsia="Optima"/>
          <w:color w:val="auto"/>
          <w:sz w:val="20"/>
          <w:szCs w:val="20"/>
          <w:vertAlign w:val="superscript"/>
          <w:lang w:val="en-US" w:eastAsia="nl-NL"/>
        </w:rPr>
        <w:endnoteRef/>
      </w:r>
      <w:r w:rsidRPr="00A82E30">
        <w:rPr>
          <w:rFonts w:eastAsia="Optima"/>
          <w:color w:val="auto"/>
          <w:sz w:val="20"/>
          <w:szCs w:val="20"/>
          <w:lang w:val="en-US" w:eastAsia="nl-NL"/>
        </w:rPr>
        <w:t xml:space="preserve"> </w:t>
      </w:r>
      <w:r w:rsidRPr="00A82E30">
        <w:rPr>
          <w:rFonts w:eastAsia="Optima" w:cs="Verdana"/>
          <w:color w:val="auto"/>
          <w:sz w:val="20"/>
          <w:szCs w:val="20"/>
          <w:lang w:val="en-US" w:eastAsia="nl-NL"/>
        </w:rPr>
        <w:t>The elements stated by Erdman show similarities with elements identified by Van Vliet (2012) as the elements with which a festival organization can manage the festival experience (so-called FestivalDNA).</w:t>
      </w:r>
    </w:p>
  </w:endnote>
  <w:endnote w:id="8">
    <w:p w:rsidR="00A1560B" w:rsidRPr="00A82E30" w:rsidRDefault="00A1560B" w:rsidP="00BD7629">
      <w:pPr>
        <w:widowControl w:val="0"/>
        <w:autoSpaceDE w:val="0"/>
        <w:autoSpaceDN w:val="0"/>
        <w:adjustRightInd w:val="0"/>
        <w:rPr>
          <w:rFonts w:eastAsia="Optima" w:cs="Optima"/>
          <w:color w:val="auto"/>
          <w:sz w:val="20"/>
          <w:szCs w:val="20"/>
          <w:lang w:val="en-US" w:eastAsia="nl-NL"/>
        </w:rPr>
      </w:pPr>
      <w:r w:rsidRPr="00A82E30">
        <w:rPr>
          <w:rFonts w:eastAsia="Optima"/>
          <w:color w:val="auto"/>
          <w:sz w:val="20"/>
          <w:szCs w:val="20"/>
          <w:vertAlign w:val="superscript"/>
          <w:lang w:val="en-US" w:eastAsia="nl-NL"/>
        </w:rPr>
        <w:endnoteRef/>
      </w:r>
      <w:r w:rsidRPr="00A82E30">
        <w:rPr>
          <w:rFonts w:eastAsia="Optima"/>
          <w:color w:val="auto"/>
          <w:sz w:val="20"/>
          <w:szCs w:val="20"/>
          <w:lang w:val="en-US" w:eastAsia="nl-NL"/>
        </w:rPr>
        <w:t xml:space="preserve"> </w:t>
      </w:r>
      <w:r w:rsidRPr="00A82E30">
        <w:rPr>
          <w:rFonts w:eastAsia="Optima" w:cs="Verdana"/>
          <w:color w:val="auto"/>
          <w:sz w:val="20"/>
          <w:szCs w:val="20"/>
          <w:lang w:val="en-US" w:eastAsia="nl-NL"/>
        </w:rPr>
        <w:t xml:space="preserve">Which, of course, says nothing about a causal relationship, only that there is a relationship between </w:t>
      </w:r>
      <w:r>
        <w:rPr>
          <w:rFonts w:eastAsia="Optima" w:cs="Verdana"/>
          <w:color w:val="auto"/>
          <w:sz w:val="20"/>
          <w:szCs w:val="20"/>
          <w:lang w:val="en-US" w:eastAsia="nl-NL"/>
        </w:rPr>
        <w:t>Smartphone</w:t>
      </w:r>
      <w:r w:rsidRPr="00A82E30">
        <w:rPr>
          <w:rFonts w:eastAsia="Optima" w:cs="Verdana"/>
          <w:color w:val="auto"/>
          <w:sz w:val="20"/>
          <w:szCs w:val="20"/>
          <w:lang w:val="en-US" w:eastAsia="nl-NL"/>
        </w:rPr>
        <w:t xml:space="preserve"> use and spending.</w:t>
      </w:r>
    </w:p>
  </w:endnote>
  <w:endnote w:id="9">
    <w:p w:rsidR="00A1560B" w:rsidRPr="000278E0" w:rsidRDefault="00A1560B" w:rsidP="006F76B5">
      <w:pPr>
        <w:pStyle w:val="EndnoteText"/>
        <w:rPr>
          <w:sz w:val="20"/>
          <w:szCs w:val="20"/>
          <w:lang w:val="en-US"/>
        </w:rPr>
      </w:pPr>
      <w:r w:rsidRPr="00A82E30">
        <w:rPr>
          <w:rStyle w:val="EndnoteReference"/>
          <w:sz w:val="20"/>
          <w:szCs w:val="20"/>
        </w:rPr>
        <w:endnoteRef/>
      </w:r>
      <w:r w:rsidRPr="000278E0">
        <w:rPr>
          <w:sz w:val="20"/>
          <w:szCs w:val="20"/>
          <w:lang w:val="en-US"/>
        </w:rPr>
        <w:t xml:space="preserve"> http://mumbrella.com.au/special-k-launches-experiential-social-campaign-in-westfield-172747</w:t>
      </w:r>
    </w:p>
  </w:endnote>
  <w:endnote w:id="10">
    <w:p w:rsidR="00A1560B" w:rsidRPr="00A82E30" w:rsidRDefault="00A1560B" w:rsidP="00BD7629">
      <w:pPr>
        <w:widowControl w:val="0"/>
        <w:autoSpaceDE w:val="0"/>
        <w:autoSpaceDN w:val="0"/>
        <w:adjustRightInd w:val="0"/>
        <w:rPr>
          <w:rFonts w:eastAsia="Optima" w:cs="Optima"/>
          <w:color w:val="auto"/>
          <w:sz w:val="20"/>
          <w:szCs w:val="20"/>
          <w:lang w:val="en-US" w:eastAsia="nl-NL"/>
        </w:rPr>
      </w:pPr>
      <w:r w:rsidRPr="00A82E30">
        <w:rPr>
          <w:rFonts w:eastAsia="Optima"/>
          <w:color w:val="auto"/>
          <w:sz w:val="20"/>
          <w:szCs w:val="20"/>
          <w:vertAlign w:val="superscript"/>
          <w:lang w:val="en-US" w:eastAsia="nl-NL"/>
        </w:rPr>
        <w:endnoteRef/>
      </w:r>
      <w:r w:rsidRPr="00A82E30">
        <w:rPr>
          <w:rFonts w:eastAsia="Optima"/>
          <w:color w:val="auto"/>
          <w:sz w:val="20"/>
          <w:szCs w:val="20"/>
          <w:lang w:val="en-US" w:eastAsia="nl-NL"/>
        </w:rPr>
        <w:t xml:space="preserve"> </w:t>
      </w:r>
      <w:r w:rsidRPr="00A82E30">
        <w:rPr>
          <w:rFonts w:eastAsia="Optima" w:cs="Verdana"/>
          <w:color w:val="auto"/>
          <w:sz w:val="20"/>
          <w:szCs w:val="20"/>
          <w:lang w:val="en-US" w:eastAsia="nl-NL"/>
        </w:rPr>
        <w:t>We have omitted the crowdsourcing phenomenon here for which, as a matter of fact, there is also an exchange involved: time and knowhow are 'exchanged' for a better reputation, attention, a good feeling, etcetera. See further: Van Vliet et al.</w:t>
      </w:r>
      <w:r>
        <w:rPr>
          <w:rFonts w:eastAsia="Optima" w:cs="Verdana"/>
          <w:color w:val="auto"/>
          <w:sz w:val="20"/>
          <w:szCs w:val="20"/>
          <w:lang w:val="en-US" w:eastAsia="nl-NL"/>
        </w:rPr>
        <w:t>,</w:t>
      </w:r>
      <w:r w:rsidRPr="00A82E30">
        <w:rPr>
          <w:rFonts w:eastAsia="Optima" w:cs="Verdana"/>
          <w:color w:val="auto"/>
          <w:sz w:val="20"/>
          <w:szCs w:val="20"/>
          <w:lang w:val="en-US" w:eastAsia="nl-NL"/>
        </w:rPr>
        <w:t xml:space="preserve"> 2013.</w:t>
      </w:r>
    </w:p>
  </w:endnote>
  <w:endnote w:id="11">
    <w:p w:rsidR="00A1560B" w:rsidRPr="00A82E30" w:rsidRDefault="00A1560B" w:rsidP="00BD7629">
      <w:pPr>
        <w:widowControl w:val="0"/>
        <w:autoSpaceDE w:val="0"/>
        <w:autoSpaceDN w:val="0"/>
        <w:adjustRightInd w:val="0"/>
        <w:rPr>
          <w:rFonts w:eastAsia="Optima" w:cs="Optima"/>
          <w:color w:val="auto"/>
          <w:sz w:val="20"/>
          <w:szCs w:val="20"/>
          <w:u w:color="0000FF"/>
          <w:lang w:val="en-US" w:eastAsia="nl-NL"/>
        </w:rPr>
      </w:pPr>
      <w:r w:rsidRPr="00A82E30">
        <w:rPr>
          <w:rFonts w:eastAsia="Optima"/>
          <w:color w:val="auto"/>
          <w:sz w:val="20"/>
          <w:szCs w:val="20"/>
          <w:vertAlign w:val="superscript"/>
          <w:lang w:val="en-US" w:eastAsia="nl-NL"/>
        </w:rPr>
        <w:endnoteRef/>
      </w:r>
      <w:r w:rsidRPr="00A82E30">
        <w:rPr>
          <w:rFonts w:eastAsia="Optima"/>
          <w:color w:val="auto"/>
          <w:sz w:val="20"/>
          <w:szCs w:val="20"/>
          <w:lang w:val="en-US" w:eastAsia="nl-NL"/>
        </w:rPr>
        <w:t xml:space="preserve"> </w:t>
      </w:r>
      <w:r w:rsidRPr="00A82E30">
        <w:rPr>
          <w:rFonts w:eastAsia="Optima" w:cs="Verdana"/>
          <w:color w:val="auto"/>
          <w:sz w:val="20"/>
          <w:szCs w:val="20"/>
          <w:lang w:val="en-US" w:eastAsia="nl-NL"/>
        </w:rPr>
        <w:t xml:space="preserve">See </w:t>
      </w:r>
      <w:r>
        <w:rPr>
          <w:rFonts w:eastAsia="Optima" w:cs="Verdana"/>
          <w:color w:val="auto"/>
          <w:sz w:val="20"/>
          <w:szCs w:val="20"/>
          <w:u w:color="0000FF"/>
          <w:lang w:val="en-US" w:eastAsia="nl-NL"/>
        </w:rPr>
        <w:t xml:space="preserve">http://www.pinterest.com/fashionreatilfu/ </w:t>
      </w:r>
      <w:r w:rsidRPr="00A82E30">
        <w:rPr>
          <w:rFonts w:eastAsia="Optima" w:cs="Verdana"/>
          <w:color w:val="auto"/>
          <w:sz w:val="20"/>
          <w:szCs w:val="20"/>
          <w:u w:color="0000FF"/>
          <w:lang w:val="en-US" w:eastAsia="nl-NL"/>
        </w:rPr>
        <w:t>for a visual report of this process by students in relatio</w:t>
      </w:r>
      <w:r>
        <w:rPr>
          <w:rFonts w:eastAsia="Optima" w:cs="Verdana"/>
          <w:color w:val="auto"/>
          <w:sz w:val="20"/>
          <w:szCs w:val="20"/>
          <w:u w:color="0000FF"/>
          <w:lang w:val="en-US" w:eastAsia="nl-NL"/>
        </w:rPr>
        <w:t>n to their purchasing process. We</w:t>
      </w:r>
      <w:r w:rsidRPr="00A82E30">
        <w:rPr>
          <w:rFonts w:eastAsia="Optima" w:cs="Verdana"/>
          <w:color w:val="auto"/>
          <w:sz w:val="20"/>
          <w:szCs w:val="20"/>
          <w:u w:color="0000FF"/>
          <w:lang w:val="en-US" w:eastAsia="nl-NL"/>
        </w:rPr>
        <w:t xml:space="preserve"> do not discuss Molenaar’s ORCA model (2011) here because it does not add a lot and is also a model </w:t>
      </w:r>
      <w:r>
        <w:rPr>
          <w:rFonts w:eastAsia="Optima" w:cs="Verdana"/>
          <w:color w:val="auto"/>
          <w:sz w:val="20"/>
          <w:szCs w:val="20"/>
          <w:u w:color="0000FF"/>
          <w:lang w:val="en-US" w:eastAsia="nl-NL"/>
        </w:rPr>
        <w:t xml:space="preserve">that is </w:t>
      </w:r>
      <w:r w:rsidRPr="00A82E30">
        <w:rPr>
          <w:rFonts w:eastAsia="Optima" w:cs="Verdana"/>
          <w:color w:val="auto"/>
          <w:sz w:val="20"/>
          <w:szCs w:val="20"/>
          <w:u w:color="0000FF"/>
          <w:lang w:val="en-US" w:eastAsia="nl-NL"/>
        </w:rPr>
        <w:t>not without its problems, both in the linear character and in the actual modelling (semantics of arrows, process steps and outcomes are swapped, et</w:t>
      </w:r>
      <w:r>
        <w:rPr>
          <w:rFonts w:eastAsia="Optima" w:cs="Verdana"/>
          <w:color w:val="auto"/>
          <w:sz w:val="20"/>
          <w:szCs w:val="20"/>
          <w:u w:color="0000FF"/>
          <w:lang w:val="en-US" w:eastAsia="nl-NL"/>
        </w:rPr>
        <w:t xml:space="preserve"> </w:t>
      </w:r>
      <w:r w:rsidRPr="00A82E30">
        <w:rPr>
          <w:rFonts w:eastAsia="Optima" w:cs="Verdana"/>
          <w:color w:val="auto"/>
          <w:sz w:val="20"/>
          <w:szCs w:val="20"/>
          <w:u w:color="0000FF"/>
          <w:lang w:val="en-US" w:eastAsia="nl-NL"/>
        </w:rPr>
        <w:t>c</w:t>
      </w:r>
      <w:r>
        <w:rPr>
          <w:rFonts w:eastAsia="Optima" w:cs="Verdana"/>
          <w:color w:val="auto"/>
          <w:sz w:val="20"/>
          <w:szCs w:val="20"/>
          <w:u w:color="0000FF"/>
          <w:lang w:val="en-US" w:eastAsia="nl-NL"/>
        </w:rPr>
        <w:t>etera</w:t>
      </w:r>
      <w:r w:rsidRPr="00A82E30">
        <w:rPr>
          <w:rFonts w:eastAsia="Optima" w:cs="Verdana"/>
          <w:color w:val="auto"/>
          <w:sz w:val="20"/>
          <w:szCs w:val="20"/>
          <w:u w:color="0000FF"/>
          <w:lang w:val="en-US" w:eastAsia="nl-NL"/>
        </w:rPr>
        <w:t>).</w:t>
      </w:r>
    </w:p>
  </w:endnote>
  <w:endnote w:id="12">
    <w:p w:rsidR="00A1560B" w:rsidRPr="00A82E30" w:rsidRDefault="00A1560B" w:rsidP="00BD7629">
      <w:pPr>
        <w:widowControl w:val="0"/>
        <w:autoSpaceDE w:val="0"/>
        <w:autoSpaceDN w:val="0"/>
        <w:adjustRightInd w:val="0"/>
        <w:rPr>
          <w:rFonts w:eastAsia="Optima" w:cs="Optima"/>
          <w:color w:val="auto"/>
          <w:sz w:val="20"/>
          <w:szCs w:val="20"/>
          <w:lang w:val="en-US" w:eastAsia="nl-NL"/>
        </w:rPr>
      </w:pPr>
      <w:r w:rsidRPr="00A82E30">
        <w:rPr>
          <w:rFonts w:eastAsia="Optima"/>
          <w:color w:val="auto"/>
          <w:sz w:val="20"/>
          <w:szCs w:val="20"/>
          <w:vertAlign w:val="superscript"/>
          <w:lang w:val="en-US" w:eastAsia="nl-NL"/>
        </w:rPr>
        <w:endnoteRef/>
      </w:r>
      <w:r w:rsidRPr="00A82E30">
        <w:rPr>
          <w:rFonts w:eastAsia="Optima"/>
          <w:color w:val="auto"/>
          <w:sz w:val="20"/>
          <w:szCs w:val="20"/>
          <w:lang w:val="en-US" w:eastAsia="nl-NL"/>
        </w:rPr>
        <w:t xml:space="preserve"> </w:t>
      </w:r>
      <w:r w:rsidRPr="00A82E30">
        <w:rPr>
          <w:rFonts w:eastAsia="Optima" w:cs="Verdana"/>
          <w:color w:val="auto"/>
          <w:sz w:val="20"/>
          <w:szCs w:val="20"/>
          <w:lang w:val="en-US" w:eastAsia="nl-NL"/>
        </w:rPr>
        <w:t>The aspect of cannibalization now appears to have less of an effect: "Although multi-channel retailing is often associated with cannibalization of revenue between channels, we find that today's multi-channel retailers appear to suffer less from its effects." (Van Ameijden et al., 2012, p. 11). However, 18% of the retailers questioned said that this had an impact to a large degree.</w:t>
      </w:r>
    </w:p>
  </w:endnote>
  <w:endnote w:id="13">
    <w:p w:rsidR="00A1560B" w:rsidRPr="00A82E30" w:rsidRDefault="00A1560B" w:rsidP="00BD7629">
      <w:pPr>
        <w:widowControl w:val="0"/>
        <w:autoSpaceDE w:val="0"/>
        <w:autoSpaceDN w:val="0"/>
        <w:adjustRightInd w:val="0"/>
        <w:rPr>
          <w:rFonts w:eastAsia="Optima" w:cs="Optima"/>
          <w:color w:val="auto"/>
          <w:sz w:val="20"/>
          <w:szCs w:val="20"/>
          <w:u w:val="single"/>
          <w:lang w:val="en-US" w:eastAsia="nl-NL"/>
        </w:rPr>
      </w:pPr>
      <w:r w:rsidRPr="00A82E30">
        <w:rPr>
          <w:rFonts w:eastAsia="Optima"/>
          <w:color w:val="auto"/>
          <w:sz w:val="20"/>
          <w:szCs w:val="20"/>
          <w:vertAlign w:val="superscript"/>
          <w:lang w:val="en-US" w:eastAsia="nl-NL"/>
        </w:rPr>
        <w:endnoteRef/>
      </w:r>
      <w:r w:rsidRPr="00A82E30">
        <w:rPr>
          <w:rFonts w:eastAsia="Optima"/>
          <w:color w:val="auto"/>
          <w:sz w:val="20"/>
          <w:szCs w:val="20"/>
          <w:lang w:val="en-US" w:eastAsia="nl-NL"/>
        </w:rPr>
        <w:t xml:space="preserve"> </w:t>
      </w:r>
      <w:r w:rsidRPr="00A82E30">
        <w:rPr>
          <w:rFonts w:eastAsia="Optima" w:cs="Verdana"/>
          <w:color w:val="auto"/>
          <w:sz w:val="20"/>
          <w:szCs w:val="20"/>
          <w:lang w:val="en-US" w:eastAsia="nl-NL"/>
        </w:rPr>
        <w:t>The list is loosely based on Molenaar (2011), because he sometimes contradicts himself (for example on the product range, comparison possibilities) and also uses very subjective criteria (according to Molenaar you can’t shop online for fun, it’s "niet leuk" [no fun]).</w:t>
      </w:r>
    </w:p>
  </w:endnote>
  <w:endnote w:id="14">
    <w:p w:rsidR="00A1560B" w:rsidRPr="00A82E30" w:rsidRDefault="00A1560B" w:rsidP="00BD7629">
      <w:pPr>
        <w:widowControl w:val="0"/>
        <w:autoSpaceDE w:val="0"/>
        <w:autoSpaceDN w:val="0"/>
        <w:adjustRightInd w:val="0"/>
        <w:rPr>
          <w:rFonts w:eastAsia="Optima" w:cs="Verdana"/>
          <w:color w:val="auto"/>
          <w:sz w:val="20"/>
          <w:szCs w:val="20"/>
          <w:lang w:val="en-US" w:eastAsia="nl-NL"/>
        </w:rPr>
      </w:pPr>
      <w:r w:rsidRPr="00A82E30">
        <w:rPr>
          <w:rFonts w:eastAsia="Optima"/>
          <w:color w:val="auto"/>
          <w:sz w:val="20"/>
          <w:szCs w:val="20"/>
          <w:vertAlign w:val="superscript"/>
          <w:lang w:val="en-US" w:eastAsia="nl-NL"/>
        </w:rPr>
        <w:endnoteRef/>
      </w:r>
      <w:r w:rsidRPr="00A82E30">
        <w:rPr>
          <w:rFonts w:eastAsia="Optima"/>
          <w:color w:val="auto"/>
          <w:sz w:val="20"/>
          <w:szCs w:val="20"/>
          <w:lang w:val="en-US" w:eastAsia="nl-NL"/>
        </w:rPr>
        <w:t xml:space="preserve"> </w:t>
      </w:r>
      <w:r w:rsidRPr="00A82E30">
        <w:rPr>
          <w:rFonts w:eastAsia="Optima" w:cs="Verdana"/>
          <w:color w:val="auto"/>
          <w:sz w:val="20"/>
          <w:szCs w:val="20"/>
          <w:lang w:val="en-US" w:eastAsia="nl-NL"/>
        </w:rPr>
        <w:t>See the following Google videos about the differences between online and offline and our expectations about them: http://www.youtube.com/watch?v=cbtf1oyNg-8 ; http://www.youtube.com/watch?v=3Sk7cOqB9Dk ; http://www.youtube.com/watch?v=N5WurXNec7E.</w:t>
      </w:r>
    </w:p>
  </w:endnote>
  <w:endnote w:id="15">
    <w:p w:rsidR="00A1560B" w:rsidRPr="00A82E30" w:rsidRDefault="00A1560B" w:rsidP="00BD7629">
      <w:pPr>
        <w:widowControl w:val="0"/>
        <w:autoSpaceDE w:val="0"/>
        <w:autoSpaceDN w:val="0"/>
        <w:adjustRightInd w:val="0"/>
        <w:rPr>
          <w:rFonts w:eastAsia="Optima" w:cs="Optima"/>
          <w:color w:val="auto"/>
          <w:sz w:val="20"/>
          <w:szCs w:val="20"/>
          <w:lang w:val="en-US" w:eastAsia="nl-NL"/>
        </w:rPr>
      </w:pPr>
      <w:r w:rsidRPr="00A82E30">
        <w:rPr>
          <w:rFonts w:eastAsia="Optima"/>
          <w:color w:val="auto"/>
          <w:sz w:val="20"/>
          <w:szCs w:val="20"/>
          <w:vertAlign w:val="superscript"/>
          <w:lang w:val="en-US" w:eastAsia="nl-NL"/>
        </w:rPr>
        <w:endnoteRef/>
      </w:r>
      <w:r w:rsidRPr="00A82E30">
        <w:rPr>
          <w:rFonts w:eastAsia="Optima"/>
          <w:color w:val="auto"/>
          <w:sz w:val="20"/>
          <w:szCs w:val="20"/>
          <w:lang w:val="en-US" w:eastAsia="nl-NL"/>
        </w:rPr>
        <w:t xml:space="preserve"> </w:t>
      </w:r>
      <w:r>
        <w:rPr>
          <w:rFonts w:eastAsia="Optima" w:cs="Verdana"/>
          <w:color w:val="auto"/>
          <w:sz w:val="20"/>
          <w:szCs w:val="20"/>
          <w:lang w:val="en-US" w:eastAsia="nl-NL"/>
        </w:rPr>
        <w:t>This se</w:t>
      </w:r>
      <w:r w:rsidRPr="00A82E30">
        <w:rPr>
          <w:rFonts w:eastAsia="Optima" w:cs="Verdana"/>
          <w:color w:val="auto"/>
          <w:sz w:val="20"/>
          <w:szCs w:val="20"/>
          <w:lang w:val="en-US" w:eastAsia="nl-NL"/>
        </w:rPr>
        <w:t xml:space="preserve">ction is based on the paragraph about servicescapes in the book </w:t>
      </w:r>
      <w:r w:rsidRPr="00A82E30">
        <w:rPr>
          <w:rFonts w:eastAsia="Optima" w:cs="Verdana"/>
          <w:i/>
          <w:color w:val="auto"/>
          <w:sz w:val="20"/>
          <w:szCs w:val="20"/>
          <w:lang w:val="en-US" w:eastAsia="nl-NL"/>
        </w:rPr>
        <w:t>Festivalbeleving</w:t>
      </w:r>
      <w:r w:rsidRPr="00A82E30">
        <w:rPr>
          <w:rFonts w:eastAsia="Optima" w:cs="Verdana"/>
          <w:color w:val="auto"/>
          <w:sz w:val="20"/>
          <w:szCs w:val="20"/>
          <w:lang w:val="en-US" w:eastAsia="nl-NL"/>
        </w:rPr>
        <w:t xml:space="preserve"> [Festival Exeprience] (Van Vliet, 2012).</w:t>
      </w:r>
    </w:p>
  </w:endnote>
  <w:endnote w:id="16">
    <w:p w:rsidR="00A1560B" w:rsidRPr="00A82E30" w:rsidRDefault="00A1560B" w:rsidP="00BD7629">
      <w:pPr>
        <w:widowControl w:val="0"/>
        <w:autoSpaceDE w:val="0"/>
        <w:autoSpaceDN w:val="0"/>
        <w:adjustRightInd w:val="0"/>
        <w:rPr>
          <w:rFonts w:eastAsia="Optima" w:cs="Optima"/>
          <w:color w:val="auto"/>
          <w:sz w:val="20"/>
          <w:szCs w:val="20"/>
          <w:lang w:val="en-US" w:eastAsia="nl-NL"/>
        </w:rPr>
      </w:pPr>
      <w:r w:rsidRPr="00A82E30">
        <w:rPr>
          <w:rFonts w:eastAsia="Optima"/>
          <w:color w:val="auto"/>
          <w:sz w:val="20"/>
          <w:szCs w:val="20"/>
          <w:vertAlign w:val="superscript"/>
          <w:lang w:val="en-US" w:eastAsia="nl-NL"/>
        </w:rPr>
        <w:endnoteRef/>
      </w:r>
      <w:r w:rsidRPr="00A82E30">
        <w:rPr>
          <w:rFonts w:eastAsia="Optima"/>
          <w:color w:val="auto"/>
          <w:sz w:val="20"/>
          <w:szCs w:val="20"/>
          <w:lang w:val="en-US" w:eastAsia="nl-NL"/>
        </w:rPr>
        <w:t xml:space="preserve"> </w:t>
      </w:r>
      <w:r w:rsidRPr="00A82E30">
        <w:rPr>
          <w:rFonts w:eastAsia="Optima" w:cs="Verdana"/>
          <w:color w:val="auto"/>
          <w:sz w:val="20"/>
          <w:szCs w:val="20"/>
          <w:lang w:val="en-US" w:eastAsia="nl-NL"/>
        </w:rPr>
        <w:t>Alternative classifications are available (see, amongst other things, Baker, Grewal &amp; Parasuraman, 1994; Turley &amp; Milliman, 2000; D'Astous, 2000)</w:t>
      </w:r>
      <w:r>
        <w:rPr>
          <w:rFonts w:eastAsia="Optima" w:cs="Verdana"/>
          <w:color w:val="auto"/>
          <w:sz w:val="20"/>
          <w:szCs w:val="20"/>
          <w:lang w:val="en-US" w:eastAsia="nl-NL"/>
        </w:rPr>
        <w:t>.H</w:t>
      </w:r>
      <w:r w:rsidRPr="00A82E30">
        <w:rPr>
          <w:rFonts w:eastAsia="Optima" w:cs="Verdana"/>
          <w:color w:val="auto"/>
          <w:sz w:val="20"/>
          <w:szCs w:val="20"/>
          <w:lang w:val="en-US" w:eastAsia="nl-NL"/>
        </w:rPr>
        <w:t>owever, the differences are marginal. It is interesting to perform a meta-analysis on this and to relate the aspects found to, for example, analyses of social situations, like in the study by Goffman (1974).</w:t>
      </w:r>
    </w:p>
  </w:endnote>
  <w:endnote w:id="17">
    <w:p w:rsidR="00A1560B" w:rsidRPr="00A82E30" w:rsidRDefault="00A1560B" w:rsidP="00BD7629">
      <w:pPr>
        <w:widowControl w:val="0"/>
        <w:autoSpaceDE w:val="0"/>
        <w:autoSpaceDN w:val="0"/>
        <w:adjustRightInd w:val="0"/>
        <w:rPr>
          <w:rFonts w:eastAsia="Optima" w:cs="Optima"/>
          <w:color w:val="auto"/>
          <w:sz w:val="20"/>
          <w:szCs w:val="20"/>
          <w:u w:val="single"/>
          <w:lang w:val="en-US" w:eastAsia="nl-NL"/>
        </w:rPr>
      </w:pPr>
      <w:r w:rsidRPr="00A82E30">
        <w:rPr>
          <w:rFonts w:eastAsia="Optima"/>
          <w:color w:val="auto"/>
          <w:sz w:val="20"/>
          <w:szCs w:val="20"/>
          <w:vertAlign w:val="superscript"/>
          <w:lang w:val="en-US" w:eastAsia="nl-NL"/>
        </w:rPr>
        <w:endnoteRef/>
      </w:r>
      <w:r w:rsidRPr="00A82E30">
        <w:rPr>
          <w:rFonts w:eastAsia="Optima"/>
          <w:color w:val="auto"/>
          <w:sz w:val="20"/>
          <w:szCs w:val="20"/>
          <w:lang w:val="en-US" w:eastAsia="nl-NL"/>
        </w:rPr>
        <w:t xml:space="preserve"> </w:t>
      </w:r>
      <w:r w:rsidRPr="00A82E30">
        <w:rPr>
          <w:rFonts w:eastAsia="Optima" w:cs="Verdana"/>
          <w:color w:val="auto"/>
          <w:sz w:val="20"/>
          <w:szCs w:val="20"/>
          <w:lang w:val="en-US" w:eastAsia="nl-NL"/>
        </w:rPr>
        <w:t>This is a simplied version of the original model, taken from Van Vliet (2012).</w:t>
      </w:r>
    </w:p>
  </w:endnote>
  <w:endnote w:id="18">
    <w:p w:rsidR="00A1560B" w:rsidRPr="00A82E30" w:rsidRDefault="00A1560B" w:rsidP="00BD7629">
      <w:pPr>
        <w:widowControl w:val="0"/>
        <w:autoSpaceDE w:val="0"/>
        <w:autoSpaceDN w:val="0"/>
        <w:adjustRightInd w:val="0"/>
        <w:rPr>
          <w:rFonts w:eastAsia="Optima" w:cs="Optima"/>
          <w:color w:val="auto"/>
          <w:sz w:val="20"/>
          <w:szCs w:val="20"/>
          <w:lang w:val="en-US" w:eastAsia="nl-NL"/>
        </w:rPr>
      </w:pPr>
      <w:r w:rsidRPr="00A82E30">
        <w:rPr>
          <w:rFonts w:eastAsia="Optima"/>
          <w:color w:val="auto"/>
          <w:sz w:val="20"/>
          <w:szCs w:val="20"/>
          <w:vertAlign w:val="superscript"/>
          <w:lang w:val="en-US" w:eastAsia="nl-NL"/>
        </w:rPr>
        <w:endnoteRef/>
      </w:r>
      <w:r w:rsidRPr="00A82E30">
        <w:rPr>
          <w:rFonts w:eastAsia="Optima"/>
          <w:color w:val="auto"/>
          <w:sz w:val="20"/>
          <w:szCs w:val="20"/>
          <w:lang w:val="en-US" w:eastAsia="nl-NL"/>
        </w:rPr>
        <w:t xml:space="preserve"> </w:t>
      </w:r>
      <w:r w:rsidRPr="00A82E30">
        <w:rPr>
          <w:rFonts w:eastAsia="Optima" w:cs="Verdana"/>
          <w:color w:val="auto"/>
          <w:sz w:val="20"/>
          <w:szCs w:val="20"/>
          <w:lang w:val="en-US" w:eastAsia="nl-NL"/>
        </w:rPr>
        <w:t>See Venkatesh (1996) for an initial reflection.</w:t>
      </w:r>
    </w:p>
  </w:endnote>
  <w:endnote w:id="19">
    <w:p w:rsidR="00A1560B" w:rsidRPr="00A82E30" w:rsidRDefault="00A1560B" w:rsidP="00BD7629">
      <w:pPr>
        <w:widowControl w:val="0"/>
        <w:autoSpaceDE w:val="0"/>
        <w:autoSpaceDN w:val="0"/>
        <w:adjustRightInd w:val="0"/>
        <w:rPr>
          <w:rFonts w:eastAsia="Optima" w:cs="Optima"/>
          <w:color w:val="auto"/>
          <w:sz w:val="20"/>
          <w:szCs w:val="20"/>
          <w:lang w:val="en-US" w:eastAsia="nl-NL"/>
        </w:rPr>
      </w:pPr>
      <w:r w:rsidRPr="00A82E30">
        <w:rPr>
          <w:rFonts w:eastAsia="Optima"/>
          <w:color w:val="auto"/>
          <w:sz w:val="20"/>
          <w:szCs w:val="20"/>
          <w:vertAlign w:val="superscript"/>
          <w:lang w:val="en-US" w:eastAsia="nl-NL"/>
        </w:rPr>
        <w:endnoteRef/>
      </w:r>
      <w:r w:rsidRPr="00A82E30">
        <w:rPr>
          <w:rFonts w:eastAsia="Optima"/>
          <w:color w:val="auto"/>
          <w:sz w:val="20"/>
          <w:szCs w:val="20"/>
          <w:lang w:val="en-US" w:eastAsia="nl-NL"/>
        </w:rPr>
        <w:t xml:space="preserve"> </w:t>
      </w:r>
      <w:r w:rsidRPr="00A82E30">
        <w:rPr>
          <w:rFonts w:eastAsia="Optima" w:cs="Verdana"/>
          <w:color w:val="auto"/>
          <w:sz w:val="20"/>
          <w:szCs w:val="20"/>
          <w:lang w:val="en-US" w:eastAsia="nl-NL"/>
        </w:rPr>
        <w:t>But compare: "Online shoppers are affected by the methods of shopper marketing in a very similar way to the traditional shopper, even if the context is not the store and the shelf, but the browser and the computer screen." (Kotler in: Stahlberg &amp; Maila, 2012, p. ix).</w:t>
      </w:r>
    </w:p>
  </w:endnote>
  <w:endnote w:id="20">
    <w:p w:rsidR="00A1560B" w:rsidRDefault="00A1560B" w:rsidP="00BD7629">
      <w:pPr>
        <w:widowControl w:val="0"/>
        <w:autoSpaceDE w:val="0"/>
        <w:autoSpaceDN w:val="0"/>
        <w:adjustRightInd w:val="0"/>
        <w:rPr>
          <w:rFonts w:eastAsia="Optima" w:cs="Optima"/>
          <w:color w:val="auto"/>
          <w:sz w:val="24"/>
          <w:lang w:val="en-US" w:eastAsia="nl-NL"/>
        </w:rPr>
      </w:pPr>
      <w:r w:rsidRPr="00A82E30">
        <w:rPr>
          <w:rFonts w:eastAsia="Optima"/>
          <w:color w:val="auto"/>
          <w:sz w:val="20"/>
          <w:szCs w:val="20"/>
          <w:vertAlign w:val="superscript"/>
          <w:lang w:val="en-US" w:eastAsia="nl-NL"/>
        </w:rPr>
        <w:endnoteRef/>
      </w:r>
      <w:r w:rsidRPr="00A82E30">
        <w:rPr>
          <w:rFonts w:eastAsia="Optima"/>
          <w:color w:val="auto"/>
          <w:sz w:val="20"/>
          <w:szCs w:val="20"/>
          <w:lang w:val="en-US" w:eastAsia="nl-NL"/>
        </w:rPr>
        <w:t xml:space="preserve"> </w:t>
      </w:r>
      <w:r w:rsidRPr="00A82E30">
        <w:rPr>
          <w:rFonts w:eastAsia="Optima" w:cs="Verdana"/>
          <w:color w:val="auto"/>
          <w:sz w:val="20"/>
          <w:szCs w:val="20"/>
          <w:lang w:val="en-US" w:eastAsia="nl-NL"/>
        </w:rPr>
        <w:t>An exception is the study of Appadurai (1990) who employed a typology of scapes for the global cultural economy for which he identified five scapes, which he called financescapes, mediascapes, technoscapes, ethnoscapes, and ideoscapes.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altName w:val="Times New Roman"/>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Optima">
    <w:altName w:val="Bell MT"/>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Univers Medium">
    <w:altName w:val="Geneva"/>
    <w:charset w:val="00"/>
    <w:family w:val="swiss"/>
    <w:pitch w:val="variable"/>
    <w:sig w:usb0="00000007" w:usb1="00000000" w:usb2="00000000" w:usb3="00000000" w:csb0="00000093" w:csb1="00000000"/>
  </w:font>
  <w:font w:name="Palatino">
    <w:charset w:val="00"/>
    <w:family w:val="auto"/>
    <w:pitch w:val="variable"/>
    <w:sig w:usb0="A00002FF" w:usb1="7800205A" w:usb2="14600000" w:usb3="00000000" w:csb0="00000193"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Bold">
    <w:panose1 w:val="020B0704020202020204"/>
    <w:charset w:val="00"/>
    <w:family w:val="auto"/>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charset w:val="00"/>
    <w:family w:val="auto"/>
    <w:pitch w:val="variable"/>
    <w:sig w:usb0="E50002FF" w:usb1="500079DB" w:usb2="00000010" w:usb3="00000000" w:csb0="00000001"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60B" w:rsidRDefault="00A1560B" w:rsidP="006D00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1560B" w:rsidRDefault="00A1560B" w:rsidP="006D00C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60B" w:rsidRPr="00423529" w:rsidRDefault="00A1560B" w:rsidP="00CC5CF5">
    <w:pPr>
      <w:pStyle w:val="Footer"/>
      <w:ind w:right="360"/>
      <w:rPr>
        <w:color w:val="7F7F7F"/>
        <w:sz w:val="12"/>
      </w:rPr>
    </w:pPr>
    <w:r w:rsidRPr="00423529">
      <w:rPr>
        <w:b w:val="0"/>
        <w:color w:val="7F7F7F"/>
        <w:sz w:val="14"/>
      </w:rPr>
      <w:tab/>
    </w:r>
    <w:r w:rsidRPr="00423529">
      <w:rPr>
        <w:b w:val="0"/>
        <w:color w:val="7F7F7F"/>
        <w:sz w:val="14"/>
      </w:rPr>
      <w:b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535E" w:rsidRDefault="0033535E">
      <w:r>
        <w:separator/>
      </w:r>
    </w:p>
  </w:footnote>
  <w:footnote w:type="continuationSeparator" w:id="0">
    <w:p w:rsidR="0033535E" w:rsidRDefault="003353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60B" w:rsidRDefault="00A1560B" w:rsidP="00925463">
    <w:pPr>
      <w:pStyle w:val="Header"/>
      <w:tabs>
        <w:tab w:val="clear" w:pos="4703"/>
        <w:tab w:val="clear" w:pos="9406"/>
        <w:tab w:val="left" w:pos="3072"/>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60B" w:rsidRPr="001211EF" w:rsidRDefault="00A1560B" w:rsidP="000E76ED">
    <w:pPr>
      <w:pStyle w:val="Header"/>
      <w:tabs>
        <w:tab w:val="clear" w:pos="4703"/>
        <w:tab w:val="clear" w:pos="9406"/>
        <w:tab w:val="left" w:pos="3088"/>
      </w:tabs>
      <w:ind w:left="-567"/>
    </w:pPr>
    <w:r>
      <w:tab/>
    </w:r>
    <w:r w:rsidRPr="00D5321F">
      <w:rPr>
        <w:noProof/>
        <w:lang w:val="nl-NL" w:eastAsia="nl-NL"/>
      </w:rPr>
      <w:drawing>
        <wp:inline distT="0" distB="0" distL="0" distR="0">
          <wp:extent cx="5848350" cy="8267700"/>
          <wp:effectExtent l="0" t="0" r="0" b="0"/>
          <wp:docPr id="1" name="Afbeelding 0" descr="template_achtergrond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0" descr="template_achtergrond_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48350" cy="82677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1EABEF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6483BEA"/>
    <w:lvl w:ilvl="0">
      <w:start w:val="1"/>
      <w:numFmt w:val="decimal"/>
      <w:lvlText w:val="%1."/>
      <w:lvlJc w:val="left"/>
      <w:pPr>
        <w:tabs>
          <w:tab w:val="num" w:pos="1492"/>
        </w:tabs>
        <w:ind w:left="1492" w:hanging="360"/>
      </w:pPr>
    </w:lvl>
  </w:abstractNum>
  <w:abstractNum w:abstractNumId="2">
    <w:nsid w:val="FFFFFF7D"/>
    <w:multiLevelType w:val="singleLevel"/>
    <w:tmpl w:val="B8A8822A"/>
    <w:lvl w:ilvl="0">
      <w:start w:val="1"/>
      <w:numFmt w:val="decimal"/>
      <w:lvlText w:val="%1."/>
      <w:lvlJc w:val="left"/>
      <w:pPr>
        <w:tabs>
          <w:tab w:val="num" w:pos="1209"/>
        </w:tabs>
        <w:ind w:left="1209" w:hanging="360"/>
      </w:pPr>
    </w:lvl>
  </w:abstractNum>
  <w:abstractNum w:abstractNumId="3">
    <w:nsid w:val="FFFFFF7E"/>
    <w:multiLevelType w:val="singleLevel"/>
    <w:tmpl w:val="D11A6994"/>
    <w:lvl w:ilvl="0">
      <w:start w:val="1"/>
      <w:numFmt w:val="decimal"/>
      <w:lvlText w:val="%1."/>
      <w:lvlJc w:val="left"/>
      <w:pPr>
        <w:tabs>
          <w:tab w:val="num" w:pos="926"/>
        </w:tabs>
        <w:ind w:left="926" w:hanging="360"/>
      </w:pPr>
    </w:lvl>
  </w:abstractNum>
  <w:abstractNum w:abstractNumId="4">
    <w:nsid w:val="FFFFFF7F"/>
    <w:multiLevelType w:val="singleLevel"/>
    <w:tmpl w:val="83D63468"/>
    <w:lvl w:ilvl="0">
      <w:start w:val="1"/>
      <w:numFmt w:val="decimal"/>
      <w:lvlText w:val="%1."/>
      <w:lvlJc w:val="left"/>
      <w:pPr>
        <w:tabs>
          <w:tab w:val="num" w:pos="643"/>
        </w:tabs>
        <w:ind w:left="643" w:hanging="360"/>
      </w:pPr>
    </w:lvl>
  </w:abstractNum>
  <w:abstractNum w:abstractNumId="5">
    <w:nsid w:val="FFFFFF80"/>
    <w:multiLevelType w:val="singleLevel"/>
    <w:tmpl w:val="005414EC"/>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1AD6ECF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96945674"/>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0FE2C10"/>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12B726"/>
    <w:lvl w:ilvl="0">
      <w:start w:val="1"/>
      <w:numFmt w:val="decimal"/>
      <w:lvlText w:val="%1."/>
      <w:lvlJc w:val="left"/>
      <w:pPr>
        <w:tabs>
          <w:tab w:val="num" w:pos="360"/>
        </w:tabs>
        <w:ind w:left="360" w:hanging="360"/>
      </w:pPr>
    </w:lvl>
  </w:abstractNum>
  <w:abstractNum w:abstractNumId="10">
    <w:nsid w:val="FFFFFF89"/>
    <w:multiLevelType w:val="singleLevel"/>
    <w:tmpl w:val="B5B2FF06"/>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EF48437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57" w:legacyIndent="567"/>
      <w:lvlJc w:val="left"/>
      <w:pPr>
        <w:ind w:left="0" w:hanging="567"/>
      </w:p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2">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2"/>
    <w:multiLevelType w:val="hybridMultilevel"/>
    <w:tmpl w:val="00000002"/>
    <w:lvl w:ilvl="0" w:tplc="00000065">
      <w:start w:val="1"/>
      <w:numFmt w:val="decimal"/>
      <w:lvlText w:val="%1."/>
      <w:lvlJc w:val="left"/>
      <w:pPr>
        <w:ind w:left="2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3"/>
    <w:multiLevelType w:val="hybridMultilevel"/>
    <w:tmpl w:val="00000003"/>
    <w:lvl w:ilvl="0" w:tplc="000000C9">
      <w:start w:val="1"/>
      <w:numFmt w:val="decimal"/>
      <w:lvlText w:val="%1."/>
      <w:lvlJc w:val="left"/>
      <w:pPr>
        <w:ind w:left="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27852F7"/>
    <w:multiLevelType w:val="hybridMultilevel"/>
    <w:tmpl w:val="261C63E4"/>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8">
    <w:nsid w:val="02F362BE"/>
    <w:multiLevelType w:val="hybridMultilevel"/>
    <w:tmpl w:val="9CDC2950"/>
    <w:lvl w:ilvl="0" w:tplc="2788E918">
      <w:start w:val="1"/>
      <w:numFmt w:val="decimal"/>
      <w:lvlText w:val="%1)"/>
      <w:lvlJc w:val="left"/>
      <w:pPr>
        <w:ind w:left="1872" w:hanging="102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nsid w:val="05500738"/>
    <w:multiLevelType w:val="hybridMultilevel"/>
    <w:tmpl w:val="599C20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5F37BAF"/>
    <w:multiLevelType w:val="hybridMultilevel"/>
    <w:tmpl w:val="BA969572"/>
    <w:lvl w:ilvl="0" w:tplc="2788E918">
      <w:start w:val="1"/>
      <w:numFmt w:val="decimal"/>
      <w:lvlText w:val="%1)"/>
      <w:lvlJc w:val="left"/>
      <w:pPr>
        <w:ind w:left="1446" w:hanging="10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nsid w:val="07C70F3A"/>
    <w:multiLevelType w:val="hybridMultilevel"/>
    <w:tmpl w:val="A4969A7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nsid w:val="15FC1FA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3">
    <w:nsid w:val="1D4637E0"/>
    <w:multiLevelType w:val="hybridMultilevel"/>
    <w:tmpl w:val="3A08CCC2"/>
    <w:lvl w:ilvl="0" w:tplc="77C42CBA">
      <w:start w:val="1"/>
      <w:numFmt w:val="bullet"/>
      <w:pStyle w:val="BulletList"/>
      <w:lvlText w:val=""/>
      <w:lvlJc w:val="left"/>
      <w:pPr>
        <w:tabs>
          <w:tab w:val="num" w:pos="1360"/>
        </w:tabs>
        <w:ind w:left="1360" w:hanging="396"/>
      </w:pPr>
      <w:rPr>
        <w:rFonts w:ascii="Symbol" w:hAnsi="Symbol" w:hint="default"/>
      </w:rPr>
    </w:lvl>
    <w:lvl w:ilvl="1" w:tplc="04090003" w:tentative="1">
      <w:start w:val="1"/>
      <w:numFmt w:val="bullet"/>
      <w:lvlText w:val="o"/>
      <w:lvlJc w:val="left"/>
      <w:pPr>
        <w:tabs>
          <w:tab w:val="num" w:pos="2120"/>
        </w:tabs>
        <w:ind w:left="2120" w:hanging="360"/>
      </w:pPr>
      <w:rPr>
        <w:rFonts w:ascii="Courier New" w:hAnsi="Courier New" w:cs="Times-Roman" w:hint="default"/>
      </w:rPr>
    </w:lvl>
    <w:lvl w:ilvl="2" w:tplc="04090005" w:tentative="1">
      <w:start w:val="1"/>
      <w:numFmt w:val="bullet"/>
      <w:lvlText w:val=""/>
      <w:lvlJc w:val="left"/>
      <w:pPr>
        <w:tabs>
          <w:tab w:val="num" w:pos="2840"/>
        </w:tabs>
        <w:ind w:left="2840" w:hanging="360"/>
      </w:pPr>
      <w:rPr>
        <w:rFonts w:ascii="Wingdings" w:hAnsi="Wingdings" w:hint="default"/>
      </w:rPr>
    </w:lvl>
    <w:lvl w:ilvl="3" w:tplc="04090001" w:tentative="1">
      <w:start w:val="1"/>
      <w:numFmt w:val="bullet"/>
      <w:lvlText w:val=""/>
      <w:lvlJc w:val="left"/>
      <w:pPr>
        <w:tabs>
          <w:tab w:val="num" w:pos="3560"/>
        </w:tabs>
        <w:ind w:left="3560" w:hanging="360"/>
      </w:pPr>
      <w:rPr>
        <w:rFonts w:ascii="Symbol" w:hAnsi="Symbol" w:hint="default"/>
      </w:rPr>
    </w:lvl>
    <w:lvl w:ilvl="4" w:tplc="04090003" w:tentative="1">
      <w:start w:val="1"/>
      <w:numFmt w:val="bullet"/>
      <w:lvlText w:val="o"/>
      <w:lvlJc w:val="left"/>
      <w:pPr>
        <w:tabs>
          <w:tab w:val="num" w:pos="4280"/>
        </w:tabs>
        <w:ind w:left="4280" w:hanging="360"/>
      </w:pPr>
      <w:rPr>
        <w:rFonts w:ascii="Courier New" w:hAnsi="Courier New" w:cs="Times-Roman" w:hint="default"/>
      </w:rPr>
    </w:lvl>
    <w:lvl w:ilvl="5" w:tplc="04090005" w:tentative="1">
      <w:start w:val="1"/>
      <w:numFmt w:val="bullet"/>
      <w:lvlText w:val=""/>
      <w:lvlJc w:val="left"/>
      <w:pPr>
        <w:tabs>
          <w:tab w:val="num" w:pos="5000"/>
        </w:tabs>
        <w:ind w:left="5000" w:hanging="360"/>
      </w:pPr>
      <w:rPr>
        <w:rFonts w:ascii="Wingdings" w:hAnsi="Wingdings" w:hint="default"/>
      </w:rPr>
    </w:lvl>
    <w:lvl w:ilvl="6" w:tplc="04090001" w:tentative="1">
      <w:start w:val="1"/>
      <w:numFmt w:val="bullet"/>
      <w:lvlText w:val=""/>
      <w:lvlJc w:val="left"/>
      <w:pPr>
        <w:tabs>
          <w:tab w:val="num" w:pos="5720"/>
        </w:tabs>
        <w:ind w:left="5720" w:hanging="360"/>
      </w:pPr>
      <w:rPr>
        <w:rFonts w:ascii="Symbol" w:hAnsi="Symbol" w:hint="default"/>
      </w:rPr>
    </w:lvl>
    <w:lvl w:ilvl="7" w:tplc="04090003" w:tentative="1">
      <w:start w:val="1"/>
      <w:numFmt w:val="bullet"/>
      <w:lvlText w:val="o"/>
      <w:lvlJc w:val="left"/>
      <w:pPr>
        <w:tabs>
          <w:tab w:val="num" w:pos="6440"/>
        </w:tabs>
        <w:ind w:left="6440" w:hanging="360"/>
      </w:pPr>
      <w:rPr>
        <w:rFonts w:ascii="Courier New" w:hAnsi="Courier New" w:cs="Times-Roman" w:hint="default"/>
      </w:rPr>
    </w:lvl>
    <w:lvl w:ilvl="8" w:tplc="04090005" w:tentative="1">
      <w:start w:val="1"/>
      <w:numFmt w:val="bullet"/>
      <w:lvlText w:val=""/>
      <w:lvlJc w:val="left"/>
      <w:pPr>
        <w:tabs>
          <w:tab w:val="num" w:pos="7160"/>
        </w:tabs>
        <w:ind w:left="7160" w:hanging="360"/>
      </w:pPr>
      <w:rPr>
        <w:rFonts w:ascii="Wingdings" w:hAnsi="Wingdings" w:hint="default"/>
      </w:rPr>
    </w:lvl>
  </w:abstractNum>
  <w:abstractNum w:abstractNumId="24">
    <w:nsid w:val="2F82398E"/>
    <w:multiLevelType w:val="multilevel"/>
    <w:tmpl w:val="599C20FE"/>
    <w:lvl w:ilvl="0">
      <w:start w:val="1"/>
      <w:numFmt w:val="decimal"/>
      <w:lvlText w:val="%1."/>
      <w:lvlJc w:val="left"/>
      <w:pPr>
        <w:ind w:left="78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5">
    <w:nsid w:val="33921DA9"/>
    <w:multiLevelType w:val="hybridMultilevel"/>
    <w:tmpl w:val="4296D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3D11065"/>
    <w:multiLevelType w:val="hybridMultilevel"/>
    <w:tmpl w:val="3948F4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36C153ED"/>
    <w:multiLevelType w:val="hybridMultilevel"/>
    <w:tmpl w:val="D9005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965A18"/>
    <w:multiLevelType w:val="hybridMultilevel"/>
    <w:tmpl w:val="16FAFC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E796E45"/>
    <w:multiLevelType w:val="hybridMultilevel"/>
    <w:tmpl w:val="48CAC5CE"/>
    <w:lvl w:ilvl="0" w:tplc="F3CA4DA6">
      <w:start w:val="1"/>
      <w:numFmt w:val="decimal"/>
      <w:pStyle w:val="Sinumberlist"/>
      <w:lvlText w:val="%1."/>
      <w:lvlJc w:val="left"/>
      <w:pPr>
        <w:ind w:left="1400" w:hanging="360"/>
      </w:pPr>
      <w:rPr>
        <w:rFonts w:hint="default"/>
      </w:rPr>
    </w:lvl>
    <w:lvl w:ilvl="1" w:tplc="04130003" w:tentative="1">
      <w:start w:val="1"/>
      <w:numFmt w:val="bullet"/>
      <w:lvlText w:val="o"/>
      <w:lvlJc w:val="left"/>
      <w:pPr>
        <w:ind w:left="2120" w:hanging="360"/>
      </w:pPr>
      <w:rPr>
        <w:rFonts w:ascii="Courier New" w:hAnsi="Courier New" w:cs="Times-Roman" w:hint="default"/>
      </w:rPr>
    </w:lvl>
    <w:lvl w:ilvl="2" w:tplc="04130005" w:tentative="1">
      <w:start w:val="1"/>
      <w:numFmt w:val="bullet"/>
      <w:lvlText w:val=""/>
      <w:lvlJc w:val="left"/>
      <w:pPr>
        <w:ind w:left="2840" w:hanging="360"/>
      </w:pPr>
      <w:rPr>
        <w:rFonts w:ascii="Wingdings" w:hAnsi="Wingdings" w:hint="default"/>
      </w:rPr>
    </w:lvl>
    <w:lvl w:ilvl="3" w:tplc="04130001" w:tentative="1">
      <w:start w:val="1"/>
      <w:numFmt w:val="bullet"/>
      <w:lvlText w:val=""/>
      <w:lvlJc w:val="left"/>
      <w:pPr>
        <w:ind w:left="3560" w:hanging="360"/>
      </w:pPr>
      <w:rPr>
        <w:rFonts w:ascii="Symbol" w:hAnsi="Symbol" w:hint="default"/>
      </w:rPr>
    </w:lvl>
    <w:lvl w:ilvl="4" w:tplc="04130003" w:tentative="1">
      <w:start w:val="1"/>
      <w:numFmt w:val="bullet"/>
      <w:lvlText w:val="o"/>
      <w:lvlJc w:val="left"/>
      <w:pPr>
        <w:ind w:left="4280" w:hanging="360"/>
      </w:pPr>
      <w:rPr>
        <w:rFonts w:ascii="Courier New" w:hAnsi="Courier New" w:cs="Times-Roman" w:hint="default"/>
      </w:rPr>
    </w:lvl>
    <w:lvl w:ilvl="5" w:tplc="04130005" w:tentative="1">
      <w:start w:val="1"/>
      <w:numFmt w:val="bullet"/>
      <w:lvlText w:val=""/>
      <w:lvlJc w:val="left"/>
      <w:pPr>
        <w:ind w:left="5000" w:hanging="360"/>
      </w:pPr>
      <w:rPr>
        <w:rFonts w:ascii="Wingdings" w:hAnsi="Wingdings" w:hint="default"/>
      </w:rPr>
    </w:lvl>
    <w:lvl w:ilvl="6" w:tplc="04130001" w:tentative="1">
      <w:start w:val="1"/>
      <w:numFmt w:val="bullet"/>
      <w:lvlText w:val=""/>
      <w:lvlJc w:val="left"/>
      <w:pPr>
        <w:ind w:left="5720" w:hanging="360"/>
      </w:pPr>
      <w:rPr>
        <w:rFonts w:ascii="Symbol" w:hAnsi="Symbol" w:hint="default"/>
      </w:rPr>
    </w:lvl>
    <w:lvl w:ilvl="7" w:tplc="04130003" w:tentative="1">
      <w:start w:val="1"/>
      <w:numFmt w:val="bullet"/>
      <w:lvlText w:val="o"/>
      <w:lvlJc w:val="left"/>
      <w:pPr>
        <w:ind w:left="6440" w:hanging="360"/>
      </w:pPr>
      <w:rPr>
        <w:rFonts w:ascii="Courier New" w:hAnsi="Courier New" w:cs="Times-Roman" w:hint="default"/>
      </w:rPr>
    </w:lvl>
    <w:lvl w:ilvl="8" w:tplc="04130005" w:tentative="1">
      <w:start w:val="1"/>
      <w:numFmt w:val="bullet"/>
      <w:lvlText w:val=""/>
      <w:lvlJc w:val="left"/>
      <w:pPr>
        <w:ind w:left="7160" w:hanging="360"/>
      </w:pPr>
      <w:rPr>
        <w:rFonts w:ascii="Wingdings" w:hAnsi="Wingdings" w:hint="default"/>
      </w:rPr>
    </w:lvl>
  </w:abstractNum>
  <w:abstractNum w:abstractNumId="30">
    <w:nsid w:val="400F3ADA"/>
    <w:multiLevelType w:val="hybridMultilevel"/>
    <w:tmpl w:val="125E0D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2200D18"/>
    <w:multiLevelType w:val="hybridMultilevel"/>
    <w:tmpl w:val="0FCC42D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2">
    <w:nsid w:val="4BE0254E"/>
    <w:multiLevelType w:val="hybridMultilevel"/>
    <w:tmpl w:val="9396691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3">
    <w:nsid w:val="50E936E7"/>
    <w:multiLevelType w:val="hybridMultilevel"/>
    <w:tmpl w:val="E4A8A60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2735F31"/>
    <w:multiLevelType w:val="hybridMultilevel"/>
    <w:tmpl w:val="CAA0115A"/>
    <w:lvl w:ilvl="0" w:tplc="B6B03710">
      <w:start w:val="1"/>
      <w:numFmt w:val="decimal"/>
      <w:lvlText w:val="%1)"/>
      <w:lvlJc w:val="left"/>
      <w:pPr>
        <w:ind w:left="1086" w:hanging="6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5">
    <w:nsid w:val="530072B9"/>
    <w:multiLevelType w:val="hybridMultilevel"/>
    <w:tmpl w:val="035414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55322A66"/>
    <w:multiLevelType w:val="hybridMultilevel"/>
    <w:tmpl w:val="721E7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87B1F4F"/>
    <w:multiLevelType w:val="multilevel"/>
    <w:tmpl w:val="9CDC2950"/>
    <w:lvl w:ilvl="0">
      <w:start w:val="1"/>
      <w:numFmt w:val="decimal"/>
      <w:lvlText w:val="%1)"/>
      <w:lvlJc w:val="left"/>
      <w:pPr>
        <w:ind w:left="1872" w:hanging="102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38">
    <w:nsid w:val="59B71C01"/>
    <w:multiLevelType w:val="hybridMultilevel"/>
    <w:tmpl w:val="32C03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C7426D6"/>
    <w:multiLevelType w:val="multilevel"/>
    <w:tmpl w:val="16FAFC44"/>
    <w:lvl w:ilvl="0">
      <w:start w:val="1"/>
      <w:numFmt w:val="decimal"/>
      <w:lvlText w:val="%1."/>
      <w:lvlJc w:val="left"/>
      <w:pPr>
        <w:ind w:left="78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40">
    <w:nsid w:val="621161FD"/>
    <w:multiLevelType w:val="multilevel"/>
    <w:tmpl w:val="125E0D52"/>
    <w:lvl w:ilvl="0">
      <w:start w:val="1"/>
      <w:numFmt w:val="decimal"/>
      <w:lvlText w:val="%1."/>
      <w:lvlJc w:val="left"/>
      <w:pPr>
        <w:ind w:left="78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41">
    <w:nsid w:val="65827D71"/>
    <w:multiLevelType w:val="hybridMultilevel"/>
    <w:tmpl w:val="690425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06D4C29"/>
    <w:multiLevelType w:val="hybridMultilevel"/>
    <w:tmpl w:val="09C07378"/>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43">
    <w:nsid w:val="708C7E5F"/>
    <w:multiLevelType w:val="hybridMultilevel"/>
    <w:tmpl w:val="A9800A5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4">
    <w:nsid w:val="7C940AB0"/>
    <w:multiLevelType w:val="hybridMultilevel"/>
    <w:tmpl w:val="81B45356"/>
    <w:lvl w:ilvl="0" w:tplc="F74CA704">
      <w:start w:val="1"/>
      <w:numFmt w:val="bullet"/>
      <w:pStyle w:val="SI-BulletLi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Times-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Times-Roman"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Times-Roman"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D807418"/>
    <w:multiLevelType w:val="hybridMultilevel"/>
    <w:tmpl w:val="77C06EC6"/>
    <w:lvl w:ilvl="0" w:tplc="23E0904A">
      <w:start w:val="1"/>
      <w:numFmt w:val="bullet"/>
      <w:pStyle w:val="SiBulletlist"/>
      <w:lvlText w:val=""/>
      <w:lvlJc w:val="left"/>
      <w:pPr>
        <w:ind w:left="1400" w:hanging="360"/>
      </w:pPr>
      <w:rPr>
        <w:rFonts w:ascii="Symbol" w:hAnsi="Symbol" w:hint="default"/>
      </w:rPr>
    </w:lvl>
    <w:lvl w:ilvl="1" w:tplc="04130003" w:tentative="1">
      <w:start w:val="1"/>
      <w:numFmt w:val="bullet"/>
      <w:lvlText w:val="o"/>
      <w:lvlJc w:val="left"/>
      <w:pPr>
        <w:ind w:left="2120" w:hanging="360"/>
      </w:pPr>
      <w:rPr>
        <w:rFonts w:ascii="Courier New" w:hAnsi="Courier New" w:cs="Times-Roman" w:hint="default"/>
      </w:rPr>
    </w:lvl>
    <w:lvl w:ilvl="2" w:tplc="04130005" w:tentative="1">
      <w:start w:val="1"/>
      <w:numFmt w:val="bullet"/>
      <w:lvlText w:val=""/>
      <w:lvlJc w:val="left"/>
      <w:pPr>
        <w:ind w:left="2840" w:hanging="360"/>
      </w:pPr>
      <w:rPr>
        <w:rFonts w:ascii="Wingdings" w:hAnsi="Wingdings" w:hint="default"/>
      </w:rPr>
    </w:lvl>
    <w:lvl w:ilvl="3" w:tplc="04130001" w:tentative="1">
      <w:start w:val="1"/>
      <w:numFmt w:val="bullet"/>
      <w:lvlText w:val=""/>
      <w:lvlJc w:val="left"/>
      <w:pPr>
        <w:ind w:left="3560" w:hanging="360"/>
      </w:pPr>
      <w:rPr>
        <w:rFonts w:ascii="Symbol" w:hAnsi="Symbol" w:hint="default"/>
      </w:rPr>
    </w:lvl>
    <w:lvl w:ilvl="4" w:tplc="04130003" w:tentative="1">
      <w:start w:val="1"/>
      <w:numFmt w:val="bullet"/>
      <w:lvlText w:val="o"/>
      <w:lvlJc w:val="left"/>
      <w:pPr>
        <w:ind w:left="4280" w:hanging="360"/>
      </w:pPr>
      <w:rPr>
        <w:rFonts w:ascii="Courier New" w:hAnsi="Courier New" w:cs="Times-Roman" w:hint="default"/>
      </w:rPr>
    </w:lvl>
    <w:lvl w:ilvl="5" w:tplc="04130005" w:tentative="1">
      <w:start w:val="1"/>
      <w:numFmt w:val="bullet"/>
      <w:lvlText w:val=""/>
      <w:lvlJc w:val="left"/>
      <w:pPr>
        <w:ind w:left="5000" w:hanging="360"/>
      </w:pPr>
      <w:rPr>
        <w:rFonts w:ascii="Wingdings" w:hAnsi="Wingdings" w:hint="default"/>
      </w:rPr>
    </w:lvl>
    <w:lvl w:ilvl="6" w:tplc="04130001" w:tentative="1">
      <w:start w:val="1"/>
      <w:numFmt w:val="bullet"/>
      <w:lvlText w:val=""/>
      <w:lvlJc w:val="left"/>
      <w:pPr>
        <w:ind w:left="5720" w:hanging="360"/>
      </w:pPr>
      <w:rPr>
        <w:rFonts w:ascii="Symbol" w:hAnsi="Symbol" w:hint="default"/>
      </w:rPr>
    </w:lvl>
    <w:lvl w:ilvl="7" w:tplc="04130003" w:tentative="1">
      <w:start w:val="1"/>
      <w:numFmt w:val="bullet"/>
      <w:lvlText w:val="o"/>
      <w:lvlJc w:val="left"/>
      <w:pPr>
        <w:ind w:left="6440" w:hanging="360"/>
      </w:pPr>
      <w:rPr>
        <w:rFonts w:ascii="Courier New" w:hAnsi="Courier New" w:cs="Times-Roman" w:hint="default"/>
      </w:rPr>
    </w:lvl>
    <w:lvl w:ilvl="8" w:tplc="04130005" w:tentative="1">
      <w:start w:val="1"/>
      <w:numFmt w:val="bullet"/>
      <w:lvlText w:val=""/>
      <w:lvlJc w:val="left"/>
      <w:pPr>
        <w:ind w:left="7160" w:hanging="360"/>
      </w:pPr>
      <w:rPr>
        <w:rFonts w:ascii="Wingdings" w:hAnsi="Wingdings" w:hint="default"/>
      </w:rPr>
    </w:lvl>
  </w:abstractNum>
  <w:abstractNum w:abstractNumId="46">
    <w:nsid w:val="7E014CA8"/>
    <w:multiLevelType w:val="hybridMultilevel"/>
    <w:tmpl w:val="17EC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7E5B390C"/>
    <w:multiLevelType w:val="hybridMultilevel"/>
    <w:tmpl w:val="6A8C172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11"/>
  </w:num>
  <w:num w:numId="2">
    <w:abstractNumId w:val="22"/>
  </w:num>
  <w:num w:numId="3">
    <w:abstractNumId w:val="23"/>
  </w:num>
  <w:num w:numId="4">
    <w:abstractNumId w:val="44"/>
  </w:num>
  <w:num w:numId="5">
    <w:abstractNumId w:val="45"/>
  </w:num>
  <w:num w:numId="6">
    <w:abstractNumId w:val="29"/>
  </w:num>
  <w:num w:numId="7">
    <w:abstractNumId w:val="36"/>
  </w:num>
  <w:num w:numId="8">
    <w:abstractNumId w:val="33"/>
  </w:num>
  <w:num w:numId="9">
    <w:abstractNumId w:val="12"/>
  </w:num>
  <w:num w:numId="10">
    <w:abstractNumId w:val="13"/>
  </w:num>
  <w:num w:numId="11">
    <w:abstractNumId w:val="14"/>
  </w:num>
  <w:num w:numId="12">
    <w:abstractNumId w:val="15"/>
  </w:num>
  <w:num w:numId="13">
    <w:abstractNumId w:val="16"/>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31"/>
  </w:num>
  <w:num w:numId="25">
    <w:abstractNumId w:val="43"/>
  </w:num>
  <w:num w:numId="26">
    <w:abstractNumId w:val="47"/>
  </w:num>
  <w:num w:numId="27">
    <w:abstractNumId w:val="20"/>
  </w:num>
  <w:num w:numId="28">
    <w:abstractNumId w:val="18"/>
  </w:num>
  <w:num w:numId="29">
    <w:abstractNumId w:val="37"/>
  </w:num>
  <w:num w:numId="30">
    <w:abstractNumId w:val="30"/>
  </w:num>
  <w:num w:numId="31">
    <w:abstractNumId w:val="42"/>
  </w:num>
  <w:num w:numId="32">
    <w:abstractNumId w:val="40"/>
  </w:num>
  <w:num w:numId="33">
    <w:abstractNumId w:val="19"/>
  </w:num>
  <w:num w:numId="34">
    <w:abstractNumId w:val="17"/>
  </w:num>
  <w:num w:numId="35">
    <w:abstractNumId w:val="24"/>
  </w:num>
  <w:num w:numId="36">
    <w:abstractNumId w:val="28"/>
  </w:num>
  <w:num w:numId="37">
    <w:abstractNumId w:val="32"/>
  </w:num>
  <w:num w:numId="38">
    <w:abstractNumId w:val="34"/>
  </w:num>
  <w:num w:numId="39">
    <w:abstractNumId w:val="39"/>
  </w:num>
  <w:num w:numId="40">
    <w:abstractNumId w:val="21"/>
  </w:num>
  <w:num w:numId="41">
    <w:abstractNumId w:val="38"/>
  </w:num>
  <w:num w:numId="42">
    <w:abstractNumId w:val="25"/>
  </w:num>
  <w:num w:numId="43">
    <w:abstractNumId w:val="27"/>
  </w:num>
  <w:num w:numId="44">
    <w:abstractNumId w:val="41"/>
  </w:num>
  <w:num w:numId="45">
    <w:abstractNumId w:val="26"/>
  </w:num>
  <w:num w:numId="46">
    <w:abstractNumId w:val="35"/>
  </w:num>
  <w:num w:numId="47">
    <w:abstractNumId w:val="46"/>
  </w:num>
  <w:num w:numId="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432"/>
    <w:rsid w:val="000007F6"/>
    <w:rsid w:val="000030F3"/>
    <w:rsid w:val="0000495A"/>
    <w:rsid w:val="00005A68"/>
    <w:rsid w:val="00005DE1"/>
    <w:rsid w:val="00010EB9"/>
    <w:rsid w:val="00011947"/>
    <w:rsid w:val="00012D5B"/>
    <w:rsid w:val="000142E4"/>
    <w:rsid w:val="00014CD3"/>
    <w:rsid w:val="00015135"/>
    <w:rsid w:val="000205B8"/>
    <w:rsid w:val="00022892"/>
    <w:rsid w:val="00024BD4"/>
    <w:rsid w:val="000255AB"/>
    <w:rsid w:val="00027150"/>
    <w:rsid w:val="00027402"/>
    <w:rsid w:val="000278E0"/>
    <w:rsid w:val="000300DF"/>
    <w:rsid w:val="00030215"/>
    <w:rsid w:val="000331F2"/>
    <w:rsid w:val="00033ECC"/>
    <w:rsid w:val="00035C1A"/>
    <w:rsid w:val="00041B0C"/>
    <w:rsid w:val="00045206"/>
    <w:rsid w:val="00047ABB"/>
    <w:rsid w:val="00051344"/>
    <w:rsid w:val="00055C7A"/>
    <w:rsid w:val="00066836"/>
    <w:rsid w:val="000670B2"/>
    <w:rsid w:val="000674CB"/>
    <w:rsid w:val="000678F1"/>
    <w:rsid w:val="0007754F"/>
    <w:rsid w:val="00082B2D"/>
    <w:rsid w:val="00083B02"/>
    <w:rsid w:val="00084737"/>
    <w:rsid w:val="0009046E"/>
    <w:rsid w:val="00091617"/>
    <w:rsid w:val="00093FD3"/>
    <w:rsid w:val="000A3EB6"/>
    <w:rsid w:val="000B0E22"/>
    <w:rsid w:val="000B1E58"/>
    <w:rsid w:val="000B3BBB"/>
    <w:rsid w:val="000B4CD0"/>
    <w:rsid w:val="000C042A"/>
    <w:rsid w:val="000C20D9"/>
    <w:rsid w:val="000C2350"/>
    <w:rsid w:val="000C272F"/>
    <w:rsid w:val="000C6061"/>
    <w:rsid w:val="000D5CF2"/>
    <w:rsid w:val="000E1EBE"/>
    <w:rsid w:val="000E2EA1"/>
    <w:rsid w:val="000E68E5"/>
    <w:rsid w:val="000E76ED"/>
    <w:rsid w:val="000F1217"/>
    <w:rsid w:val="000F1CEC"/>
    <w:rsid w:val="000F4BA6"/>
    <w:rsid w:val="000F4E03"/>
    <w:rsid w:val="00100026"/>
    <w:rsid w:val="0010022C"/>
    <w:rsid w:val="001014D6"/>
    <w:rsid w:val="00102E33"/>
    <w:rsid w:val="00104489"/>
    <w:rsid w:val="00104848"/>
    <w:rsid w:val="00104F56"/>
    <w:rsid w:val="00107803"/>
    <w:rsid w:val="00107EC6"/>
    <w:rsid w:val="001116B5"/>
    <w:rsid w:val="00115F7F"/>
    <w:rsid w:val="001211EF"/>
    <w:rsid w:val="00125D2F"/>
    <w:rsid w:val="00126C11"/>
    <w:rsid w:val="00127020"/>
    <w:rsid w:val="0013094A"/>
    <w:rsid w:val="00133100"/>
    <w:rsid w:val="00133A03"/>
    <w:rsid w:val="00134DE4"/>
    <w:rsid w:val="00136A78"/>
    <w:rsid w:val="001421B3"/>
    <w:rsid w:val="00146660"/>
    <w:rsid w:val="00161C77"/>
    <w:rsid w:val="00164277"/>
    <w:rsid w:val="00164EB0"/>
    <w:rsid w:val="00167FC7"/>
    <w:rsid w:val="00171EA4"/>
    <w:rsid w:val="00176737"/>
    <w:rsid w:val="00180462"/>
    <w:rsid w:val="001833F5"/>
    <w:rsid w:val="00184181"/>
    <w:rsid w:val="00184A36"/>
    <w:rsid w:val="001867A7"/>
    <w:rsid w:val="00186C93"/>
    <w:rsid w:val="0018769E"/>
    <w:rsid w:val="00187B25"/>
    <w:rsid w:val="0019062A"/>
    <w:rsid w:val="00190F59"/>
    <w:rsid w:val="00195ACB"/>
    <w:rsid w:val="001A179B"/>
    <w:rsid w:val="001A366F"/>
    <w:rsid w:val="001A3F49"/>
    <w:rsid w:val="001A6A77"/>
    <w:rsid w:val="001B40AA"/>
    <w:rsid w:val="001C0BE6"/>
    <w:rsid w:val="001C2A48"/>
    <w:rsid w:val="001C35C0"/>
    <w:rsid w:val="001C6E51"/>
    <w:rsid w:val="001C7676"/>
    <w:rsid w:val="001D1B5C"/>
    <w:rsid w:val="001D42D0"/>
    <w:rsid w:val="001D7D00"/>
    <w:rsid w:val="001E26BB"/>
    <w:rsid w:val="001E7BFE"/>
    <w:rsid w:val="001E7DCF"/>
    <w:rsid w:val="001F0081"/>
    <w:rsid w:val="001F2592"/>
    <w:rsid w:val="001F4315"/>
    <w:rsid w:val="001F629A"/>
    <w:rsid w:val="001F7ABE"/>
    <w:rsid w:val="002000BE"/>
    <w:rsid w:val="002051C9"/>
    <w:rsid w:val="00205455"/>
    <w:rsid w:val="0020621F"/>
    <w:rsid w:val="0021047D"/>
    <w:rsid w:val="00213CBA"/>
    <w:rsid w:val="002178C4"/>
    <w:rsid w:val="00217DB2"/>
    <w:rsid w:val="00222C60"/>
    <w:rsid w:val="00223EAC"/>
    <w:rsid w:val="00224BC7"/>
    <w:rsid w:val="00230D41"/>
    <w:rsid w:val="00232AF6"/>
    <w:rsid w:val="0023565C"/>
    <w:rsid w:val="00236B4D"/>
    <w:rsid w:val="002420A7"/>
    <w:rsid w:val="00245C9B"/>
    <w:rsid w:val="00253021"/>
    <w:rsid w:val="002536A2"/>
    <w:rsid w:val="002566DA"/>
    <w:rsid w:val="00262AEF"/>
    <w:rsid w:val="002640B4"/>
    <w:rsid w:val="00264CFA"/>
    <w:rsid w:val="00266F2D"/>
    <w:rsid w:val="00267FA9"/>
    <w:rsid w:val="0027024A"/>
    <w:rsid w:val="00272C1C"/>
    <w:rsid w:val="0027512D"/>
    <w:rsid w:val="00275EE5"/>
    <w:rsid w:val="00277926"/>
    <w:rsid w:val="00277B27"/>
    <w:rsid w:val="0028318C"/>
    <w:rsid w:val="00291E43"/>
    <w:rsid w:val="002960C7"/>
    <w:rsid w:val="00296543"/>
    <w:rsid w:val="00297E64"/>
    <w:rsid w:val="002A0A1F"/>
    <w:rsid w:val="002A1D08"/>
    <w:rsid w:val="002A4172"/>
    <w:rsid w:val="002A45DF"/>
    <w:rsid w:val="002A4D23"/>
    <w:rsid w:val="002B100E"/>
    <w:rsid w:val="002B10FD"/>
    <w:rsid w:val="002B5A39"/>
    <w:rsid w:val="002C1162"/>
    <w:rsid w:val="002C7F4D"/>
    <w:rsid w:val="002D043C"/>
    <w:rsid w:val="002D11C7"/>
    <w:rsid w:val="002D5707"/>
    <w:rsid w:val="002E18D0"/>
    <w:rsid w:val="002E31A4"/>
    <w:rsid w:val="002E35EC"/>
    <w:rsid w:val="002E74E1"/>
    <w:rsid w:val="002F071A"/>
    <w:rsid w:val="002F0E58"/>
    <w:rsid w:val="002F41C6"/>
    <w:rsid w:val="002F47A4"/>
    <w:rsid w:val="002F4EFF"/>
    <w:rsid w:val="00300B86"/>
    <w:rsid w:val="00310F55"/>
    <w:rsid w:val="0031182F"/>
    <w:rsid w:val="00313C78"/>
    <w:rsid w:val="00315C71"/>
    <w:rsid w:val="00316B15"/>
    <w:rsid w:val="0031739C"/>
    <w:rsid w:val="00324FD3"/>
    <w:rsid w:val="0033154A"/>
    <w:rsid w:val="0033287F"/>
    <w:rsid w:val="003329C6"/>
    <w:rsid w:val="0033535E"/>
    <w:rsid w:val="003428F7"/>
    <w:rsid w:val="00342B61"/>
    <w:rsid w:val="003437A3"/>
    <w:rsid w:val="00351D02"/>
    <w:rsid w:val="00354BE3"/>
    <w:rsid w:val="00363AB2"/>
    <w:rsid w:val="003660A0"/>
    <w:rsid w:val="003728BE"/>
    <w:rsid w:val="003740DD"/>
    <w:rsid w:val="00375E63"/>
    <w:rsid w:val="003826F8"/>
    <w:rsid w:val="003839FE"/>
    <w:rsid w:val="00393F1C"/>
    <w:rsid w:val="00396E0B"/>
    <w:rsid w:val="00397D20"/>
    <w:rsid w:val="003A0E75"/>
    <w:rsid w:val="003A1506"/>
    <w:rsid w:val="003A1A51"/>
    <w:rsid w:val="003A1D17"/>
    <w:rsid w:val="003A4425"/>
    <w:rsid w:val="003A5049"/>
    <w:rsid w:val="003A6F31"/>
    <w:rsid w:val="003A7645"/>
    <w:rsid w:val="003B1A76"/>
    <w:rsid w:val="003B31F8"/>
    <w:rsid w:val="003B471A"/>
    <w:rsid w:val="003B5FB9"/>
    <w:rsid w:val="003B5FE4"/>
    <w:rsid w:val="003B68D0"/>
    <w:rsid w:val="003C1D11"/>
    <w:rsid w:val="003C2914"/>
    <w:rsid w:val="003C6237"/>
    <w:rsid w:val="003D07C5"/>
    <w:rsid w:val="003D1C95"/>
    <w:rsid w:val="003D1DEB"/>
    <w:rsid w:val="003D2B3B"/>
    <w:rsid w:val="003D54DC"/>
    <w:rsid w:val="003D5BF4"/>
    <w:rsid w:val="003D65CA"/>
    <w:rsid w:val="003E4D42"/>
    <w:rsid w:val="003E53C7"/>
    <w:rsid w:val="003F2799"/>
    <w:rsid w:val="003F4384"/>
    <w:rsid w:val="00400A14"/>
    <w:rsid w:val="00400C3E"/>
    <w:rsid w:val="00402871"/>
    <w:rsid w:val="00404A8C"/>
    <w:rsid w:val="0041112D"/>
    <w:rsid w:val="00411A91"/>
    <w:rsid w:val="00414D64"/>
    <w:rsid w:val="00415970"/>
    <w:rsid w:val="00415BF2"/>
    <w:rsid w:val="0042047B"/>
    <w:rsid w:val="00423843"/>
    <w:rsid w:val="00426036"/>
    <w:rsid w:val="00427D82"/>
    <w:rsid w:val="0043039E"/>
    <w:rsid w:val="004351D4"/>
    <w:rsid w:val="00436275"/>
    <w:rsid w:val="004369A9"/>
    <w:rsid w:val="004429B4"/>
    <w:rsid w:val="004431FE"/>
    <w:rsid w:val="00445D6E"/>
    <w:rsid w:val="004517A8"/>
    <w:rsid w:val="004538FF"/>
    <w:rsid w:val="00455834"/>
    <w:rsid w:val="00461FBD"/>
    <w:rsid w:val="00462ACF"/>
    <w:rsid w:val="004632BA"/>
    <w:rsid w:val="0047014D"/>
    <w:rsid w:val="00471019"/>
    <w:rsid w:val="004766BB"/>
    <w:rsid w:val="0048701A"/>
    <w:rsid w:val="00491C6D"/>
    <w:rsid w:val="00497658"/>
    <w:rsid w:val="004976B5"/>
    <w:rsid w:val="004A2789"/>
    <w:rsid w:val="004A373E"/>
    <w:rsid w:val="004A5D6C"/>
    <w:rsid w:val="004A6E44"/>
    <w:rsid w:val="004B0256"/>
    <w:rsid w:val="004B27E5"/>
    <w:rsid w:val="004B2D66"/>
    <w:rsid w:val="004B33A1"/>
    <w:rsid w:val="004B3735"/>
    <w:rsid w:val="004B3AAA"/>
    <w:rsid w:val="004B6BD5"/>
    <w:rsid w:val="004C38E1"/>
    <w:rsid w:val="004C4879"/>
    <w:rsid w:val="004C5F98"/>
    <w:rsid w:val="004C7C46"/>
    <w:rsid w:val="004D090A"/>
    <w:rsid w:val="004D11C3"/>
    <w:rsid w:val="004D11EE"/>
    <w:rsid w:val="004D14E5"/>
    <w:rsid w:val="004D159D"/>
    <w:rsid w:val="004D51A1"/>
    <w:rsid w:val="004D58D6"/>
    <w:rsid w:val="004D6846"/>
    <w:rsid w:val="004D6B52"/>
    <w:rsid w:val="004D719E"/>
    <w:rsid w:val="004E2014"/>
    <w:rsid w:val="004E2F5E"/>
    <w:rsid w:val="004E3E34"/>
    <w:rsid w:val="004E43E7"/>
    <w:rsid w:val="004E670C"/>
    <w:rsid w:val="004F11DF"/>
    <w:rsid w:val="004F1553"/>
    <w:rsid w:val="004F470C"/>
    <w:rsid w:val="0050100F"/>
    <w:rsid w:val="00502223"/>
    <w:rsid w:val="00502F80"/>
    <w:rsid w:val="00504D8B"/>
    <w:rsid w:val="00505168"/>
    <w:rsid w:val="005131A1"/>
    <w:rsid w:val="00513A43"/>
    <w:rsid w:val="005218CA"/>
    <w:rsid w:val="00521C71"/>
    <w:rsid w:val="005253BD"/>
    <w:rsid w:val="00531547"/>
    <w:rsid w:val="00532633"/>
    <w:rsid w:val="0053308C"/>
    <w:rsid w:val="0053509E"/>
    <w:rsid w:val="00536016"/>
    <w:rsid w:val="005364B6"/>
    <w:rsid w:val="00542F5F"/>
    <w:rsid w:val="00544C16"/>
    <w:rsid w:val="00544EC7"/>
    <w:rsid w:val="00547BA4"/>
    <w:rsid w:val="00560839"/>
    <w:rsid w:val="00561649"/>
    <w:rsid w:val="00563511"/>
    <w:rsid w:val="00563B64"/>
    <w:rsid w:val="00564531"/>
    <w:rsid w:val="00566D7D"/>
    <w:rsid w:val="0057640D"/>
    <w:rsid w:val="005769D3"/>
    <w:rsid w:val="00577360"/>
    <w:rsid w:val="00582ADA"/>
    <w:rsid w:val="00582E9A"/>
    <w:rsid w:val="00582FA5"/>
    <w:rsid w:val="0058304C"/>
    <w:rsid w:val="00586C93"/>
    <w:rsid w:val="00592A0E"/>
    <w:rsid w:val="005A18D9"/>
    <w:rsid w:val="005A2E54"/>
    <w:rsid w:val="005A3B95"/>
    <w:rsid w:val="005B040B"/>
    <w:rsid w:val="005B67EC"/>
    <w:rsid w:val="005C022C"/>
    <w:rsid w:val="005C25AC"/>
    <w:rsid w:val="005D0A90"/>
    <w:rsid w:val="005D3597"/>
    <w:rsid w:val="005D46FA"/>
    <w:rsid w:val="005D6C4C"/>
    <w:rsid w:val="005E0DDB"/>
    <w:rsid w:val="005E3D94"/>
    <w:rsid w:val="005E790A"/>
    <w:rsid w:val="005E7A52"/>
    <w:rsid w:val="005E7BB6"/>
    <w:rsid w:val="005F1108"/>
    <w:rsid w:val="005F2F71"/>
    <w:rsid w:val="005F72AF"/>
    <w:rsid w:val="00605D3C"/>
    <w:rsid w:val="006072F0"/>
    <w:rsid w:val="006111D7"/>
    <w:rsid w:val="0061160F"/>
    <w:rsid w:val="00611B51"/>
    <w:rsid w:val="00612915"/>
    <w:rsid w:val="00612EB6"/>
    <w:rsid w:val="006139C0"/>
    <w:rsid w:val="00617562"/>
    <w:rsid w:val="006201CE"/>
    <w:rsid w:val="00627414"/>
    <w:rsid w:val="00632484"/>
    <w:rsid w:val="00634FA1"/>
    <w:rsid w:val="006426CE"/>
    <w:rsid w:val="00643314"/>
    <w:rsid w:val="00645012"/>
    <w:rsid w:val="006458D1"/>
    <w:rsid w:val="00653FD6"/>
    <w:rsid w:val="00655F73"/>
    <w:rsid w:val="00656B91"/>
    <w:rsid w:val="00667EBE"/>
    <w:rsid w:val="00675EDA"/>
    <w:rsid w:val="006761FF"/>
    <w:rsid w:val="00677651"/>
    <w:rsid w:val="00680A47"/>
    <w:rsid w:val="00687053"/>
    <w:rsid w:val="006876E7"/>
    <w:rsid w:val="00687E6F"/>
    <w:rsid w:val="00690201"/>
    <w:rsid w:val="00690904"/>
    <w:rsid w:val="0069192D"/>
    <w:rsid w:val="00696F3E"/>
    <w:rsid w:val="00697941"/>
    <w:rsid w:val="006A24BC"/>
    <w:rsid w:val="006A2DFE"/>
    <w:rsid w:val="006B259F"/>
    <w:rsid w:val="006B2668"/>
    <w:rsid w:val="006B2B58"/>
    <w:rsid w:val="006B6362"/>
    <w:rsid w:val="006C1416"/>
    <w:rsid w:val="006C668A"/>
    <w:rsid w:val="006D00CA"/>
    <w:rsid w:val="006D21B3"/>
    <w:rsid w:val="006E2D62"/>
    <w:rsid w:val="006E3CC1"/>
    <w:rsid w:val="006E4603"/>
    <w:rsid w:val="006E4ADD"/>
    <w:rsid w:val="006F2AF4"/>
    <w:rsid w:val="006F3B9D"/>
    <w:rsid w:val="006F3DEF"/>
    <w:rsid w:val="006F4738"/>
    <w:rsid w:val="006F688E"/>
    <w:rsid w:val="006F76B5"/>
    <w:rsid w:val="0070316D"/>
    <w:rsid w:val="00706EB3"/>
    <w:rsid w:val="00707473"/>
    <w:rsid w:val="00707BD3"/>
    <w:rsid w:val="00711D62"/>
    <w:rsid w:val="00713A0E"/>
    <w:rsid w:val="00720759"/>
    <w:rsid w:val="00720E89"/>
    <w:rsid w:val="007234AA"/>
    <w:rsid w:val="00730BD3"/>
    <w:rsid w:val="007315EB"/>
    <w:rsid w:val="00732488"/>
    <w:rsid w:val="00733240"/>
    <w:rsid w:val="00735BEA"/>
    <w:rsid w:val="00741968"/>
    <w:rsid w:val="007436ED"/>
    <w:rsid w:val="007460FC"/>
    <w:rsid w:val="00752F88"/>
    <w:rsid w:val="00752FB9"/>
    <w:rsid w:val="00760B92"/>
    <w:rsid w:val="00765059"/>
    <w:rsid w:val="0077259A"/>
    <w:rsid w:val="00773785"/>
    <w:rsid w:val="00773AD8"/>
    <w:rsid w:val="00775482"/>
    <w:rsid w:val="00781443"/>
    <w:rsid w:val="00781553"/>
    <w:rsid w:val="007839EB"/>
    <w:rsid w:val="00790E69"/>
    <w:rsid w:val="007939DB"/>
    <w:rsid w:val="00794486"/>
    <w:rsid w:val="007961D0"/>
    <w:rsid w:val="007A17B3"/>
    <w:rsid w:val="007A2EB3"/>
    <w:rsid w:val="007A3772"/>
    <w:rsid w:val="007B7285"/>
    <w:rsid w:val="007B7F5E"/>
    <w:rsid w:val="007C0175"/>
    <w:rsid w:val="007C0FC9"/>
    <w:rsid w:val="007C23CA"/>
    <w:rsid w:val="007C6711"/>
    <w:rsid w:val="007C7991"/>
    <w:rsid w:val="007D1EC9"/>
    <w:rsid w:val="007D4FCB"/>
    <w:rsid w:val="007E0FC1"/>
    <w:rsid w:val="007E4755"/>
    <w:rsid w:val="007F0313"/>
    <w:rsid w:val="007F267B"/>
    <w:rsid w:val="007F2F7B"/>
    <w:rsid w:val="007F32D1"/>
    <w:rsid w:val="007F4298"/>
    <w:rsid w:val="00800AF6"/>
    <w:rsid w:val="00800F62"/>
    <w:rsid w:val="00803C44"/>
    <w:rsid w:val="008046B1"/>
    <w:rsid w:val="008055D1"/>
    <w:rsid w:val="008108BD"/>
    <w:rsid w:val="00813B42"/>
    <w:rsid w:val="008213D4"/>
    <w:rsid w:val="00823BBD"/>
    <w:rsid w:val="00826382"/>
    <w:rsid w:val="00833219"/>
    <w:rsid w:val="0084255E"/>
    <w:rsid w:val="008429C7"/>
    <w:rsid w:val="00843F48"/>
    <w:rsid w:val="00845B5B"/>
    <w:rsid w:val="00846FD1"/>
    <w:rsid w:val="0085338C"/>
    <w:rsid w:val="008607D4"/>
    <w:rsid w:val="00861648"/>
    <w:rsid w:val="0086654D"/>
    <w:rsid w:val="00872683"/>
    <w:rsid w:val="00875D56"/>
    <w:rsid w:val="00876774"/>
    <w:rsid w:val="008822D7"/>
    <w:rsid w:val="00885BAE"/>
    <w:rsid w:val="008874B0"/>
    <w:rsid w:val="00887A36"/>
    <w:rsid w:val="00890D5A"/>
    <w:rsid w:val="00890D78"/>
    <w:rsid w:val="00890FFB"/>
    <w:rsid w:val="00891B35"/>
    <w:rsid w:val="00892F77"/>
    <w:rsid w:val="008942FE"/>
    <w:rsid w:val="008948BF"/>
    <w:rsid w:val="008970E7"/>
    <w:rsid w:val="0089735D"/>
    <w:rsid w:val="008A0554"/>
    <w:rsid w:val="008A1CD0"/>
    <w:rsid w:val="008B0A8B"/>
    <w:rsid w:val="008B2B7D"/>
    <w:rsid w:val="008B41EE"/>
    <w:rsid w:val="008B7060"/>
    <w:rsid w:val="008C718B"/>
    <w:rsid w:val="008D28C7"/>
    <w:rsid w:val="008D29F9"/>
    <w:rsid w:val="008D3674"/>
    <w:rsid w:val="008D7A92"/>
    <w:rsid w:val="008E2CDB"/>
    <w:rsid w:val="008F4869"/>
    <w:rsid w:val="008F6A02"/>
    <w:rsid w:val="0090120D"/>
    <w:rsid w:val="0090155A"/>
    <w:rsid w:val="00907B13"/>
    <w:rsid w:val="009116E0"/>
    <w:rsid w:val="00912E1C"/>
    <w:rsid w:val="00912F93"/>
    <w:rsid w:val="0091302F"/>
    <w:rsid w:val="00914069"/>
    <w:rsid w:val="009179EA"/>
    <w:rsid w:val="00925463"/>
    <w:rsid w:val="00927C00"/>
    <w:rsid w:val="00933813"/>
    <w:rsid w:val="00933FC4"/>
    <w:rsid w:val="00934DEA"/>
    <w:rsid w:val="0093507D"/>
    <w:rsid w:val="00936A95"/>
    <w:rsid w:val="009378CD"/>
    <w:rsid w:val="00944019"/>
    <w:rsid w:val="0094501B"/>
    <w:rsid w:val="00950707"/>
    <w:rsid w:val="009562D4"/>
    <w:rsid w:val="0096043B"/>
    <w:rsid w:val="00965648"/>
    <w:rsid w:val="00966E60"/>
    <w:rsid w:val="009679BB"/>
    <w:rsid w:val="00967E43"/>
    <w:rsid w:val="00971210"/>
    <w:rsid w:val="00971213"/>
    <w:rsid w:val="00971D76"/>
    <w:rsid w:val="009729F6"/>
    <w:rsid w:val="00972AA9"/>
    <w:rsid w:val="009746CE"/>
    <w:rsid w:val="009826D5"/>
    <w:rsid w:val="00984512"/>
    <w:rsid w:val="00986A2E"/>
    <w:rsid w:val="00987FDB"/>
    <w:rsid w:val="00996B59"/>
    <w:rsid w:val="009A078D"/>
    <w:rsid w:val="009A179D"/>
    <w:rsid w:val="009A5A9B"/>
    <w:rsid w:val="009A675E"/>
    <w:rsid w:val="009B01EE"/>
    <w:rsid w:val="009B12DC"/>
    <w:rsid w:val="009B3078"/>
    <w:rsid w:val="009B6EE2"/>
    <w:rsid w:val="009C122D"/>
    <w:rsid w:val="009D0215"/>
    <w:rsid w:val="009E43BE"/>
    <w:rsid w:val="009E4FD6"/>
    <w:rsid w:val="009E4FFD"/>
    <w:rsid w:val="009E5BD5"/>
    <w:rsid w:val="009F1576"/>
    <w:rsid w:val="009F5D5E"/>
    <w:rsid w:val="00A00DDD"/>
    <w:rsid w:val="00A04356"/>
    <w:rsid w:val="00A045F1"/>
    <w:rsid w:val="00A05017"/>
    <w:rsid w:val="00A05CC3"/>
    <w:rsid w:val="00A05D10"/>
    <w:rsid w:val="00A1003E"/>
    <w:rsid w:val="00A1560B"/>
    <w:rsid w:val="00A16E90"/>
    <w:rsid w:val="00A21C7F"/>
    <w:rsid w:val="00A24E4F"/>
    <w:rsid w:val="00A26C38"/>
    <w:rsid w:val="00A308B2"/>
    <w:rsid w:val="00A32CE5"/>
    <w:rsid w:val="00A37BC7"/>
    <w:rsid w:val="00A4053C"/>
    <w:rsid w:val="00A43EF7"/>
    <w:rsid w:val="00A47CE2"/>
    <w:rsid w:val="00A52C49"/>
    <w:rsid w:val="00A6165A"/>
    <w:rsid w:val="00A63962"/>
    <w:rsid w:val="00A64706"/>
    <w:rsid w:val="00A668B5"/>
    <w:rsid w:val="00A70968"/>
    <w:rsid w:val="00A76525"/>
    <w:rsid w:val="00A81432"/>
    <w:rsid w:val="00A82E30"/>
    <w:rsid w:val="00A86AE8"/>
    <w:rsid w:val="00A86B9B"/>
    <w:rsid w:val="00A92ACE"/>
    <w:rsid w:val="00A96674"/>
    <w:rsid w:val="00A96726"/>
    <w:rsid w:val="00A9786D"/>
    <w:rsid w:val="00A97EE0"/>
    <w:rsid w:val="00AA5EF6"/>
    <w:rsid w:val="00AA6F63"/>
    <w:rsid w:val="00AA79FC"/>
    <w:rsid w:val="00AB0985"/>
    <w:rsid w:val="00AB548F"/>
    <w:rsid w:val="00AB6195"/>
    <w:rsid w:val="00AC2C96"/>
    <w:rsid w:val="00AD1864"/>
    <w:rsid w:val="00AD309F"/>
    <w:rsid w:val="00AD5111"/>
    <w:rsid w:val="00AD5547"/>
    <w:rsid w:val="00AD631E"/>
    <w:rsid w:val="00AE0BBF"/>
    <w:rsid w:val="00AE785B"/>
    <w:rsid w:val="00AE7AC6"/>
    <w:rsid w:val="00AF54D6"/>
    <w:rsid w:val="00AF6172"/>
    <w:rsid w:val="00B10624"/>
    <w:rsid w:val="00B15410"/>
    <w:rsid w:val="00B17976"/>
    <w:rsid w:val="00B25C84"/>
    <w:rsid w:val="00B27AC8"/>
    <w:rsid w:val="00B36154"/>
    <w:rsid w:val="00B42E80"/>
    <w:rsid w:val="00B54E05"/>
    <w:rsid w:val="00B5610C"/>
    <w:rsid w:val="00B56A42"/>
    <w:rsid w:val="00B60A96"/>
    <w:rsid w:val="00B65DF6"/>
    <w:rsid w:val="00B70112"/>
    <w:rsid w:val="00B7359A"/>
    <w:rsid w:val="00B73A68"/>
    <w:rsid w:val="00B749CE"/>
    <w:rsid w:val="00B75E04"/>
    <w:rsid w:val="00B77879"/>
    <w:rsid w:val="00B82304"/>
    <w:rsid w:val="00B8722A"/>
    <w:rsid w:val="00B9220E"/>
    <w:rsid w:val="00B9763F"/>
    <w:rsid w:val="00BA1B61"/>
    <w:rsid w:val="00BA7408"/>
    <w:rsid w:val="00BB0CE6"/>
    <w:rsid w:val="00BB71CB"/>
    <w:rsid w:val="00BC36DD"/>
    <w:rsid w:val="00BC5142"/>
    <w:rsid w:val="00BC7B30"/>
    <w:rsid w:val="00BD1B82"/>
    <w:rsid w:val="00BD7629"/>
    <w:rsid w:val="00BE01EE"/>
    <w:rsid w:val="00BE5ABF"/>
    <w:rsid w:val="00BF150E"/>
    <w:rsid w:val="00BF291D"/>
    <w:rsid w:val="00BF5407"/>
    <w:rsid w:val="00C00C77"/>
    <w:rsid w:val="00C022C2"/>
    <w:rsid w:val="00C026F6"/>
    <w:rsid w:val="00C039FB"/>
    <w:rsid w:val="00C03B9F"/>
    <w:rsid w:val="00C047CF"/>
    <w:rsid w:val="00C05F50"/>
    <w:rsid w:val="00C0776D"/>
    <w:rsid w:val="00C1131B"/>
    <w:rsid w:val="00C1419B"/>
    <w:rsid w:val="00C14B9B"/>
    <w:rsid w:val="00C20818"/>
    <w:rsid w:val="00C20CE9"/>
    <w:rsid w:val="00C248F9"/>
    <w:rsid w:val="00C26384"/>
    <w:rsid w:val="00C3106C"/>
    <w:rsid w:val="00C31A9B"/>
    <w:rsid w:val="00C37A97"/>
    <w:rsid w:val="00C43651"/>
    <w:rsid w:val="00C44074"/>
    <w:rsid w:val="00C4443D"/>
    <w:rsid w:val="00C4493C"/>
    <w:rsid w:val="00C455EC"/>
    <w:rsid w:val="00C50E40"/>
    <w:rsid w:val="00C517EB"/>
    <w:rsid w:val="00C6215D"/>
    <w:rsid w:val="00C63F75"/>
    <w:rsid w:val="00C67C0D"/>
    <w:rsid w:val="00C84044"/>
    <w:rsid w:val="00C84824"/>
    <w:rsid w:val="00C84A5C"/>
    <w:rsid w:val="00C9434C"/>
    <w:rsid w:val="00C94A1C"/>
    <w:rsid w:val="00CA1D29"/>
    <w:rsid w:val="00CA5C88"/>
    <w:rsid w:val="00CA6171"/>
    <w:rsid w:val="00CA630E"/>
    <w:rsid w:val="00CB21D2"/>
    <w:rsid w:val="00CB2AB6"/>
    <w:rsid w:val="00CB3194"/>
    <w:rsid w:val="00CC5CF5"/>
    <w:rsid w:val="00CD0230"/>
    <w:rsid w:val="00CD2308"/>
    <w:rsid w:val="00CD767F"/>
    <w:rsid w:val="00CE046C"/>
    <w:rsid w:val="00CE1B70"/>
    <w:rsid w:val="00CF25B6"/>
    <w:rsid w:val="00CF3992"/>
    <w:rsid w:val="00D0446D"/>
    <w:rsid w:val="00D066AE"/>
    <w:rsid w:val="00D07587"/>
    <w:rsid w:val="00D106C5"/>
    <w:rsid w:val="00D134C2"/>
    <w:rsid w:val="00D17266"/>
    <w:rsid w:val="00D17560"/>
    <w:rsid w:val="00D21EA8"/>
    <w:rsid w:val="00D2291C"/>
    <w:rsid w:val="00D250A9"/>
    <w:rsid w:val="00D31CEB"/>
    <w:rsid w:val="00D320A2"/>
    <w:rsid w:val="00D3260D"/>
    <w:rsid w:val="00D379A8"/>
    <w:rsid w:val="00D43F9C"/>
    <w:rsid w:val="00D45D14"/>
    <w:rsid w:val="00D52393"/>
    <w:rsid w:val="00D5321F"/>
    <w:rsid w:val="00D537F1"/>
    <w:rsid w:val="00D54987"/>
    <w:rsid w:val="00D607B4"/>
    <w:rsid w:val="00D6753F"/>
    <w:rsid w:val="00D675E1"/>
    <w:rsid w:val="00D77098"/>
    <w:rsid w:val="00D86EAD"/>
    <w:rsid w:val="00D87CEB"/>
    <w:rsid w:val="00D90F26"/>
    <w:rsid w:val="00D90F8B"/>
    <w:rsid w:val="00D92A38"/>
    <w:rsid w:val="00D95363"/>
    <w:rsid w:val="00D964BD"/>
    <w:rsid w:val="00D9747D"/>
    <w:rsid w:val="00DA15F5"/>
    <w:rsid w:val="00DA2C16"/>
    <w:rsid w:val="00DA415F"/>
    <w:rsid w:val="00DA60CE"/>
    <w:rsid w:val="00DB3EEC"/>
    <w:rsid w:val="00DC00D9"/>
    <w:rsid w:val="00DD03CE"/>
    <w:rsid w:val="00DD2AF9"/>
    <w:rsid w:val="00DD2B96"/>
    <w:rsid w:val="00DD35B7"/>
    <w:rsid w:val="00DD66F5"/>
    <w:rsid w:val="00DE2180"/>
    <w:rsid w:val="00DE2DCE"/>
    <w:rsid w:val="00DE3361"/>
    <w:rsid w:val="00DE485D"/>
    <w:rsid w:val="00DE5FFF"/>
    <w:rsid w:val="00DE6376"/>
    <w:rsid w:val="00DF6423"/>
    <w:rsid w:val="00E019BC"/>
    <w:rsid w:val="00E01D9B"/>
    <w:rsid w:val="00E14BAB"/>
    <w:rsid w:val="00E16833"/>
    <w:rsid w:val="00E21FD7"/>
    <w:rsid w:val="00E22910"/>
    <w:rsid w:val="00E23D75"/>
    <w:rsid w:val="00E2520D"/>
    <w:rsid w:val="00E264B6"/>
    <w:rsid w:val="00E275CC"/>
    <w:rsid w:val="00E279BC"/>
    <w:rsid w:val="00E3079B"/>
    <w:rsid w:val="00E37A54"/>
    <w:rsid w:val="00E44F75"/>
    <w:rsid w:val="00E46C14"/>
    <w:rsid w:val="00E47665"/>
    <w:rsid w:val="00E61518"/>
    <w:rsid w:val="00E627F5"/>
    <w:rsid w:val="00E6309C"/>
    <w:rsid w:val="00E7004E"/>
    <w:rsid w:val="00E72DD7"/>
    <w:rsid w:val="00E74418"/>
    <w:rsid w:val="00E759DE"/>
    <w:rsid w:val="00E80ED3"/>
    <w:rsid w:val="00E8384D"/>
    <w:rsid w:val="00E85FFC"/>
    <w:rsid w:val="00E87DBA"/>
    <w:rsid w:val="00E9091F"/>
    <w:rsid w:val="00E956A5"/>
    <w:rsid w:val="00E96E85"/>
    <w:rsid w:val="00EA0954"/>
    <w:rsid w:val="00EA130C"/>
    <w:rsid w:val="00EA3D03"/>
    <w:rsid w:val="00EA63E8"/>
    <w:rsid w:val="00EA6843"/>
    <w:rsid w:val="00EA6F8E"/>
    <w:rsid w:val="00EA7939"/>
    <w:rsid w:val="00EB1051"/>
    <w:rsid w:val="00EB1FBC"/>
    <w:rsid w:val="00EB5A7E"/>
    <w:rsid w:val="00EC2699"/>
    <w:rsid w:val="00EC612E"/>
    <w:rsid w:val="00EC69CD"/>
    <w:rsid w:val="00EC7867"/>
    <w:rsid w:val="00ED0D13"/>
    <w:rsid w:val="00ED3638"/>
    <w:rsid w:val="00ED7839"/>
    <w:rsid w:val="00EE2295"/>
    <w:rsid w:val="00EE2AFD"/>
    <w:rsid w:val="00EE510C"/>
    <w:rsid w:val="00EE558B"/>
    <w:rsid w:val="00EF0825"/>
    <w:rsid w:val="00EF0B58"/>
    <w:rsid w:val="00EF0CE5"/>
    <w:rsid w:val="00EF1FF0"/>
    <w:rsid w:val="00EF3000"/>
    <w:rsid w:val="00EF4C6B"/>
    <w:rsid w:val="00EF4ED7"/>
    <w:rsid w:val="00EF6E96"/>
    <w:rsid w:val="00F0230A"/>
    <w:rsid w:val="00F02945"/>
    <w:rsid w:val="00F033DB"/>
    <w:rsid w:val="00F04CB7"/>
    <w:rsid w:val="00F12D1E"/>
    <w:rsid w:val="00F12DA7"/>
    <w:rsid w:val="00F15408"/>
    <w:rsid w:val="00F1680B"/>
    <w:rsid w:val="00F22EFC"/>
    <w:rsid w:val="00F23CD1"/>
    <w:rsid w:val="00F24EB1"/>
    <w:rsid w:val="00F263DD"/>
    <w:rsid w:val="00F30608"/>
    <w:rsid w:val="00F320AF"/>
    <w:rsid w:val="00F33B5C"/>
    <w:rsid w:val="00F47B91"/>
    <w:rsid w:val="00F502F6"/>
    <w:rsid w:val="00F53F9B"/>
    <w:rsid w:val="00F55513"/>
    <w:rsid w:val="00F5570B"/>
    <w:rsid w:val="00F573BA"/>
    <w:rsid w:val="00F6028C"/>
    <w:rsid w:val="00F61182"/>
    <w:rsid w:val="00F67218"/>
    <w:rsid w:val="00F73E58"/>
    <w:rsid w:val="00F81DFE"/>
    <w:rsid w:val="00F915EB"/>
    <w:rsid w:val="00F93BBC"/>
    <w:rsid w:val="00F940A4"/>
    <w:rsid w:val="00F96F17"/>
    <w:rsid w:val="00FA21F8"/>
    <w:rsid w:val="00FA2215"/>
    <w:rsid w:val="00FA5DA9"/>
    <w:rsid w:val="00FA65AA"/>
    <w:rsid w:val="00FA6F65"/>
    <w:rsid w:val="00FA7809"/>
    <w:rsid w:val="00FB2FC0"/>
    <w:rsid w:val="00FB4369"/>
    <w:rsid w:val="00FB53D1"/>
    <w:rsid w:val="00FB5721"/>
    <w:rsid w:val="00FB71D3"/>
    <w:rsid w:val="00FC0FDF"/>
    <w:rsid w:val="00FC1C6D"/>
    <w:rsid w:val="00FC2ECD"/>
    <w:rsid w:val="00FC3500"/>
    <w:rsid w:val="00FC3D3C"/>
    <w:rsid w:val="00FC41CE"/>
    <w:rsid w:val="00FC4A73"/>
    <w:rsid w:val="00FC707C"/>
    <w:rsid w:val="00FD03DC"/>
    <w:rsid w:val="00FD09DB"/>
    <w:rsid w:val="00FD0D28"/>
    <w:rsid w:val="00FD156F"/>
    <w:rsid w:val="00FD47AA"/>
    <w:rsid w:val="00FD5804"/>
    <w:rsid w:val="00FE0D2A"/>
    <w:rsid w:val="00FE3400"/>
    <w:rsid w:val="00FE4FD5"/>
    <w:rsid w:val="00FE631F"/>
    <w:rsid w:val="00FF4C27"/>
    <w:rsid w:val="00FF6337"/>
    <w:rsid w:val="00FF79BC"/>
  </w:rsids>
  <m:mathPr>
    <m:mathFont m:val="Cambria Math"/>
    <m:brkBin m:val="before"/>
    <m:brkBinSub m:val="--"/>
    <m:smallFrac/>
    <m:dispDef/>
    <m:lMargin m:val="0"/>
    <m:rMargin m:val="0"/>
    <m:defJc m:val="centerGroup"/>
    <m:wrapRight/>
    <m:intLim m:val="subSup"/>
    <m:naryLim m:val="subSup"/>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F66DA064-8C6C-49EC-A537-F898AEBB6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Strong" w:qFormat="1"/>
    <w:lsdException w:name="Emphasis" w:qFormat="1"/>
    <w:lsdException w:name="Plain Text"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5F98"/>
    <w:rPr>
      <w:rFonts w:ascii="Optima" w:hAnsi="Optima"/>
      <w:color w:val="000000"/>
      <w:sz w:val="22"/>
      <w:szCs w:val="24"/>
      <w:lang w:eastAsia="en-US"/>
    </w:rPr>
  </w:style>
  <w:style w:type="paragraph" w:styleId="Heading1">
    <w:name w:val="heading 1"/>
    <w:aliases w:val="SI - Heading 1"/>
    <w:basedOn w:val="Normal"/>
    <w:next w:val="SI-BodyTekst"/>
    <w:link w:val="Heading1Char"/>
    <w:qFormat/>
    <w:rsid w:val="008C718B"/>
    <w:pPr>
      <w:keepNext/>
      <w:spacing w:before="240" w:after="60"/>
      <w:outlineLvl w:val="0"/>
    </w:pPr>
    <w:rPr>
      <w:rFonts w:eastAsia="Optima"/>
      <w:b/>
      <w:snapToGrid w:val="0"/>
      <w:kern w:val="28"/>
      <w:sz w:val="32"/>
      <w:szCs w:val="32"/>
      <w:lang w:val="en-US"/>
    </w:rPr>
  </w:style>
  <w:style w:type="paragraph" w:styleId="Heading2">
    <w:name w:val="heading 2"/>
    <w:aliases w:val="SI - Heading 2"/>
    <w:basedOn w:val="Normal"/>
    <w:next w:val="SI-BodyTekst"/>
    <w:link w:val="Heading2Char"/>
    <w:qFormat/>
    <w:rsid w:val="00C20818"/>
    <w:pPr>
      <w:keepNext/>
      <w:spacing w:before="240" w:after="60"/>
      <w:ind w:right="680"/>
      <w:outlineLvl w:val="1"/>
    </w:pPr>
    <w:rPr>
      <w:rFonts w:eastAsia="Times New Roman"/>
      <w:b/>
      <w:color w:val="auto"/>
      <w:sz w:val="28"/>
      <w:szCs w:val="28"/>
      <w:lang w:val="x-none"/>
    </w:rPr>
  </w:style>
  <w:style w:type="paragraph" w:styleId="Heading3">
    <w:name w:val="heading 3"/>
    <w:aliases w:val="SI - Heading 3"/>
    <w:basedOn w:val="Normal"/>
    <w:next w:val="SI-BodyTekst"/>
    <w:link w:val="Heading3Char"/>
    <w:qFormat/>
    <w:rsid w:val="00C20818"/>
    <w:pPr>
      <w:keepNext/>
      <w:spacing w:before="240" w:after="60"/>
      <w:outlineLvl w:val="2"/>
    </w:pPr>
    <w:rPr>
      <w:rFonts w:eastAsia="Times New Roman"/>
      <w:b/>
      <w:color w:val="auto"/>
      <w:szCs w:val="20"/>
      <w:lang w:val="x-none" w:eastAsia="x-none"/>
    </w:rPr>
  </w:style>
  <w:style w:type="paragraph" w:styleId="Heading4">
    <w:name w:val="heading 4"/>
    <w:aliases w:val="Map Title,Tempo Heading 4"/>
    <w:basedOn w:val="Normal"/>
    <w:next w:val="Normal"/>
    <w:link w:val="Heading4Char"/>
    <w:qFormat/>
    <w:rsid w:val="00D70D71"/>
    <w:pPr>
      <w:keepNext/>
      <w:numPr>
        <w:ilvl w:val="3"/>
        <w:numId w:val="1"/>
      </w:numPr>
      <w:spacing w:before="240" w:after="60"/>
      <w:outlineLvl w:val="3"/>
    </w:pPr>
    <w:rPr>
      <w:rFonts w:ascii="Arial" w:eastAsia="Times New Roman" w:hAnsi="Arial"/>
      <w:b/>
      <w:color w:val="auto"/>
      <w:sz w:val="20"/>
      <w:szCs w:val="20"/>
      <w:lang w:val="en-GB" w:eastAsia="x-none"/>
    </w:rPr>
  </w:style>
  <w:style w:type="paragraph" w:styleId="Heading5">
    <w:name w:val="heading 5"/>
    <w:basedOn w:val="Normal"/>
    <w:next w:val="Normal"/>
    <w:link w:val="Heading5Char"/>
    <w:qFormat/>
    <w:rsid w:val="00D70D71"/>
    <w:pPr>
      <w:numPr>
        <w:ilvl w:val="4"/>
        <w:numId w:val="1"/>
      </w:numPr>
      <w:spacing w:before="240" w:after="60"/>
      <w:outlineLvl w:val="4"/>
    </w:pPr>
    <w:rPr>
      <w:rFonts w:ascii="Arial" w:eastAsia="Times New Roman" w:hAnsi="Arial"/>
      <w:color w:val="auto"/>
      <w:szCs w:val="20"/>
      <w:lang w:val="en-GB" w:eastAsia="x-none"/>
    </w:rPr>
  </w:style>
  <w:style w:type="paragraph" w:styleId="Heading6">
    <w:name w:val="heading 6"/>
    <w:basedOn w:val="Normal"/>
    <w:next w:val="Normal"/>
    <w:link w:val="Heading6Char"/>
    <w:qFormat/>
    <w:rsid w:val="00D70D71"/>
    <w:pPr>
      <w:numPr>
        <w:ilvl w:val="5"/>
        <w:numId w:val="1"/>
      </w:numPr>
      <w:spacing w:before="240" w:after="60"/>
      <w:outlineLvl w:val="5"/>
    </w:pPr>
    <w:rPr>
      <w:rFonts w:ascii="Verdana" w:eastAsia="Times New Roman" w:hAnsi="Verdana"/>
      <w:i/>
      <w:color w:val="auto"/>
      <w:szCs w:val="20"/>
      <w:lang w:val="en-GB" w:eastAsia="x-none"/>
    </w:rPr>
  </w:style>
  <w:style w:type="paragraph" w:styleId="Heading7">
    <w:name w:val="heading 7"/>
    <w:basedOn w:val="Normal"/>
    <w:next w:val="Normal"/>
    <w:link w:val="Heading7Char"/>
    <w:qFormat/>
    <w:rsid w:val="00D70D71"/>
    <w:pPr>
      <w:numPr>
        <w:ilvl w:val="6"/>
        <w:numId w:val="1"/>
      </w:numPr>
      <w:spacing w:before="240" w:after="60"/>
      <w:outlineLvl w:val="6"/>
    </w:pPr>
    <w:rPr>
      <w:rFonts w:ascii="Arial" w:eastAsia="Times New Roman" w:hAnsi="Arial"/>
      <w:color w:val="auto"/>
      <w:sz w:val="20"/>
      <w:szCs w:val="20"/>
      <w:lang w:val="en-GB" w:eastAsia="x-none"/>
    </w:rPr>
  </w:style>
  <w:style w:type="paragraph" w:styleId="Heading8">
    <w:name w:val="heading 8"/>
    <w:basedOn w:val="Normal"/>
    <w:next w:val="Normal"/>
    <w:link w:val="Heading8Char"/>
    <w:qFormat/>
    <w:rsid w:val="00D70D71"/>
    <w:pPr>
      <w:numPr>
        <w:ilvl w:val="7"/>
        <w:numId w:val="1"/>
      </w:numPr>
      <w:spacing w:before="240" w:after="60"/>
      <w:outlineLvl w:val="7"/>
    </w:pPr>
    <w:rPr>
      <w:rFonts w:ascii="Arial" w:eastAsia="Times New Roman" w:hAnsi="Arial"/>
      <w:i/>
      <w:color w:val="auto"/>
      <w:sz w:val="20"/>
      <w:szCs w:val="20"/>
      <w:lang w:val="en-GB" w:eastAsia="x-none"/>
    </w:rPr>
  </w:style>
  <w:style w:type="paragraph" w:styleId="Heading9">
    <w:name w:val="heading 9"/>
    <w:basedOn w:val="Normal"/>
    <w:next w:val="Normal"/>
    <w:link w:val="Heading9Char"/>
    <w:qFormat/>
    <w:rsid w:val="00D70D71"/>
    <w:pPr>
      <w:numPr>
        <w:ilvl w:val="8"/>
        <w:numId w:val="1"/>
      </w:numPr>
      <w:spacing w:before="240" w:after="60"/>
      <w:outlineLvl w:val="8"/>
    </w:pPr>
    <w:rPr>
      <w:rFonts w:ascii="Arial" w:eastAsia="Times New Roman" w:hAnsi="Arial"/>
      <w:b/>
      <w:i/>
      <w:color w:val="auto"/>
      <w:sz w:val="18"/>
      <w:szCs w:val="20"/>
      <w:lang w:val="en-GB"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11EF"/>
    <w:pPr>
      <w:tabs>
        <w:tab w:val="center" w:pos="4703"/>
        <w:tab w:val="right" w:pos="9406"/>
      </w:tabs>
    </w:pPr>
    <w:rPr>
      <w:rFonts w:ascii="Arial" w:hAnsi="Arial"/>
      <w:b/>
      <w:color w:val="008000"/>
      <w:sz w:val="20"/>
      <w:szCs w:val="20"/>
      <w:lang w:val="x-none" w:eastAsia="x-none"/>
    </w:rPr>
  </w:style>
  <w:style w:type="character" w:customStyle="1" w:styleId="HeaderChar">
    <w:name w:val="Header Char"/>
    <w:link w:val="Header"/>
    <w:uiPriority w:val="99"/>
    <w:semiHidden/>
    <w:rsid w:val="001211EF"/>
    <w:rPr>
      <w:rFonts w:ascii="Arial" w:hAnsi="Arial"/>
      <w:b/>
      <w:color w:val="008000"/>
      <w:sz w:val="20"/>
    </w:rPr>
  </w:style>
  <w:style w:type="paragraph" w:styleId="Footer">
    <w:name w:val="footer"/>
    <w:basedOn w:val="Normal"/>
    <w:link w:val="FooterChar"/>
    <w:uiPriority w:val="99"/>
    <w:unhideWhenUsed/>
    <w:rsid w:val="001211EF"/>
    <w:pPr>
      <w:tabs>
        <w:tab w:val="center" w:pos="4703"/>
        <w:tab w:val="right" w:pos="9406"/>
      </w:tabs>
    </w:pPr>
    <w:rPr>
      <w:rFonts w:ascii="Arial" w:hAnsi="Arial"/>
      <w:b/>
      <w:color w:val="008000"/>
      <w:sz w:val="20"/>
      <w:szCs w:val="20"/>
      <w:lang w:val="x-none" w:eastAsia="x-none"/>
    </w:rPr>
  </w:style>
  <w:style w:type="character" w:customStyle="1" w:styleId="FooterChar">
    <w:name w:val="Footer Char"/>
    <w:link w:val="Footer"/>
    <w:uiPriority w:val="99"/>
    <w:semiHidden/>
    <w:rsid w:val="001211EF"/>
    <w:rPr>
      <w:rFonts w:ascii="Arial" w:hAnsi="Arial"/>
      <w:b/>
      <w:color w:val="008000"/>
      <w:sz w:val="20"/>
    </w:rPr>
  </w:style>
  <w:style w:type="character" w:customStyle="1" w:styleId="Heading1Char">
    <w:name w:val="Heading 1 Char"/>
    <w:aliases w:val="SI - Heading 1 Char"/>
    <w:link w:val="Heading1"/>
    <w:rsid w:val="008C718B"/>
    <w:rPr>
      <w:rFonts w:ascii="Optima" w:eastAsia="Optima" w:hAnsi="Optima"/>
      <w:b/>
      <w:snapToGrid w:val="0"/>
      <w:color w:val="000000"/>
      <w:kern w:val="28"/>
      <w:sz w:val="32"/>
      <w:szCs w:val="32"/>
      <w:lang w:val="en-US" w:eastAsia="en-US"/>
    </w:rPr>
  </w:style>
  <w:style w:type="paragraph" w:customStyle="1" w:styleId="HVA-Subheading">
    <w:name w:val="HVA-Subheading"/>
    <w:basedOn w:val="Normal"/>
    <w:next w:val="Normal"/>
    <w:autoRedefine/>
    <w:qFormat/>
    <w:rsid w:val="004C5F98"/>
    <w:pPr>
      <w:widowControl w:val="0"/>
      <w:tabs>
        <w:tab w:val="center" w:pos="4703"/>
        <w:tab w:val="right" w:pos="9406"/>
      </w:tabs>
      <w:autoSpaceDE w:val="0"/>
      <w:autoSpaceDN w:val="0"/>
      <w:adjustRightInd w:val="0"/>
      <w:spacing w:line="280" w:lineRule="auto"/>
      <w:ind w:firstLine="426"/>
      <w:textAlignment w:val="center"/>
    </w:pPr>
    <w:rPr>
      <w:rFonts w:cs="Times-Roman"/>
      <w:b/>
      <w:color w:val="auto"/>
      <w:sz w:val="28"/>
    </w:rPr>
  </w:style>
  <w:style w:type="paragraph" w:customStyle="1" w:styleId="HVA-Heading">
    <w:name w:val="HVA-Heading"/>
    <w:basedOn w:val="Normal"/>
    <w:autoRedefine/>
    <w:qFormat/>
    <w:rsid w:val="00D70D71"/>
    <w:pPr>
      <w:widowControl w:val="0"/>
      <w:tabs>
        <w:tab w:val="center" w:pos="4703"/>
        <w:tab w:val="right" w:pos="9406"/>
      </w:tabs>
      <w:autoSpaceDE w:val="0"/>
      <w:autoSpaceDN w:val="0"/>
      <w:adjustRightInd w:val="0"/>
      <w:spacing w:before="120"/>
      <w:textAlignment w:val="center"/>
    </w:pPr>
    <w:rPr>
      <w:rFonts w:cs="Times-Roman"/>
      <w:b/>
      <w:color w:val="auto"/>
      <w:sz w:val="72"/>
    </w:rPr>
  </w:style>
  <w:style w:type="paragraph" w:customStyle="1" w:styleId="HVA-Bodytekst">
    <w:name w:val="HVA-Bodytekst"/>
    <w:basedOn w:val="Normal"/>
    <w:autoRedefine/>
    <w:qFormat/>
    <w:rsid w:val="00D70D71"/>
    <w:pPr>
      <w:widowControl w:val="0"/>
      <w:autoSpaceDE w:val="0"/>
      <w:autoSpaceDN w:val="0"/>
      <w:adjustRightInd w:val="0"/>
      <w:spacing w:line="312" w:lineRule="auto"/>
      <w:textAlignment w:val="center"/>
    </w:pPr>
    <w:rPr>
      <w:rFonts w:cs="Times-Roman"/>
      <w:b/>
      <w:color w:val="auto"/>
    </w:rPr>
  </w:style>
  <w:style w:type="paragraph" w:customStyle="1" w:styleId="HVA-Tussenkopje">
    <w:name w:val="HVA-Tussenkopje"/>
    <w:basedOn w:val="Normal"/>
    <w:autoRedefine/>
    <w:qFormat/>
    <w:rsid w:val="00D70D71"/>
    <w:pPr>
      <w:widowControl w:val="0"/>
      <w:tabs>
        <w:tab w:val="center" w:pos="4703"/>
        <w:tab w:val="right" w:pos="9406"/>
      </w:tabs>
      <w:autoSpaceDE w:val="0"/>
      <w:autoSpaceDN w:val="0"/>
      <w:adjustRightInd w:val="0"/>
      <w:spacing w:line="280" w:lineRule="auto"/>
      <w:textAlignment w:val="center"/>
    </w:pPr>
    <w:rPr>
      <w:rFonts w:cs="Times-Roman"/>
      <w:color w:val="auto"/>
    </w:rPr>
  </w:style>
  <w:style w:type="character" w:customStyle="1" w:styleId="Heading2Char">
    <w:name w:val="Heading 2 Char"/>
    <w:aliases w:val="SI - Heading 2 Char"/>
    <w:link w:val="Heading2"/>
    <w:rsid w:val="00C20818"/>
    <w:rPr>
      <w:rFonts w:ascii="Optima" w:eastAsia="Times New Roman" w:hAnsi="Optima"/>
      <w:b/>
      <w:sz w:val="28"/>
      <w:szCs w:val="28"/>
      <w:lang w:eastAsia="en-US"/>
    </w:rPr>
  </w:style>
  <w:style w:type="character" w:customStyle="1" w:styleId="Heading3Char">
    <w:name w:val="Heading 3 Char"/>
    <w:aliases w:val="SI - Heading 3 Char"/>
    <w:link w:val="Heading3"/>
    <w:rsid w:val="00C20818"/>
    <w:rPr>
      <w:rFonts w:ascii="Optima" w:eastAsia="Times New Roman" w:hAnsi="Optima"/>
      <w:b/>
      <w:sz w:val="22"/>
    </w:rPr>
  </w:style>
  <w:style w:type="character" w:customStyle="1" w:styleId="Heading4Char">
    <w:name w:val="Heading 4 Char"/>
    <w:aliases w:val="Map Title Char,Tempo Heading 4 Char"/>
    <w:link w:val="Heading4"/>
    <w:rsid w:val="00D70D71"/>
    <w:rPr>
      <w:rFonts w:ascii="Arial" w:eastAsia="Times New Roman" w:hAnsi="Arial" w:cs="Times New Roman"/>
      <w:b/>
      <w:szCs w:val="20"/>
      <w:lang w:val="en-GB"/>
    </w:rPr>
  </w:style>
  <w:style w:type="character" w:customStyle="1" w:styleId="Heading5Char">
    <w:name w:val="Heading 5 Char"/>
    <w:link w:val="Heading5"/>
    <w:rsid w:val="00D70D71"/>
    <w:rPr>
      <w:rFonts w:ascii="Arial" w:eastAsia="Times New Roman" w:hAnsi="Arial" w:cs="Times New Roman"/>
      <w:sz w:val="22"/>
      <w:szCs w:val="20"/>
      <w:lang w:val="en-GB"/>
    </w:rPr>
  </w:style>
  <w:style w:type="character" w:customStyle="1" w:styleId="Heading6Char">
    <w:name w:val="Heading 6 Char"/>
    <w:link w:val="Heading6"/>
    <w:rsid w:val="00D70D71"/>
    <w:rPr>
      <w:rFonts w:ascii="Verdana" w:eastAsia="Times New Roman" w:hAnsi="Verdana" w:cs="Times New Roman"/>
      <w:i/>
      <w:sz w:val="22"/>
      <w:szCs w:val="20"/>
      <w:lang w:val="en-GB"/>
    </w:rPr>
  </w:style>
  <w:style w:type="character" w:customStyle="1" w:styleId="Heading7Char">
    <w:name w:val="Heading 7 Char"/>
    <w:link w:val="Heading7"/>
    <w:rsid w:val="00D70D71"/>
    <w:rPr>
      <w:rFonts w:ascii="Arial" w:eastAsia="Times New Roman" w:hAnsi="Arial" w:cs="Times New Roman"/>
      <w:sz w:val="20"/>
      <w:szCs w:val="20"/>
      <w:lang w:val="en-GB"/>
    </w:rPr>
  </w:style>
  <w:style w:type="character" w:customStyle="1" w:styleId="Heading8Char">
    <w:name w:val="Heading 8 Char"/>
    <w:link w:val="Heading8"/>
    <w:rsid w:val="00D70D71"/>
    <w:rPr>
      <w:rFonts w:ascii="Arial" w:eastAsia="Times New Roman" w:hAnsi="Arial" w:cs="Times New Roman"/>
      <w:i/>
      <w:sz w:val="20"/>
      <w:szCs w:val="20"/>
      <w:lang w:val="en-GB"/>
    </w:rPr>
  </w:style>
  <w:style w:type="character" w:customStyle="1" w:styleId="Heading9Char">
    <w:name w:val="Heading 9 Char"/>
    <w:link w:val="Heading9"/>
    <w:rsid w:val="00D70D71"/>
    <w:rPr>
      <w:rFonts w:ascii="Arial" w:eastAsia="Times New Roman" w:hAnsi="Arial" w:cs="Times New Roman"/>
      <w:b/>
      <w:i/>
      <w:sz w:val="18"/>
      <w:szCs w:val="20"/>
      <w:lang w:val="en-GB"/>
    </w:rPr>
  </w:style>
  <w:style w:type="paragraph" w:customStyle="1" w:styleId="SI-BodyTekst">
    <w:name w:val="SI - Body Tekst"/>
    <w:basedOn w:val="Normal"/>
    <w:link w:val="SI-BodyTekstChar"/>
    <w:rsid w:val="002B795D"/>
    <w:pPr>
      <w:spacing w:line="264" w:lineRule="auto"/>
      <w:ind w:left="709"/>
    </w:pPr>
    <w:rPr>
      <w:rFonts w:ascii="Arial" w:eastAsia="Times New Roman" w:hAnsi="Arial"/>
      <w:color w:val="auto"/>
      <w:sz w:val="18"/>
      <w:szCs w:val="20"/>
      <w:lang w:val="en-GB" w:eastAsia="x-none"/>
    </w:rPr>
  </w:style>
  <w:style w:type="character" w:styleId="PageNumber">
    <w:name w:val="page number"/>
    <w:basedOn w:val="DefaultParagraphFont"/>
    <w:rsid w:val="00D70D71"/>
  </w:style>
  <w:style w:type="paragraph" w:styleId="TOC4">
    <w:name w:val="toc 4"/>
    <w:basedOn w:val="Normal"/>
    <w:next w:val="Normal"/>
    <w:rsid w:val="00D70D71"/>
    <w:pPr>
      <w:ind w:left="660"/>
    </w:pPr>
    <w:rPr>
      <w:rFonts w:ascii="Cambria" w:hAnsi="Cambria"/>
      <w:sz w:val="20"/>
      <w:szCs w:val="20"/>
    </w:rPr>
  </w:style>
  <w:style w:type="paragraph" w:styleId="TOC1">
    <w:name w:val="toc 1"/>
    <w:basedOn w:val="Normal"/>
    <w:next w:val="Normal"/>
    <w:uiPriority w:val="39"/>
    <w:rsid w:val="00830229"/>
    <w:pPr>
      <w:spacing w:before="120"/>
    </w:pPr>
    <w:rPr>
      <w:rFonts w:ascii="Cambria" w:hAnsi="Cambria"/>
      <w:b/>
      <w:szCs w:val="22"/>
    </w:rPr>
  </w:style>
  <w:style w:type="paragraph" w:customStyle="1" w:styleId="BulletList">
    <w:name w:val="Bullet List"/>
    <w:basedOn w:val="Normal"/>
    <w:rsid w:val="00D70D71"/>
    <w:pPr>
      <w:numPr>
        <w:numId w:val="3"/>
      </w:numPr>
    </w:pPr>
    <w:rPr>
      <w:rFonts w:ascii="Verdana" w:eastAsia="Times New Roman" w:hAnsi="Verdana"/>
      <w:b/>
      <w:color w:val="auto"/>
      <w:szCs w:val="20"/>
      <w:lang w:val="en-GB"/>
    </w:rPr>
  </w:style>
  <w:style w:type="paragraph" w:styleId="TOC3">
    <w:name w:val="toc 3"/>
    <w:basedOn w:val="Normal"/>
    <w:next w:val="Normal"/>
    <w:uiPriority w:val="39"/>
    <w:rsid w:val="00D70D71"/>
    <w:pPr>
      <w:ind w:left="440"/>
    </w:pPr>
    <w:rPr>
      <w:rFonts w:ascii="Cambria" w:hAnsi="Cambria"/>
      <w:szCs w:val="22"/>
    </w:rPr>
  </w:style>
  <w:style w:type="paragraph" w:styleId="TOC2">
    <w:name w:val="toc 2"/>
    <w:basedOn w:val="Normal"/>
    <w:next w:val="Normal"/>
    <w:uiPriority w:val="39"/>
    <w:rsid w:val="00830229"/>
    <w:pPr>
      <w:ind w:left="220"/>
    </w:pPr>
    <w:rPr>
      <w:rFonts w:ascii="Cambria" w:hAnsi="Cambria"/>
      <w:i/>
      <w:szCs w:val="22"/>
    </w:rPr>
  </w:style>
  <w:style w:type="paragraph" w:styleId="TOC5">
    <w:name w:val="toc 5"/>
    <w:basedOn w:val="Normal"/>
    <w:next w:val="Normal"/>
    <w:rsid w:val="00D70D71"/>
    <w:pPr>
      <w:ind w:left="880"/>
    </w:pPr>
    <w:rPr>
      <w:rFonts w:ascii="Cambria" w:hAnsi="Cambria"/>
      <w:sz w:val="20"/>
      <w:szCs w:val="20"/>
    </w:rPr>
  </w:style>
  <w:style w:type="paragraph" w:styleId="TOC6">
    <w:name w:val="toc 6"/>
    <w:basedOn w:val="Normal"/>
    <w:next w:val="Normal"/>
    <w:rsid w:val="00D70D71"/>
    <w:pPr>
      <w:ind w:left="1100"/>
    </w:pPr>
    <w:rPr>
      <w:rFonts w:ascii="Cambria" w:hAnsi="Cambria"/>
      <w:sz w:val="20"/>
      <w:szCs w:val="20"/>
    </w:rPr>
  </w:style>
  <w:style w:type="paragraph" w:styleId="TOC7">
    <w:name w:val="toc 7"/>
    <w:basedOn w:val="Normal"/>
    <w:next w:val="Normal"/>
    <w:rsid w:val="00D70D71"/>
    <w:pPr>
      <w:ind w:left="1320"/>
    </w:pPr>
    <w:rPr>
      <w:rFonts w:ascii="Cambria" w:hAnsi="Cambria"/>
      <w:sz w:val="20"/>
      <w:szCs w:val="20"/>
    </w:rPr>
  </w:style>
  <w:style w:type="paragraph" w:styleId="TOC8">
    <w:name w:val="toc 8"/>
    <w:basedOn w:val="Normal"/>
    <w:next w:val="Normal"/>
    <w:rsid w:val="00D70D71"/>
    <w:pPr>
      <w:ind w:left="1540"/>
    </w:pPr>
    <w:rPr>
      <w:rFonts w:ascii="Cambria" w:hAnsi="Cambria"/>
      <w:sz w:val="20"/>
      <w:szCs w:val="20"/>
    </w:rPr>
  </w:style>
  <w:style w:type="paragraph" w:styleId="TOC9">
    <w:name w:val="toc 9"/>
    <w:basedOn w:val="Normal"/>
    <w:next w:val="Normal"/>
    <w:rsid w:val="00D70D71"/>
    <w:pPr>
      <w:ind w:left="1760"/>
    </w:pPr>
    <w:rPr>
      <w:rFonts w:ascii="Cambria" w:hAnsi="Cambria"/>
      <w:sz w:val="20"/>
      <w:szCs w:val="20"/>
    </w:rPr>
  </w:style>
  <w:style w:type="paragraph" w:customStyle="1" w:styleId="Appendix">
    <w:name w:val="Appendix"/>
    <w:basedOn w:val="Normal"/>
    <w:rsid w:val="00D70D71"/>
    <w:pPr>
      <w:keepNext/>
      <w:spacing w:before="240" w:after="60"/>
    </w:pPr>
    <w:rPr>
      <w:rFonts w:ascii="Verdana" w:eastAsia="Times New Roman" w:hAnsi="Verdana"/>
      <w:color w:val="auto"/>
      <w:sz w:val="28"/>
      <w:szCs w:val="20"/>
      <w:lang w:val="en-GB"/>
    </w:rPr>
  </w:style>
  <w:style w:type="paragraph" w:customStyle="1" w:styleId="SI-BulletList">
    <w:name w:val="SI - Bullet List"/>
    <w:basedOn w:val="Normal"/>
    <w:rsid w:val="00D70D71"/>
    <w:pPr>
      <w:keepLines/>
      <w:numPr>
        <w:numId w:val="4"/>
      </w:numPr>
      <w:ind w:left="1417" w:hanging="737"/>
    </w:pPr>
    <w:rPr>
      <w:rFonts w:ascii="Verdana" w:eastAsia="Times New Roman" w:hAnsi="Verdana"/>
      <w:b/>
      <w:color w:val="auto"/>
      <w:szCs w:val="20"/>
    </w:rPr>
  </w:style>
  <w:style w:type="paragraph" w:customStyle="1" w:styleId="Fixedtext">
    <w:name w:val="Fixed text"/>
    <w:basedOn w:val="Normal"/>
    <w:rsid w:val="00D70D71"/>
    <w:pPr>
      <w:keepLines/>
    </w:pPr>
    <w:rPr>
      <w:rFonts w:ascii="Univers Medium" w:eastAsia="Times New Roman" w:hAnsi="Univers Medium"/>
      <w:b/>
      <w:color w:val="auto"/>
      <w:spacing w:val="26"/>
      <w:sz w:val="21"/>
      <w:szCs w:val="20"/>
    </w:rPr>
  </w:style>
  <w:style w:type="paragraph" w:customStyle="1" w:styleId="BlockLine">
    <w:name w:val="Block Line"/>
    <w:basedOn w:val="Normal"/>
    <w:next w:val="Normal"/>
    <w:rsid w:val="00D70D71"/>
    <w:pPr>
      <w:widowControl w:val="0"/>
      <w:pBdr>
        <w:top w:val="single" w:sz="6" w:space="1" w:color="auto"/>
        <w:between w:val="single" w:sz="6" w:space="1" w:color="auto"/>
      </w:pBdr>
      <w:spacing w:before="240"/>
      <w:ind w:left="1700"/>
    </w:pPr>
    <w:rPr>
      <w:rFonts w:ascii="Times New Roman" w:eastAsia="Times New Roman" w:hAnsi="Times New Roman"/>
      <w:b/>
      <w:color w:val="auto"/>
      <w:sz w:val="24"/>
      <w:szCs w:val="20"/>
      <w:lang w:val="en-GB"/>
    </w:rPr>
  </w:style>
  <w:style w:type="paragraph" w:customStyle="1" w:styleId="Bullet">
    <w:name w:val="Bullet"/>
    <w:rsid w:val="00D70D71"/>
    <w:pPr>
      <w:ind w:left="288" w:hanging="288"/>
    </w:pPr>
    <w:rPr>
      <w:rFonts w:ascii="Times New Roman" w:eastAsia="Times New Roman" w:hAnsi="Times New Roman"/>
      <w:color w:val="000000"/>
      <w:sz w:val="28"/>
      <w:lang w:val="en-US" w:eastAsia="en-US"/>
    </w:rPr>
  </w:style>
  <w:style w:type="character" w:styleId="Hyperlink">
    <w:name w:val="Hyperlink"/>
    <w:rsid w:val="00D70D71"/>
    <w:rPr>
      <w:color w:val="0000FF"/>
      <w:u w:val="single"/>
    </w:rPr>
  </w:style>
  <w:style w:type="paragraph" w:styleId="CommentText">
    <w:name w:val="annotation text"/>
    <w:basedOn w:val="Normal"/>
    <w:link w:val="CommentTextChar"/>
    <w:rsid w:val="00D70D71"/>
    <w:rPr>
      <w:rFonts w:ascii="Times New Roman" w:eastAsia="Times New Roman" w:hAnsi="Times New Roman"/>
      <w:color w:val="auto"/>
      <w:sz w:val="20"/>
      <w:szCs w:val="20"/>
      <w:lang w:val="nl" w:eastAsia="x-none"/>
    </w:rPr>
  </w:style>
  <w:style w:type="character" w:customStyle="1" w:styleId="CommentTextChar">
    <w:name w:val="Comment Text Char"/>
    <w:link w:val="CommentText"/>
    <w:rsid w:val="00D70D71"/>
    <w:rPr>
      <w:rFonts w:ascii="Times New Roman" w:eastAsia="Times New Roman" w:hAnsi="Times New Roman" w:cs="Times New Roman"/>
      <w:sz w:val="20"/>
      <w:szCs w:val="20"/>
      <w:lang w:val="nl"/>
    </w:rPr>
  </w:style>
  <w:style w:type="paragraph" w:customStyle="1" w:styleId="sysHidden">
    <w:name w:val="sys Hidden"/>
    <w:basedOn w:val="Normal"/>
    <w:rsid w:val="00D70D71"/>
    <w:pPr>
      <w:jc w:val="both"/>
    </w:pPr>
    <w:rPr>
      <w:rFonts w:ascii="Palatino" w:eastAsia="Times New Roman" w:hAnsi="Palatino"/>
      <w:b/>
      <w:vanish/>
      <w:color w:val="auto"/>
      <w:szCs w:val="20"/>
      <w:lang w:val="nl"/>
    </w:rPr>
  </w:style>
  <w:style w:type="character" w:customStyle="1" w:styleId="smallcaps">
    <w:name w:val="small caps"/>
    <w:rsid w:val="00D70D71"/>
    <w:rPr>
      <w:smallCaps/>
    </w:rPr>
  </w:style>
  <w:style w:type="paragraph" w:styleId="Index1">
    <w:name w:val="index 1"/>
    <w:basedOn w:val="Normal"/>
    <w:next w:val="Normal"/>
    <w:autoRedefine/>
    <w:rsid w:val="00D70D71"/>
    <w:pPr>
      <w:ind w:left="220" w:hanging="220"/>
    </w:pPr>
    <w:rPr>
      <w:rFonts w:ascii="Verdana" w:eastAsia="Times New Roman" w:hAnsi="Verdana"/>
      <w:b/>
      <w:color w:val="auto"/>
      <w:szCs w:val="20"/>
      <w:lang w:val="en-GB"/>
    </w:rPr>
  </w:style>
  <w:style w:type="paragraph" w:styleId="Index2">
    <w:name w:val="index 2"/>
    <w:basedOn w:val="Normal"/>
    <w:next w:val="Normal"/>
    <w:autoRedefine/>
    <w:rsid w:val="00D70D71"/>
    <w:pPr>
      <w:ind w:left="440" w:hanging="220"/>
    </w:pPr>
    <w:rPr>
      <w:rFonts w:ascii="Verdana" w:eastAsia="Times New Roman" w:hAnsi="Verdana"/>
      <w:b/>
      <w:color w:val="auto"/>
      <w:szCs w:val="20"/>
      <w:lang w:val="en-GB"/>
    </w:rPr>
  </w:style>
  <w:style w:type="paragraph" w:styleId="Index3">
    <w:name w:val="index 3"/>
    <w:basedOn w:val="Normal"/>
    <w:next w:val="Normal"/>
    <w:autoRedefine/>
    <w:rsid w:val="00D70D71"/>
    <w:pPr>
      <w:ind w:left="660" w:hanging="220"/>
    </w:pPr>
    <w:rPr>
      <w:rFonts w:ascii="Verdana" w:eastAsia="Times New Roman" w:hAnsi="Verdana"/>
      <w:b/>
      <w:color w:val="auto"/>
      <w:szCs w:val="20"/>
      <w:lang w:val="en-GB"/>
    </w:rPr>
  </w:style>
  <w:style w:type="character" w:customStyle="1" w:styleId="StyleFootnoteReferenceVerdana10pt">
    <w:name w:val="Style Footnote Reference + Verdana 10 pt"/>
    <w:rsid w:val="00D70D71"/>
    <w:rPr>
      <w:rFonts w:ascii="Verdana" w:hAnsi="Verdana"/>
      <w:sz w:val="18"/>
      <w:vertAlign w:val="superscript"/>
    </w:rPr>
  </w:style>
  <w:style w:type="character" w:styleId="FootnoteReference">
    <w:name w:val="footnote reference"/>
    <w:uiPriority w:val="99"/>
    <w:rsid w:val="00D70D71"/>
    <w:rPr>
      <w:vertAlign w:val="superscript"/>
    </w:rPr>
  </w:style>
  <w:style w:type="paragraph" w:customStyle="1" w:styleId="SIFooter">
    <w:name w:val="SI Footer"/>
    <w:basedOn w:val="Normal"/>
    <w:rsid w:val="00D70D71"/>
    <w:rPr>
      <w:rFonts w:ascii="Verdana" w:eastAsia="Times New Roman" w:hAnsi="Verdana"/>
      <w:b/>
      <w:color w:val="auto"/>
      <w:sz w:val="16"/>
      <w:szCs w:val="16"/>
      <w:lang w:val="en-GB"/>
    </w:rPr>
  </w:style>
  <w:style w:type="paragraph" w:customStyle="1" w:styleId="SiBulletlist">
    <w:name w:val="Si Bullet list"/>
    <w:basedOn w:val="SI-BodyTekst"/>
    <w:link w:val="SiBulletlistChar1"/>
    <w:qFormat/>
    <w:rsid w:val="00D70D71"/>
    <w:pPr>
      <w:numPr>
        <w:numId w:val="5"/>
      </w:numPr>
      <w:ind w:left="993" w:hanging="284"/>
    </w:pPr>
  </w:style>
  <w:style w:type="paragraph" w:customStyle="1" w:styleId="Sinumberlist">
    <w:name w:val="Si numberlist"/>
    <w:basedOn w:val="SiBulletlist"/>
    <w:link w:val="SinumberlistChar"/>
    <w:qFormat/>
    <w:rsid w:val="00D70D71"/>
    <w:pPr>
      <w:numPr>
        <w:numId w:val="6"/>
      </w:numPr>
      <w:ind w:left="993" w:hanging="284"/>
    </w:pPr>
  </w:style>
  <w:style w:type="character" w:customStyle="1" w:styleId="SI-BodyTekstChar">
    <w:name w:val="SI - Body Tekst Char"/>
    <w:link w:val="SI-BodyTekst"/>
    <w:rsid w:val="002B795D"/>
    <w:rPr>
      <w:rFonts w:ascii="Arial" w:eastAsia="Times New Roman" w:hAnsi="Arial" w:cs="Times New Roman"/>
      <w:sz w:val="18"/>
      <w:szCs w:val="20"/>
      <w:lang w:val="en-GB"/>
    </w:rPr>
  </w:style>
  <w:style w:type="character" w:customStyle="1" w:styleId="SiBulletlistChar">
    <w:name w:val="Si Bullet list Char"/>
    <w:rsid w:val="00D70D71"/>
    <w:rPr>
      <w:rFonts w:ascii="Arial" w:eastAsia="Times New Roman" w:hAnsi="Arial" w:cs="Times New Roman"/>
      <w:sz w:val="18"/>
      <w:szCs w:val="20"/>
      <w:lang w:val="en-GB"/>
    </w:rPr>
  </w:style>
  <w:style w:type="paragraph" w:customStyle="1" w:styleId="SiCursiefheader">
    <w:name w:val="Si Cursief header"/>
    <w:basedOn w:val="SI-BodyTekst"/>
    <w:link w:val="SiCursiefheaderChar"/>
    <w:qFormat/>
    <w:rsid w:val="00D70D71"/>
    <w:rPr>
      <w:i/>
      <w:lang w:val="en-US"/>
    </w:rPr>
  </w:style>
  <w:style w:type="character" w:customStyle="1" w:styleId="SiBulletlistChar1">
    <w:name w:val="Si Bullet list Char1"/>
    <w:link w:val="SiBulletlist"/>
    <w:rsid w:val="00D70D71"/>
    <w:rPr>
      <w:rFonts w:ascii="Arial" w:eastAsia="Times New Roman" w:hAnsi="Arial" w:cs="Times New Roman"/>
      <w:sz w:val="18"/>
      <w:szCs w:val="20"/>
      <w:lang w:val="en-GB"/>
    </w:rPr>
  </w:style>
  <w:style w:type="character" w:customStyle="1" w:styleId="SinumberlistChar">
    <w:name w:val="Si numberlist Char"/>
    <w:link w:val="Sinumberlist"/>
    <w:rsid w:val="00D70D71"/>
    <w:rPr>
      <w:rFonts w:ascii="Arial" w:eastAsia="Times New Roman" w:hAnsi="Arial" w:cs="Times New Roman"/>
      <w:sz w:val="18"/>
      <w:szCs w:val="20"/>
      <w:lang w:val="en-GB"/>
    </w:rPr>
  </w:style>
  <w:style w:type="paragraph" w:customStyle="1" w:styleId="SiBoldheader">
    <w:name w:val="Si Bold header"/>
    <w:basedOn w:val="SiCursiefheader"/>
    <w:link w:val="SiBoldheaderChar"/>
    <w:qFormat/>
    <w:rsid w:val="00D70D71"/>
    <w:rPr>
      <w:b/>
      <w:i w:val="0"/>
    </w:rPr>
  </w:style>
  <w:style w:type="character" w:customStyle="1" w:styleId="SiCursiefheaderChar">
    <w:name w:val="Si Cursief header Char"/>
    <w:link w:val="SiCursiefheader"/>
    <w:rsid w:val="00D70D71"/>
    <w:rPr>
      <w:rFonts w:ascii="Arial" w:eastAsia="Times New Roman" w:hAnsi="Arial" w:cs="Times New Roman"/>
      <w:i/>
      <w:sz w:val="18"/>
      <w:szCs w:val="20"/>
      <w:lang w:val="en-US"/>
    </w:rPr>
  </w:style>
  <w:style w:type="character" w:customStyle="1" w:styleId="SiBoldheaderChar">
    <w:name w:val="Si Bold header Char"/>
    <w:link w:val="SiBoldheader"/>
    <w:rsid w:val="00D70D71"/>
    <w:rPr>
      <w:rFonts w:ascii="Arial" w:eastAsia="Times New Roman" w:hAnsi="Arial" w:cs="Times New Roman"/>
      <w:b/>
      <w:i w:val="0"/>
      <w:sz w:val="18"/>
      <w:szCs w:val="20"/>
      <w:lang w:val="en-US"/>
    </w:rPr>
  </w:style>
  <w:style w:type="paragraph" w:styleId="DocumentMap">
    <w:name w:val="Document Map"/>
    <w:basedOn w:val="Normal"/>
    <w:link w:val="DocumentMapChar"/>
    <w:rsid w:val="000E76ED"/>
    <w:rPr>
      <w:rFonts w:ascii="Lucida Grande" w:hAnsi="Lucida Grande"/>
      <w:sz w:val="24"/>
    </w:rPr>
  </w:style>
  <w:style w:type="character" w:customStyle="1" w:styleId="DocumentMapChar">
    <w:name w:val="Document Map Char"/>
    <w:link w:val="DocumentMap"/>
    <w:rsid w:val="000E76ED"/>
    <w:rPr>
      <w:rFonts w:ascii="Lucida Grande" w:hAnsi="Lucida Grande"/>
      <w:color w:val="000000"/>
      <w:sz w:val="24"/>
      <w:szCs w:val="24"/>
      <w:lang w:val="nl-NL" w:eastAsia="en-US"/>
    </w:rPr>
  </w:style>
  <w:style w:type="paragraph" w:styleId="BalloonText">
    <w:name w:val="Balloon Text"/>
    <w:basedOn w:val="Normal"/>
    <w:link w:val="BalloonTextChar"/>
    <w:rsid w:val="00BD1B82"/>
    <w:rPr>
      <w:rFonts w:ascii="Lucida Grande" w:hAnsi="Lucida Grande"/>
      <w:sz w:val="18"/>
      <w:szCs w:val="18"/>
    </w:rPr>
  </w:style>
  <w:style w:type="character" w:customStyle="1" w:styleId="BalloonTextChar">
    <w:name w:val="Balloon Text Char"/>
    <w:link w:val="BalloonText"/>
    <w:rsid w:val="00BD1B82"/>
    <w:rPr>
      <w:rFonts w:ascii="Lucida Grande" w:hAnsi="Lucida Grande" w:cs="Lucida Grande"/>
      <w:color w:val="000000"/>
      <w:sz w:val="18"/>
      <w:szCs w:val="18"/>
      <w:lang w:val="nl-NL" w:eastAsia="en-US"/>
    </w:rPr>
  </w:style>
  <w:style w:type="paragraph" w:customStyle="1" w:styleId="BodytekstCREATE-IT">
    <w:name w:val="Bodytekst CREATE-IT"/>
    <w:basedOn w:val="Normal"/>
    <w:autoRedefine/>
    <w:qFormat/>
    <w:rsid w:val="00803C44"/>
    <w:pPr>
      <w:widowControl w:val="0"/>
      <w:autoSpaceDE w:val="0"/>
      <w:autoSpaceDN w:val="0"/>
      <w:adjustRightInd w:val="0"/>
      <w:spacing w:line="312" w:lineRule="auto"/>
      <w:textAlignment w:val="center"/>
    </w:pPr>
    <w:rPr>
      <w:rFonts w:cs="Times-Roman"/>
      <w:color w:val="auto"/>
    </w:rPr>
  </w:style>
  <w:style w:type="table" w:styleId="TableGrid">
    <w:name w:val="Table Grid"/>
    <w:basedOn w:val="TableNormal"/>
    <w:rsid w:val="004E43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List-Accent11">
    <w:name w:val="Colorful List - Accent 11"/>
    <w:basedOn w:val="Normal"/>
    <w:uiPriority w:val="34"/>
    <w:qFormat/>
    <w:rsid w:val="00FA6F65"/>
    <w:pPr>
      <w:ind w:left="720"/>
      <w:contextualSpacing/>
    </w:pPr>
  </w:style>
  <w:style w:type="paragraph" w:styleId="PlainText">
    <w:name w:val="Plain Text"/>
    <w:basedOn w:val="Normal"/>
    <w:link w:val="PlainTextChar"/>
    <w:uiPriority w:val="99"/>
    <w:unhideWhenUsed/>
    <w:rsid w:val="00EE558B"/>
    <w:rPr>
      <w:rFonts w:ascii="Courier" w:eastAsia="MS Mincho" w:hAnsi="Courier"/>
      <w:color w:val="auto"/>
      <w:sz w:val="21"/>
      <w:szCs w:val="21"/>
      <w:lang w:val="en-US"/>
    </w:rPr>
  </w:style>
  <w:style w:type="character" w:customStyle="1" w:styleId="PlainTextChar">
    <w:name w:val="Plain Text Char"/>
    <w:link w:val="PlainText"/>
    <w:uiPriority w:val="99"/>
    <w:rsid w:val="00EE558B"/>
    <w:rPr>
      <w:rFonts w:ascii="Courier" w:eastAsia="MS Mincho" w:hAnsi="Courier" w:cs="Times New Roman"/>
      <w:sz w:val="21"/>
      <w:szCs w:val="21"/>
      <w:lang w:val="en-US" w:eastAsia="en-US"/>
    </w:rPr>
  </w:style>
  <w:style w:type="character" w:styleId="CommentReference">
    <w:name w:val="annotation reference"/>
    <w:rsid w:val="00773785"/>
    <w:rPr>
      <w:sz w:val="18"/>
      <w:szCs w:val="18"/>
    </w:rPr>
  </w:style>
  <w:style w:type="paragraph" w:styleId="CommentSubject">
    <w:name w:val="annotation subject"/>
    <w:basedOn w:val="CommentText"/>
    <w:next w:val="CommentText"/>
    <w:link w:val="CommentSubjectChar"/>
    <w:rsid w:val="00773785"/>
    <w:rPr>
      <w:rFonts w:ascii="Optima" w:hAnsi="Optima"/>
      <w:bCs/>
      <w:color w:val="000000"/>
      <w:lang w:val="nl-NL"/>
    </w:rPr>
  </w:style>
  <w:style w:type="character" w:customStyle="1" w:styleId="CommentSubjectChar">
    <w:name w:val="Comment Subject Char"/>
    <w:link w:val="CommentSubject"/>
    <w:rsid w:val="00773785"/>
    <w:rPr>
      <w:rFonts w:ascii="Optima" w:eastAsia="Times New Roman" w:hAnsi="Optima" w:cs="Times New Roman"/>
      <w:b/>
      <w:bCs/>
      <w:color w:val="000000"/>
      <w:sz w:val="20"/>
      <w:szCs w:val="20"/>
      <w:lang w:val="nl-NL" w:eastAsia="en-US"/>
    </w:rPr>
  </w:style>
  <w:style w:type="character" w:styleId="FollowedHyperlink">
    <w:name w:val="FollowedHyperlink"/>
    <w:rsid w:val="00E46C14"/>
    <w:rPr>
      <w:color w:val="800080"/>
      <w:u w:val="single"/>
    </w:rPr>
  </w:style>
  <w:style w:type="paragraph" w:styleId="FootnoteText">
    <w:name w:val="footnote text"/>
    <w:basedOn w:val="Normal"/>
    <w:link w:val="FootnoteTextChar"/>
    <w:uiPriority w:val="99"/>
    <w:unhideWhenUsed/>
    <w:rsid w:val="00645012"/>
    <w:rPr>
      <w:rFonts w:ascii="Cambria" w:eastAsia="MS Mincho" w:hAnsi="Cambria"/>
      <w:color w:val="auto"/>
      <w:sz w:val="24"/>
      <w:lang w:val="en-US"/>
    </w:rPr>
  </w:style>
  <w:style w:type="character" w:customStyle="1" w:styleId="FootnoteTextChar">
    <w:name w:val="Footnote Text Char"/>
    <w:link w:val="FootnoteText"/>
    <w:uiPriority w:val="99"/>
    <w:rsid w:val="00645012"/>
    <w:rPr>
      <w:rFonts w:ascii="Cambria" w:eastAsia="MS Mincho" w:hAnsi="Cambria" w:cs="Times New Roman"/>
      <w:sz w:val="24"/>
      <w:szCs w:val="24"/>
      <w:lang w:val="en-US" w:eastAsia="en-US"/>
    </w:rPr>
  </w:style>
  <w:style w:type="paragraph" w:styleId="EndnoteText">
    <w:name w:val="endnote text"/>
    <w:basedOn w:val="Normal"/>
    <w:link w:val="EndnoteTextChar"/>
    <w:uiPriority w:val="99"/>
    <w:rsid w:val="00F53F9B"/>
    <w:rPr>
      <w:sz w:val="24"/>
    </w:rPr>
  </w:style>
  <w:style w:type="character" w:customStyle="1" w:styleId="EndnoteTextChar">
    <w:name w:val="Endnote Text Char"/>
    <w:link w:val="EndnoteText"/>
    <w:uiPriority w:val="99"/>
    <w:rsid w:val="00F53F9B"/>
    <w:rPr>
      <w:rFonts w:ascii="Optima" w:hAnsi="Optima"/>
      <w:color w:val="000000"/>
      <w:sz w:val="24"/>
      <w:szCs w:val="24"/>
      <w:lang w:val="nl-NL" w:eastAsia="en-US"/>
    </w:rPr>
  </w:style>
  <w:style w:type="character" w:styleId="EndnoteReference">
    <w:name w:val="endnote reference"/>
    <w:uiPriority w:val="99"/>
    <w:rsid w:val="00F53F9B"/>
    <w:rPr>
      <w:vertAlign w:val="superscript"/>
    </w:rPr>
  </w:style>
  <w:style w:type="paragraph" w:customStyle="1" w:styleId="h">
    <w:name w:val="h"/>
    <w:basedOn w:val="Normal"/>
    <w:rsid w:val="000E68E5"/>
    <w:rPr>
      <w:rFonts w:eastAsia="Optima" w:cs="Optima"/>
      <w:color w:val="auto"/>
      <w:sz w:val="24"/>
      <w:lang w:val="en-US" w:eastAsia="nl-NL"/>
    </w:rPr>
  </w:style>
  <w:style w:type="paragraph" w:customStyle="1" w:styleId="heading">
    <w:name w:val="heading"/>
    <w:basedOn w:val="h"/>
    <w:rsid w:val="000E68E5"/>
  </w:style>
  <w:style w:type="paragraph" w:customStyle="1" w:styleId="Textbox">
    <w:name w:val="Textbox"/>
    <w:basedOn w:val="Normal"/>
    <w:qFormat/>
    <w:rsid w:val="008D29F9"/>
    <w:pPr>
      <w:ind w:left="708"/>
    </w:pPr>
    <w:rPr>
      <w:i/>
      <w:lang w:val="en-US"/>
    </w:rPr>
  </w:style>
  <w:style w:type="paragraph" w:customStyle="1" w:styleId="Default">
    <w:name w:val="Default"/>
    <w:rsid w:val="004D6846"/>
    <w:pPr>
      <w:suppressAutoHyphens/>
      <w:spacing w:line="276" w:lineRule="auto"/>
    </w:pPr>
    <w:rPr>
      <w:rFonts w:ascii="Arial" w:eastAsia="Arial" w:hAnsi="Arial" w:cs="Arial"/>
      <w:color w:val="000000"/>
      <w:sz w:val="22"/>
      <w:szCs w:val="22"/>
      <w:u w:color="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AppData\Local\Temp\%22ht" TargetMode="External"/><Relationship Id="rId18" Type="http://schemas.openxmlformats.org/officeDocument/2006/relationships/hyperlink" Target="http://vimeo.com/46304267" TargetMode="External"/><Relationship Id="rId26" Type="http://schemas.openxmlformats.org/officeDocument/2006/relationships/hyperlink" Target="https://www.layar.com/why-layar/" TargetMode="External"/><Relationship Id="rId39" Type="http://schemas.openxmlformats.org/officeDocument/2006/relationships/hyperlink" Target="http://marktplaats.nl" TargetMode="External"/><Relationship Id="rId21" Type="http://schemas.openxmlformats.org/officeDocument/2006/relationships/hyperlink" Target="http://fashionretailfuture.com/buyosphere/" TargetMode="External"/><Relationship Id="rId34" Type="http://schemas.openxmlformats.org/officeDocument/2006/relationships/hyperlink" Target="http://vimeo.com/45975732" TargetMode="External"/><Relationship Id="rId42" Type="http://schemas.openxmlformats.org/officeDocument/2006/relationships/hyperlink" Target="http://etsy.com" TargetMode="External"/><Relationship Id="rId47" Type="http://schemas.openxmlformats.org/officeDocument/2006/relationships/image" Target="media/image2.emf"/><Relationship Id="rId50" Type="http://schemas.openxmlformats.org/officeDocument/2006/relationships/image" Target="media/image5.png"/><Relationship Id="rId55" Type="http://schemas.openxmlformats.org/officeDocument/2006/relationships/hyperlink" Target="http://www.shopping2020.nl"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lbert.nl" TargetMode="External"/><Relationship Id="rId20" Type="http://schemas.openxmlformats.org/officeDocument/2006/relationships/hyperlink" Target="http://Buyosphere.com" TargetMode="External"/><Relationship Id="rId29" Type="http://schemas.openxmlformats.org/officeDocument/2006/relationships/hyperlink" Target="http://topshoe.nl" TargetMode="External"/><Relationship Id="rId41" Type="http://schemas.openxmlformats.org/officeDocument/2006/relationships/hyperlink" Target="http://snappcar.com" TargetMode="External"/><Relationship Id="rId54" Type="http://schemas.openxmlformats.org/officeDocument/2006/relationships/hyperlink" Target="http://www.shopping2020.nl"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wirl.com/swirls-ibeacon-marketing-platform-goes-live-nationwide-with-alex-and-ani/" TargetMode="External"/><Relationship Id="rId24" Type="http://schemas.openxmlformats.org/officeDocument/2006/relationships/hyperlink" Target="http://www.clothingattesco.com/" TargetMode="External"/><Relationship Id="rId32" Type="http://schemas.openxmlformats.org/officeDocument/2006/relationships/hyperlink" Target="file:///C:\AppData\Local\Temp\%22http:" TargetMode="External"/><Relationship Id="rId37" Type="http://schemas.openxmlformats.org/officeDocument/2006/relationships/hyperlink" Target="file:///C:\AppData\Local\Temp\%22htt" TargetMode="External"/><Relationship Id="rId40" Type="http://schemas.openxmlformats.org/officeDocument/2006/relationships/hyperlink" Target="http://airbnb.com" TargetMode="External"/><Relationship Id="rId45" Type="http://schemas.openxmlformats.org/officeDocument/2006/relationships/hyperlink" Target="http://kieskeurig.nl" TargetMode="External"/><Relationship Id="rId53" Type="http://schemas.openxmlformats.org/officeDocument/2006/relationships/hyperlink" Target="http://www.shopping2020.nl" TargetMode="External"/><Relationship Id="rId58" Type="http://schemas.openxmlformats.org/officeDocument/2006/relationships/hyperlink" Target="http://www.frankwatching.nl" TargetMode="Externa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corpo.myvirtualmodel.com/index.h" TargetMode="External"/><Relationship Id="rId28" Type="http://schemas.openxmlformats.org/officeDocument/2006/relationships/hyperlink" Target="http://jeansonline.nl" TargetMode="External"/><Relationship Id="rId36" Type="http://schemas.openxmlformats.org/officeDocument/2006/relationships/hyperlink" Target="http://fashiondeal.nl" TargetMode="External"/><Relationship Id="rId49" Type="http://schemas.openxmlformats.org/officeDocument/2006/relationships/image" Target="media/image4.emf"/><Relationship Id="rId57" Type="http://schemas.openxmlformats.org/officeDocument/2006/relationships/hyperlink" Target="http://www.shopping2020.nl" TargetMode="External"/><Relationship Id="rId61" Type="http://schemas.openxmlformats.org/officeDocument/2006/relationships/footer" Target="footer1.xml"/><Relationship Id="rId10" Type="http://schemas.openxmlformats.org/officeDocument/2006/relationships/hyperlink" Target="http://www.alexandani.com/our-story" TargetMode="External"/><Relationship Id="rId19" Type="http://schemas.openxmlformats.org/officeDocument/2006/relationships/hyperlink" Target="http://www.fashionretailfuture.com" TargetMode="External"/><Relationship Id="rId31" Type="http://schemas.openxmlformats.org/officeDocument/2006/relationships/hyperlink" Target="https://www.deburen.nl" TargetMode="External"/><Relationship Id="rId44" Type="http://schemas.openxmlformats.org/officeDocument/2006/relationships/hyperlink" Target="http://thuisafgehaald.nl" TargetMode="External"/><Relationship Id="rId52" Type="http://schemas.openxmlformats.org/officeDocument/2006/relationships/hyperlink" Target="http://www.shopping2020.nl" TargetMode="External"/><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fashionretailfuture.com/meet-alex-ani-llc-with-ibeacon/" TargetMode="External"/><Relationship Id="rId14" Type="http://schemas.openxmlformats.org/officeDocument/2006/relationships/hyperlink" Target="http://www.winecast" TargetMode="External"/><Relationship Id="rId22" Type="http://schemas.openxmlformats.org/officeDocument/2006/relationships/hyperlink" Target="http://www.bevyup.com" TargetMode="External"/><Relationship Id="rId27" Type="http://schemas.openxmlformats.org/officeDocument/2006/relationships/hyperlink" Target="file:///C:\AppData\Local\Temp\%22http:" TargetMode="External"/><Relationship Id="rId30" Type="http://schemas.openxmlformats.org/officeDocument/2006/relationships/hyperlink" Target="http://9straatjesonline.com" TargetMode="External"/><Relationship Id="rId35" Type="http://schemas.openxmlformats.org/officeDocument/2006/relationships/hyperlink" Target="http://www.vente-exclusive.com" TargetMode="External"/><Relationship Id="rId43" Type="http://schemas.openxmlformats.org/officeDocument/2006/relationships/hyperlink" Target="http://prosper.com" TargetMode="External"/><Relationship Id="rId48" Type="http://schemas.openxmlformats.org/officeDocument/2006/relationships/image" Target="media/image3.emf"/><Relationship Id="rId56" Type="http://schemas.openxmlformats.org/officeDocument/2006/relationships/hyperlink" Target="http://www.shopping2020.nl" TargetMode="External"/><Relationship Id="rId64" Type="http://schemas.openxmlformats.org/officeDocument/2006/relationships/fontTable" Target="fontTable.xml"/><Relationship Id="rId8" Type="http://schemas.openxmlformats.org/officeDocument/2006/relationships/hyperlink" Target="http://www.fashionretailfuture.com" TargetMode="External"/><Relationship Id="rId51" Type="http://schemas.openxmlformats.org/officeDocument/2006/relationships/hyperlink" Target="http://www.shopping2020.nl" TargetMode="External"/><Relationship Id="rId3" Type="http://schemas.openxmlformats.org/officeDocument/2006/relationships/styles" Target="styles.xml"/><Relationship Id="rId12" Type="http://schemas.openxmlformats.org/officeDocument/2006/relationships/hyperlink" Target="https://peerby.com" TargetMode="External"/><Relationship Id="rId17" Type="http://schemas.openxmlformats.org/officeDocument/2006/relationships/hyperlink" Target="http://www.blogmakelaar.nl" TargetMode="External"/><Relationship Id="rId25" Type="http://schemas.openxmlformats.org/officeDocument/2006/relationships/hyperlink" Target="https://www.shopkick.com" TargetMode="External"/><Relationship Id="rId33" Type="http://schemas.openxmlformats.org/officeDocument/2006/relationships/hyperlink" Target="http://preisroboter.de" TargetMode="External"/><Relationship Id="rId38" Type="http://schemas.openxmlformats.org/officeDocument/2006/relationships/hyperlink" Target="http://ebay.com" TargetMode="External"/><Relationship Id="rId46" Type="http://schemas.openxmlformats.org/officeDocument/2006/relationships/hyperlink" Target="http://Wehkamp.nl" TargetMode="External"/><Relationship Id="rId59" Type="http://schemas.openxmlformats.org/officeDocument/2006/relationships/hyperlink" Target="http://Mobilemarketing.nl/Velti"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3DBC4E-606E-41A0-8BEA-A677BA04C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25172</Words>
  <Characters>138448</Characters>
  <Application>Microsoft Office Word</Application>
  <DocSecurity>0</DocSecurity>
  <Lines>1153</Lines>
  <Paragraphs>326</Paragraphs>
  <ScaleCrop>false</ScaleCrop>
  <HeadingPairs>
    <vt:vector size="2" baseType="variant">
      <vt:variant>
        <vt:lpstr>Title</vt:lpstr>
      </vt:variant>
      <vt:variant>
        <vt:i4>1</vt:i4>
      </vt:variant>
    </vt:vector>
  </HeadingPairs>
  <TitlesOfParts>
    <vt:vector size="1" baseType="lpstr">
      <vt:lpstr>The Fashion Retailscape</vt:lpstr>
    </vt:vector>
  </TitlesOfParts>
  <Manager>Harry van Vliet</Manager>
  <Company>Hogeschool van Amsterdam / ACIN</Company>
  <LinksUpToDate>false</LinksUpToDate>
  <CharactersWithSpaces>163294</CharactersWithSpaces>
  <SharedDoc>false</SharedDoc>
  <HyperlinkBase/>
  <HLinks>
    <vt:vector size="282" baseType="variant">
      <vt:variant>
        <vt:i4>7077922</vt:i4>
      </vt:variant>
      <vt:variant>
        <vt:i4>138</vt:i4>
      </vt:variant>
      <vt:variant>
        <vt:i4>0</vt:i4>
      </vt:variant>
      <vt:variant>
        <vt:i4>5</vt:i4>
      </vt:variant>
      <vt:variant>
        <vt:lpwstr>http://mobilemarketing.nl/Velti</vt:lpwstr>
      </vt:variant>
      <vt:variant>
        <vt:lpwstr/>
      </vt:variant>
      <vt:variant>
        <vt:i4>655371</vt:i4>
      </vt:variant>
      <vt:variant>
        <vt:i4>135</vt:i4>
      </vt:variant>
      <vt:variant>
        <vt:i4>0</vt:i4>
      </vt:variant>
      <vt:variant>
        <vt:i4>5</vt:i4>
      </vt:variant>
      <vt:variant>
        <vt:lpwstr>http://www.frankwatching.nl/</vt:lpwstr>
      </vt:variant>
      <vt:variant>
        <vt:lpwstr/>
      </vt:variant>
      <vt:variant>
        <vt:i4>7012392</vt:i4>
      </vt:variant>
      <vt:variant>
        <vt:i4>132</vt:i4>
      </vt:variant>
      <vt:variant>
        <vt:i4>0</vt:i4>
      </vt:variant>
      <vt:variant>
        <vt:i4>5</vt:i4>
      </vt:variant>
      <vt:variant>
        <vt:lpwstr>http://www.shopping2020.nl/</vt:lpwstr>
      </vt:variant>
      <vt:variant>
        <vt:lpwstr/>
      </vt:variant>
      <vt:variant>
        <vt:i4>7012392</vt:i4>
      </vt:variant>
      <vt:variant>
        <vt:i4>129</vt:i4>
      </vt:variant>
      <vt:variant>
        <vt:i4>0</vt:i4>
      </vt:variant>
      <vt:variant>
        <vt:i4>5</vt:i4>
      </vt:variant>
      <vt:variant>
        <vt:lpwstr>http://www.shopping2020.nl/</vt:lpwstr>
      </vt:variant>
      <vt:variant>
        <vt:lpwstr/>
      </vt:variant>
      <vt:variant>
        <vt:i4>7012392</vt:i4>
      </vt:variant>
      <vt:variant>
        <vt:i4>126</vt:i4>
      </vt:variant>
      <vt:variant>
        <vt:i4>0</vt:i4>
      </vt:variant>
      <vt:variant>
        <vt:i4>5</vt:i4>
      </vt:variant>
      <vt:variant>
        <vt:lpwstr>http://www.shopping2020.nl/</vt:lpwstr>
      </vt:variant>
      <vt:variant>
        <vt:lpwstr/>
      </vt:variant>
      <vt:variant>
        <vt:i4>7012392</vt:i4>
      </vt:variant>
      <vt:variant>
        <vt:i4>123</vt:i4>
      </vt:variant>
      <vt:variant>
        <vt:i4>0</vt:i4>
      </vt:variant>
      <vt:variant>
        <vt:i4>5</vt:i4>
      </vt:variant>
      <vt:variant>
        <vt:lpwstr>http://www.shopping2020.nl/</vt:lpwstr>
      </vt:variant>
      <vt:variant>
        <vt:lpwstr/>
      </vt:variant>
      <vt:variant>
        <vt:i4>7012392</vt:i4>
      </vt:variant>
      <vt:variant>
        <vt:i4>120</vt:i4>
      </vt:variant>
      <vt:variant>
        <vt:i4>0</vt:i4>
      </vt:variant>
      <vt:variant>
        <vt:i4>5</vt:i4>
      </vt:variant>
      <vt:variant>
        <vt:lpwstr>http://www.shopping2020.nl/</vt:lpwstr>
      </vt:variant>
      <vt:variant>
        <vt:lpwstr/>
      </vt:variant>
      <vt:variant>
        <vt:i4>7012392</vt:i4>
      </vt:variant>
      <vt:variant>
        <vt:i4>117</vt:i4>
      </vt:variant>
      <vt:variant>
        <vt:i4>0</vt:i4>
      </vt:variant>
      <vt:variant>
        <vt:i4>5</vt:i4>
      </vt:variant>
      <vt:variant>
        <vt:lpwstr>http://www.shopping2020.nl/</vt:lpwstr>
      </vt:variant>
      <vt:variant>
        <vt:lpwstr/>
      </vt:variant>
      <vt:variant>
        <vt:i4>7012392</vt:i4>
      </vt:variant>
      <vt:variant>
        <vt:i4>114</vt:i4>
      </vt:variant>
      <vt:variant>
        <vt:i4>0</vt:i4>
      </vt:variant>
      <vt:variant>
        <vt:i4>5</vt:i4>
      </vt:variant>
      <vt:variant>
        <vt:lpwstr>http://www.shopping2020.nl/</vt:lpwstr>
      </vt:variant>
      <vt:variant>
        <vt:lpwstr/>
      </vt:variant>
      <vt:variant>
        <vt:i4>6553640</vt:i4>
      </vt:variant>
      <vt:variant>
        <vt:i4>111</vt:i4>
      </vt:variant>
      <vt:variant>
        <vt:i4>0</vt:i4>
      </vt:variant>
      <vt:variant>
        <vt:i4>5</vt:i4>
      </vt:variant>
      <vt:variant>
        <vt:lpwstr>http://wehkamp.nl/</vt:lpwstr>
      </vt:variant>
      <vt:variant>
        <vt:lpwstr/>
      </vt:variant>
      <vt:variant>
        <vt:i4>1048589</vt:i4>
      </vt:variant>
      <vt:variant>
        <vt:i4>108</vt:i4>
      </vt:variant>
      <vt:variant>
        <vt:i4>0</vt:i4>
      </vt:variant>
      <vt:variant>
        <vt:i4>5</vt:i4>
      </vt:variant>
      <vt:variant>
        <vt:lpwstr>http://kieskeurig.nl/</vt:lpwstr>
      </vt:variant>
      <vt:variant>
        <vt:lpwstr/>
      </vt:variant>
      <vt:variant>
        <vt:i4>1376269</vt:i4>
      </vt:variant>
      <vt:variant>
        <vt:i4>105</vt:i4>
      </vt:variant>
      <vt:variant>
        <vt:i4>0</vt:i4>
      </vt:variant>
      <vt:variant>
        <vt:i4>5</vt:i4>
      </vt:variant>
      <vt:variant>
        <vt:lpwstr>http://thuisafgehaald.nl/</vt:lpwstr>
      </vt:variant>
      <vt:variant>
        <vt:lpwstr/>
      </vt:variant>
      <vt:variant>
        <vt:i4>3670060</vt:i4>
      </vt:variant>
      <vt:variant>
        <vt:i4>102</vt:i4>
      </vt:variant>
      <vt:variant>
        <vt:i4>0</vt:i4>
      </vt:variant>
      <vt:variant>
        <vt:i4>5</vt:i4>
      </vt:variant>
      <vt:variant>
        <vt:lpwstr>http://prosper.com/</vt:lpwstr>
      </vt:variant>
      <vt:variant>
        <vt:lpwstr/>
      </vt:variant>
      <vt:variant>
        <vt:i4>5439498</vt:i4>
      </vt:variant>
      <vt:variant>
        <vt:i4>99</vt:i4>
      </vt:variant>
      <vt:variant>
        <vt:i4>0</vt:i4>
      </vt:variant>
      <vt:variant>
        <vt:i4>5</vt:i4>
      </vt:variant>
      <vt:variant>
        <vt:lpwstr>http://etsy.com/</vt:lpwstr>
      </vt:variant>
      <vt:variant>
        <vt:lpwstr/>
      </vt:variant>
      <vt:variant>
        <vt:i4>4587528</vt:i4>
      </vt:variant>
      <vt:variant>
        <vt:i4>96</vt:i4>
      </vt:variant>
      <vt:variant>
        <vt:i4>0</vt:i4>
      </vt:variant>
      <vt:variant>
        <vt:i4>5</vt:i4>
      </vt:variant>
      <vt:variant>
        <vt:lpwstr>http://snappcar.com/</vt:lpwstr>
      </vt:variant>
      <vt:variant>
        <vt:lpwstr/>
      </vt:variant>
      <vt:variant>
        <vt:i4>3670126</vt:i4>
      </vt:variant>
      <vt:variant>
        <vt:i4>93</vt:i4>
      </vt:variant>
      <vt:variant>
        <vt:i4>0</vt:i4>
      </vt:variant>
      <vt:variant>
        <vt:i4>5</vt:i4>
      </vt:variant>
      <vt:variant>
        <vt:lpwstr>http://airbnb.com/</vt:lpwstr>
      </vt:variant>
      <vt:variant>
        <vt:lpwstr/>
      </vt:variant>
      <vt:variant>
        <vt:i4>8323108</vt:i4>
      </vt:variant>
      <vt:variant>
        <vt:i4>90</vt:i4>
      </vt:variant>
      <vt:variant>
        <vt:i4>0</vt:i4>
      </vt:variant>
      <vt:variant>
        <vt:i4>5</vt:i4>
      </vt:variant>
      <vt:variant>
        <vt:lpwstr>http://marktplaats.nl/</vt:lpwstr>
      </vt:variant>
      <vt:variant>
        <vt:lpwstr/>
      </vt:variant>
      <vt:variant>
        <vt:i4>4259868</vt:i4>
      </vt:variant>
      <vt:variant>
        <vt:i4>87</vt:i4>
      </vt:variant>
      <vt:variant>
        <vt:i4>0</vt:i4>
      </vt:variant>
      <vt:variant>
        <vt:i4>5</vt:i4>
      </vt:variant>
      <vt:variant>
        <vt:lpwstr>http://ebay.com/</vt:lpwstr>
      </vt:variant>
      <vt:variant>
        <vt:lpwstr/>
      </vt:variant>
      <vt:variant>
        <vt:i4>7012406</vt:i4>
      </vt:variant>
      <vt:variant>
        <vt:i4>84</vt:i4>
      </vt:variant>
      <vt:variant>
        <vt:i4>0</vt:i4>
      </vt:variant>
      <vt:variant>
        <vt:i4>5</vt:i4>
      </vt:variant>
      <vt:variant>
        <vt:lpwstr>../../../AppData/Local/Temp/%22htt</vt:lpwstr>
      </vt:variant>
      <vt:variant>
        <vt:lpwstr/>
      </vt:variant>
      <vt:variant>
        <vt:i4>7405608</vt:i4>
      </vt:variant>
      <vt:variant>
        <vt:i4>81</vt:i4>
      </vt:variant>
      <vt:variant>
        <vt:i4>0</vt:i4>
      </vt:variant>
      <vt:variant>
        <vt:i4>5</vt:i4>
      </vt:variant>
      <vt:variant>
        <vt:lpwstr>http://fashiondeal.nl/</vt:lpwstr>
      </vt:variant>
      <vt:variant>
        <vt:lpwstr/>
      </vt:variant>
      <vt:variant>
        <vt:i4>2555964</vt:i4>
      </vt:variant>
      <vt:variant>
        <vt:i4>78</vt:i4>
      </vt:variant>
      <vt:variant>
        <vt:i4>0</vt:i4>
      </vt:variant>
      <vt:variant>
        <vt:i4>5</vt:i4>
      </vt:variant>
      <vt:variant>
        <vt:lpwstr>http://www.vente-exclusive.com/</vt:lpwstr>
      </vt:variant>
      <vt:variant>
        <vt:lpwstr/>
      </vt:variant>
      <vt:variant>
        <vt:i4>5898334</vt:i4>
      </vt:variant>
      <vt:variant>
        <vt:i4>75</vt:i4>
      </vt:variant>
      <vt:variant>
        <vt:i4>0</vt:i4>
      </vt:variant>
      <vt:variant>
        <vt:i4>5</vt:i4>
      </vt:variant>
      <vt:variant>
        <vt:lpwstr>http://vimeo.com/45975732</vt:lpwstr>
      </vt:variant>
      <vt:variant>
        <vt:lpwstr/>
      </vt:variant>
      <vt:variant>
        <vt:i4>6488160</vt:i4>
      </vt:variant>
      <vt:variant>
        <vt:i4>72</vt:i4>
      </vt:variant>
      <vt:variant>
        <vt:i4>0</vt:i4>
      </vt:variant>
      <vt:variant>
        <vt:i4>5</vt:i4>
      </vt:variant>
      <vt:variant>
        <vt:lpwstr>http://preisroboter.de/</vt:lpwstr>
      </vt:variant>
      <vt:variant>
        <vt:lpwstr/>
      </vt:variant>
      <vt:variant>
        <vt:i4>5308486</vt:i4>
      </vt:variant>
      <vt:variant>
        <vt:i4>69</vt:i4>
      </vt:variant>
      <vt:variant>
        <vt:i4>0</vt:i4>
      </vt:variant>
      <vt:variant>
        <vt:i4>5</vt:i4>
      </vt:variant>
      <vt:variant>
        <vt:lpwstr>../../../AppData/Local/Temp/%22http:</vt:lpwstr>
      </vt:variant>
      <vt:variant>
        <vt:lpwstr/>
      </vt:variant>
      <vt:variant>
        <vt:i4>8323124</vt:i4>
      </vt:variant>
      <vt:variant>
        <vt:i4>66</vt:i4>
      </vt:variant>
      <vt:variant>
        <vt:i4>0</vt:i4>
      </vt:variant>
      <vt:variant>
        <vt:i4>5</vt:i4>
      </vt:variant>
      <vt:variant>
        <vt:lpwstr>https://www.deburen.nl/</vt:lpwstr>
      </vt:variant>
      <vt:variant>
        <vt:lpwstr/>
      </vt:variant>
      <vt:variant>
        <vt:i4>1376284</vt:i4>
      </vt:variant>
      <vt:variant>
        <vt:i4>63</vt:i4>
      </vt:variant>
      <vt:variant>
        <vt:i4>0</vt:i4>
      </vt:variant>
      <vt:variant>
        <vt:i4>5</vt:i4>
      </vt:variant>
      <vt:variant>
        <vt:lpwstr>http://9straatjesonline.com/</vt:lpwstr>
      </vt:variant>
      <vt:variant>
        <vt:lpwstr/>
      </vt:variant>
      <vt:variant>
        <vt:i4>6488120</vt:i4>
      </vt:variant>
      <vt:variant>
        <vt:i4>60</vt:i4>
      </vt:variant>
      <vt:variant>
        <vt:i4>0</vt:i4>
      </vt:variant>
      <vt:variant>
        <vt:i4>5</vt:i4>
      </vt:variant>
      <vt:variant>
        <vt:lpwstr>http://topshoe.nl/</vt:lpwstr>
      </vt:variant>
      <vt:variant>
        <vt:lpwstr/>
      </vt:variant>
      <vt:variant>
        <vt:i4>7340077</vt:i4>
      </vt:variant>
      <vt:variant>
        <vt:i4>57</vt:i4>
      </vt:variant>
      <vt:variant>
        <vt:i4>0</vt:i4>
      </vt:variant>
      <vt:variant>
        <vt:i4>5</vt:i4>
      </vt:variant>
      <vt:variant>
        <vt:lpwstr>http://jeansonline.nl/</vt:lpwstr>
      </vt:variant>
      <vt:variant>
        <vt:lpwstr/>
      </vt:variant>
      <vt:variant>
        <vt:i4>5308486</vt:i4>
      </vt:variant>
      <vt:variant>
        <vt:i4>54</vt:i4>
      </vt:variant>
      <vt:variant>
        <vt:i4>0</vt:i4>
      </vt:variant>
      <vt:variant>
        <vt:i4>5</vt:i4>
      </vt:variant>
      <vt:variant>
        <vt:lpwstr>../../../AppData/Local/Temp/%22http:</vt:lpwstr>
      </vt:variant>
      <vt:variant>
        <vt:lpwstr/>
      </vt:variant>
      <vt:variant>
        <vt:i4>4980800</vt:i4>
      </vt:variant>
      <vt:variant>
        <vt:i4>51</vt:i4>
      </vt:variant>
      <vt:variant>
        <vt:i4>0</vt:i4>
      </vt:variant>
      <vt:variant>
        <vt:i4>5</vt:i4>
      </vt:variant>
      <vt:variant>
        <vt:lpwstr>https://www.layar.com/why-layar/</vt:lpwstr>
      </vt:variant>
      <vt:variant>
        <vt:lpwstr/>
      </vt:variant>
      <vt:variant>
        <vt:i4>6029333</vt:i4>
      </vt:variant>
      <vt:variant>
        <vt:i4>48</vt:i4>
      </vt:variant>
      <vt:variant>
        <vt:i4>0</vt:i4>
      </vt:variant>
      <vt:variant>
        <vt:i4>5</vt:i4>
      </vt:variant>
      <vt:variant>
        <vt:lpwstr>https://www.shopkick.com/</vt:lpwstr>
      </vt:variant>
      <vt:variant>
        <vt:lpwstr/>
      </vt:variant>
      <vt:variant>
        <vt:i4>2490485</vt:i4>
      </vt:variant>
      <vt:variant>
        <vt:i4>45</vt:i4>
      </vt:variant>
      <vt:variant>
        <vt:i4>0</vt:i4>
      </vt:variant>
      <vt:variant>
        <vt:i4>5</vt:i4>
      </vt:variant>
      <vt:variant>
        <vt:lpwstr>http://www.clothingattesco.com/</vt:lpwstr>
      </vt:variant>
      <vt:variant>
        <vt:lpwstr/>
      </vt:variant>
      <vt:variant>
        <vt:i4>6553635</vt:i4>
      </vt:variant>
      <vt:variant>
        <vt:i4>42</vt:i4>
      </vt:variant>
      <vt:variant>
        <vt:i4>0</vt:i4>
      </vt:variant>
      <vt:variant>
        <vt:i4>5</vt:i4>
      </vt:variant>
      <vt:variant>
        <vt:lpwstr>http://corpo.myvirtualmodel.com/index.h</vt:lpwstr>
      </vt:variant>
      <vt:variant>
        <vt:lpwstr/>
      </vt:variant>
      <vt:variant>
        <vt:i4>2359346</vt:i4>
      </vt:variant>
      <vt:variant>
        <vt:i4>39</vt:i4>
      </vt:variant>
      <vt:variant>
        <vt:i4>0</vt:i4>
      </vt:variant>
      <vt:variant>
        <vt:i4>5</vt:i4>
      </vt:variant>
      <vt:variant>
        <vt:lpwstr>http://www.bevyup.com/</vt:lpwstr>
      </vt:variant>
      <vt:variant>
        <vt:lpwstr/>
      </vt:variant>
      <vt:variant>
        <vt:i4>6750308</vt:i4>
      </vt:variant>
      <vt:variant>
        <vt:i4>36</vt:i4>
      </vt:variant>
      <vt:variant>
        <vt:i4>0</vt:i4>
      </vt:variant>
      <vt:variant>
        <vt:i4>5</vt:i4>
      </vt:variant>
      <vt:variant>
        <vt:lpwstr>http://fashionretailfuture.com/buyosphere/</vt:lpwstr>
      </vt:variant>
      <vt:variant>
        <vt:lpwstr/>
      </vt:variant>
      <vt:variant>
        <vt:i4>3604589</vt:i4>
      </vt:variant>
      <vt:variant>
        <vt:i4>33</vt:i4>
      </vt:variant>
      <vt:variant>
        <vt:i4>0</vt:i4>
      </vt:variant>
      <vt:variant>
        <vt:i4>5</vt:i4>
      </vt:variant>
      <vt:variant>
        <vt:lpwstr>http://buyosphere.com/</vt:lpwstr>
      </vt:variant>
      <vt:variant>
        <vt:lpwstr/>
      </vt:variant>
      <vt:variant>
        <vt:i4>3801208</vt:i4>
      </vt:variant>
      <vt:variant>
        <vt:i4>30</vt:i4>
      </vt:variant>
      <vt:variant>
        <vt:i4>0</vt:i4>
      </vt:variant>
      <vt:variant>
        <vt:i4>5</vt:i4>
      </vt:variant>
      <vt:variant>
        <vt:lpwstr>http://www.fashionretailfuture.com/</vt:lpwstr>
      </vt:variant>
      <vt:variant>
        <vt:lpwstr/>
      </vt:variant>
      <vt:variant>
        <vt:i4>5505119</vt:i4>
      </vt:variant>
      <vt:variant>
        <vt:i4>27</vt:i4>
      </vt:variant>
      <vt:variant>
        <vt:i4>0</vt:i4>
      </vt:variant>
      <vt:variant>
        <vt:i4>5</vt:i4>
      </vt:variant>
      <vt:variant>
        <vt:lpwstr>http://vimeo.com/46304267</vt:lpwstr>
      </vt:variant>
      <vt:variant>
        <vt:lpwstr/>
      </vt:variant>
      <vt:variant>
        <vt:i4>7274530</vt:i4>
      </vt:variant>
      <vt:variant>
        <vt:i4>24</vt:i4>
      </vt:variant>
      <vt:variant>
        <vt:i4>0</vt:i4>
      </vt:variant>
      <vt:variant>
        <vt:i4>5</vt:i4>
      </vt:variant>
      <vt:variant>
        <vt:lpwstr>http://www.blogmakelaar.nl/</vt:lpwstr>
      </vt:variant>
      <vt:variant>
        <vt:lpwstr/>
      </vt:variant>
      <vt:variant>
        <vt:i4>1572890</vt:i4>
      </vt:variant>
      <vt:variant>
        <vt:i4>21</vt:i4>
      </vt:variant>
      <vt:variant>
        <vt:i4>0</vt:i4>
      </vt:variant>
      <vt:variant>
        <vt:i4>5</vt:i4>
      </vt:variant>
      <vt:variant>
        <vt:lpwstr>http://albert.nl/</vt:lpwstr>
      </vt:variant>
      <vt:variant>
        <vt:lpwstr/>
      </vt:variant>
      <vt:variant>
        <vt:i4>852041</vt:i4>
      </vt:variant>
      <vt:variant>
        <vt:i4>18</vt:i4>
      </vt:variant>
      <vt:variant>
        <vt:i4>0</vt:i4>
      </vt:variant>
      <vt:variant>
        <vt:i4>5</vt:i4>
      </vt:variant>
      <vt:variant>
        <vt:lpwstr>http://www.winecast/</vt:lpwstr>
      </vt:variant>
      <vt:variant>
        <vt:lpwstr/>
      </vt:variant>
      <vt:variant>
        <vt:i4>2031682</vt:i4>
      </vt:variant>
      <vt:variant>
        <vt:i4>15</vt:i4>
      </vt:variant>
      <vt:variant>
        <vt:i4>0</vt:i4>
      </vt:variant>
      <vt:variant>
        <vt:i4>5</vt:i4>
      </vt:variant>
      <vt:variant>
        <vt:lpwstr>../../../AppData/Local/Temp/%22ht</vt:lpwstr>
      </vt:variant>
      <vt:variant>
        <vt:lpwstr/>
      </vt:variant>
      <vt:variant>
        <vt:i4>7405686</vt:i4>
      </vt:variant>
      <vt:variant>
        <vt:i4>12</vt:i4>
      </vt:variant>
      <vt:variant>
        <vt:i4>0</vt:i4>
      </vt:variant>
      <vt:variant>
        <vt:i4>5</vt:i4>
      </vt:variant>
      <vt:variant>
        <vt:lpwstr>https://peerby.com/</vt:lpwstr>
      </vt:variant>
      <vt:variant>
        <vt:lpwstr/>
      </vt:variant>
      <vt:variant>
        <vt:i4>2883686</vt:i4>
      </vt:variant>
      <vt:variant>
        <vt:i4>9</vt:i4>
      </vt:variant>
      <vt:variant>
        <vt:i4>0</vt:i4>
      </vt:variant>
      <vt:variant>
        <vt:i4>5</vt:i4>
      </vt:variant>
      <vt:variant>
        <vt:lpwstr>http://www.swirl.com/swirls-ibeacon-marketing-platform-goes-live-nationwide-with-alex-and-ani/</vt:lpwstr>
      </vt:variant>
      <vt:variant>
        <vt:lpwstr/>
      </vt:variant>
      <vt:variant>
        <vt:i4>7602221</vt:i4>
      </vt:variant>
      <vt:variant>
        <vt:i4>6</vt:i4>
      </vt:variant>
      <vt:variant>
        <vt:i4>0</vt:i4>
      </vt:variant>
      <vt:variant>
        <vt:i4>5</vt:i4>
      </vt:variant>
      <vt:variant>
        <vt:lpwstr>http://www.alexandani.com/our-story</vt:lpwstr>
      </vt:variant>
      <vt:variant>
        <vt:lpwstr/>
      </vt:variant>
      <vt:variant>
        <vt:i4>6357044</vt:i4>
      </vt:variant>
      <vt:variant>
        <vt:i4>3</vt:i4>
      </vt:variant>
      <vt:variant>
        <vt:i4>0</vt:i4>
      </vt:variant>
      <vt:variant>
        <vt:i4>5</vt:i4>
      </vt:variant>
      <vt:variant>
        <vt:lpwstr>http://fashionretailfuture.com/meet-alex-ani-llc-with-ibeacon/</vt:lpwstr>
      </vt:variant>
      <vt:variant>
        <vt:lpwstr/>
      </vt:variant>
      <vt:variant>
        <vt:i4>3801208</vt:i4>
      </vt:variant>
      <vt:variant>
        <vt:i4>0</vt:i4>
      </vt:variant>
      <vt:variant>
        <vt:i4>0</vt:i4>
      </vt:variant>
      <vt:variant>
        <vt:i4>5</vt:i4>
      </vt:variant>
      <vt:variant>
        <vt:lpwstr>http://www.fashionretailfuture.com/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Fashion Retailscape</dc:title>
  <dc:subject/>
  <dc:creator>Harry van Vliet, Bernadette Schrandt &amp; Anne Moes</dc:creator>
  <cp:keywords>cross-media, fashion, retailscape, research, shopping, 2020</cp:keywords>
  <dc:description/>
  <cp:lastModifiedBy>R.H. Leighton</cp:lastModifiedBy>
  <cp:revision>5</cp:revision>
  <cp:lastPrinted>2014-09-24T10:15:00Z</cp:lastPrinted>
  <dcterms:created xsi:type="dcterms:W3CDTF">2015-04-21T11:50:00Z</dcterms:created>
  <dcterms:modified xsi:type="dcterms:W3CDTF">2015-04-22T13:22:00Z</dcterms:modified>
  <cp:category/>
</cp:coreProperties>
</file>